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1A945296" w:rsidR="002F4556" w:rsidRDefault="009F523E" w:rsidP="00024091">
      <w:pPr>
        <w:jc w:val="center"/>
      </w:pPr>
      <w:bookmarkStart w:id="0" w:name="_Hlk68867816"/>
      <w:r>
        <w:t xml:space="preserve"> n</w:t>
      </w:r>
      <w:r w:rsidR="003743E0">
        <w:rPr>
          <w:noProof/>
        </w:rPr>
        <w:drawing>
          <wp:inline distT="0" distB="0" distL="0" distR="0" wp14:anchorId="509E6720" wp14:editId="07777777">
            <wp:extent cx="962025" cy="44767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47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 w14:textId="77777777" w:rsidR="00E11C24" w:rsidRDefault="00E11C24"/>
    <w:p w14:paraId="5F1B1848" w14:textId="77777777" w:rsidR="008B603F" w:rsidRPr="00521A32" w:rsidRDefault="008460EF" w:rsidP="008B603F">
      <w:pPr>
        <w:jc w:val="center"/>
        <w:rPr>
          <w:b/>
          <w:i/>
          <w:iCs/>
          <w:sz w:val="28"/>
          <w:szCs w:val="32"/>
        </w:rPr>
      </w:pPr>
      <w:r w:rsidRPr="008460EF">
        <w:rPr>
          <w:b/>
          <w:i/>
          <w:iCs/>
          <w:sz w:val="28"/>
          <w:szCs w:val="32"/>
        </w:rPr>
        <w:t>Future Technologies Industry Cluster</w:t>
      </w:r>
    </w:p>
    <w:p w14:paraId="2DB2046D" w14:textId="77777777" w:rsidR="008460EF" w:rsidRDefault="008B603F" w:rsidP="008460EF">
      <w:pPr>
        <w:jc w:val="center"/>
        <w:rPr>
          <w:b/>
          <w:i/>
          <w:iCs/>
          <w:sz w:val="28"/>
          <w:szCs w:val="32"/>
        </w:rPr>
      </w:pPr>
      <w:r w:rsidRPr="00521A32">
        <w:rPr>
          <w:b/>
          <w:i/>
          <w:iCs/>
          <w:sz w:val="28"/>
          <w:szCs w:val="32"/>
        </w:rPr>
        <w:t xml:space="preserve"> </w:t>
      </w:r>
      <w:r w:rsidR="008460EF" w:rsidRPr="008460EF">
        <w:rPr>
          <w:b/>
          <w:i/>
          <w:iCs/>
          <w:sz w:val="28"/>
          <w:szCs w:val="32"/>
        </w:rPr>
        <w:t>College of Vocational Education</w:t>
      </w:r>
    </w:p>
    <w:p w14:paraId="627FB182" w14:textId="77777777" w:rsidR="008B603F" w:rsidRPr="00521A32" w:rsidRDefault="008B603F" w:rsidP="008460EF">
      <w:pPr>
        <w:jc w:val="center"/>
        <w:rPr>
          <w:b/>
          <w:i/>
          <w:iCs/>
          <w:sz w:val="28"/>
          <w:szCs w:val="32"/>
        </w:rPr>
      </w:pPr>
      <w:r w:rsidRPr="00521A32">
        <w:rPr>
          <w:b/>
          <w:i/>
          <w:iCs/>
          <w:sz w:val="28"/>
          <w:szCs w:val="32"/>
        </w:rPr>
        <w:t>Associate Degree in Information Technology AD006</w:t>
      </w:r>
    </w:p>
    <w:bookmarkEnd w:id="0"/>
    <w:p w14:paraId="4A267729" w14:textId="77777777" w:rsidR="008B603F" w:rsidRDefault="00350BA0" w:rsidP="008B603F">
      <w:pPr>
        <w:pBdr>
          <w:bottom w:val="single" w:sz="4" w:space="1" w:color="auto"/>
        </w:pBdr>
        <w:jc w:val="center"/>
        <w:rPr>
          <w:b/>
          <w:color w:val="0070C0"/>
          <w:sz w:val="52"/>
          <w:szCs w:val="52"/>
        </w:rPr>
      </w:pPr>
      <w:r>
        <w:rPr>
          <w:b/>
          <w:color w:val="FF0000"/>
          <w:sz w:val="32"/>
          <w:szCs w:val="32"/>
        </w:rPr>
        <w:t>COSC 2382</w:t>
      </w:r>
      <w:r w:rsidR="008B603F" w:rsidRPr="00CC1398">
        <w:rPr>
          <w:b/>
          <w:color w:val="FF0000"/>
          <w:sz w:val="32"/>
          <w:szCs w:val="32"/>
        </w:rPr>
        <w:t xml:space="preserve"> </w:t>
      </w:r>
      <w:r w:rsidR="008B603F" w:rsidRPr="00CC1398">
        <w:rPr>
          <w:b/>
          <w:sz w:val="32"/>
          <w:szCs w:val="32"/>
        </w:rPr>
        <w:t xml:space="preserve">Advanced  Networking </w:t>
      </w:r>
      <w:r w:rsidR="00742FEA">
        <w:rPr>
          <w:b/>
          <w:sz w:val="32"/>
          <w:szCs w:val="32"/>
        </w:rPr>
        <w:t>1</w:t>
      </w:r>
      <w:r w:rsidR="00C216E5">
        <w:rPr>
          <w:b/>
          <w:sz w:val="32"/>
          <w:szCs w:val="32"/>
        </w:rPr>
        <w:t xml:space="preserve"> </w:t>
      </w:r>
    </w:p>
    <w:p w14:paraId="5B5348F4" w14:textId="77777777" w:rsidR="00ED0FA7" w:rsidRPr="00ED0FA7" w:rsidRDefault="00ED0FA7" w:rsidP="008B603F">
      <w:pPr>
        <w:pBdr>
          <w:bottom w:val="single" w:sz="4" w:space="1" w:color="auto"/>
        </w:pBdr>
        <w:jc w:val="center"/>
        <w:rPr>
          <w:b/>
          <w:szCs w:val="24"/>
        </w:rPr>
      </w:pPr>
      <w:r>
        <w:rPr>
          <w:b/>
          <w:color w:val="0070C0"/>
          <w:sz w:val="44"/>
          <w:szCs w:val="44"/>
        </w:rPr>
        <w:t>Case Study A</w:t>
      </w:r>
      <w:r w:rsidRPr="00ED0FA7">
        <w:rPr>
          <w:b/>
          <w:color w:val="0070C0"/>
          <w:sz w:val="44"/>
          <w:szCs w:val="44"/>
        </w:rPr>
        <w:t>nswer Sheet</w:t>
      </w:r>
    </w:p>
    <w:p w14:paraId="0F79F5C7" w14:textId="77777777" w:rsidR="008B603F" w:rsidRPr="00C554C8" w:rsidRDefault="008B603F" w:rsidP="008B603F">
      <w:pPr>
        <w:jc w:val="center"/>
        <w:rPr>
          <w:b/>
          <w:sz w:val="40"/>
          <w:szCs w:val="40"/>
        </w:rPr>
      </w:pPr>
      <w:r w:rsidRPr="00C554C8">
        <w:rPr>
          <w:b/>
          <w:sz w:val="40"/>
          <w:szCs w:val="40"/>
        </w:rPr>
        <w:t xml:space="preserve">Semester </w:t>
      </w:r>
      <w:r w:rsidR="00FA1F6B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 xml:space="preserve"> 202</w:t>
      </w:r>
      <w:r w:rsidR="006F2DF1">
        <w:rPr>
          <w:b/>
          <w:sz w:val="40"/>
          <w:szCs w:val="40"/>
        </w:rPr>
        <w:t>4</w:t>
      </w:r>
    </w:p>
    <w:p w14:paraId="442B9976" w14:textId="77777777" w:rsidR="008B603F" w:rsidRPr="00521A32" w:rsidRDefault="008B603F" w:rsidP="008B603F">
      <w:pPr>
        <w:jc w:val="center"/>
        <w:rPr>
          <w:b/>
          <w:sz w:val="28"/>
          <w:szCs w:val="32"/>
        </w:rPr>
      </w:pPr>
      <w:r w:rsidRPr="00521A32">
        <w:rPr>
          <w:b/>
          <w:sz w:val="28"/>
          <w:szCs w:val="32"/>
        </w:rPr>
        <w:t xml:space="preserve">This assessment task is worth </w:t>
      </w:r>
      <w:r w:rsidR="006F2DF1">
        <w:rPr>
          <w:b/>
          <w:sz w:val="28"/>
          <w:szCs w:val="32"/>
        </w:rPr>
        <w:t>30</w:t>
      </w:r>
      <w:r w:rsidRPr="00521A32">
        <w:rPr>
          <w:b/>
          <w:sz w:val="28"/>
          <w:szCs w:val="32"/>
        </w:rPr>
        <w:t>% of your total grade</w:t>
      </w:r>
    </w:p>
    <w:p w14:paraId="4CB60F84" w14:textId="5680A19D" w:rsidR="008B603F" w:rsidRPr="00C216E5" w:rsidRDefault="008B603F" w:rsidP="008B603F">
      <w:r w:rsidRPr="005F0264">
        <w:rPr>
          <w:color w:val="0070C0"/>
          <w:sz w:val="48"/>
        </w:rPr>
        <w:t>Name</w:t>
      </w:r>
      <w:r>
        <w:t xml:space="preserve">:  </w:t>
      </w:r>
      <w:r w:rsidR="00CE520F">
        <w:t>Vu Nguyen</w:t>
      </w:r>
      <w:r>
        <w:t xml:space="preserve">                  </w:t>
      </w:r>
      <w:r w:rsidR="00C216E5">
        <w:br/>
      </w:r>
      <w:r w:rsidRPr="00CC1398">
        <w:rPr>
          <w:color w:val="0070C0"/>
          <w:sz w:val="48"/>
        </w:rPr>
        <w:t>Student</w:t>
      </w:r>
      <w:r>
        <w:t xml:space="preserve"> </w:t>
      </w:r>
      <w:r w:rsidRPr="00CC1398">
        <w:rPr>
          <w:color w:val="0070C0"/>
          <w:sz w:val="48"/>
        </w:rPr>
        <w:t>number</w:t>
      </w:r>
      <w:r>
        <w:rPr>
          <w:color w:val="0070C0"/>
          <w:sz w:val="48"/>
        </w:rPr>
        <w:t xml:space="preserve"> </w:t>
      </w:r>
      <w:r w:rsidR="00CE520F">
        <w:t>S4010423</w:t>
      </w:r>
    </w:p>
    <w:p w14:paraId="3EB9C898" w14:textId="77777777" w:rsidR="00EE1A6A" w:rsidRPr="008460EF" w:rsidRDefault="00EE1A6A" w:rsidP="00EE1A6A">
      <w:pPr>
        <w:autoSpaceDE w:val="0"/>
        <w:rPr>
          <w:b/>
          <w:bCs/>
          <w:szCs w:val="28"/>
        </w:rPr>
      </w:pPr>
      <w:r w:rsidRPr="008460EF">
        <w:rPr>
          <w:b/>
          <w:bCs/>
          <w:szCs w:val="28"/>
        </w:rPr>
        <w:t xml:space="preserve">Your points score for this task will be scaled to a Canvas assessment score out of </w:t>
      </w:r>
      <w:r w:rsidR="006F2DF1">
        <w:rPr>
          <w:b/>
          <w:bCs/>
          <w:szCs w:val="28"/>
        </w:rPr>
        <w:t>30</w:t>
      </w:r>
    </w:p>
    <w:p w14:paraId="5DAB6C7B" w14:textId="77777777" w:rsidR="00EE1A6A" w:rsidRPr="008460EF" w:rsidRDefault="00EE1A6A" w:rsidP="00EE1A6A">
      <w:pPr>
        <w:rPr>
          <w:b/>
          <w:sz w:val="36"/>
          <w:szCs w:val="36"/>
        </w:rPr>
      </w:pPr>
    </w:p>
    <w:p w14:paraId="1D79C79C" w14:textId="77777777" w:rsidR="00EE1A6A" w:rsidRPr="008D1A1D" w:rsidRDefault="00EE1A6A" w:rsidP="00EE1A6A">
      <w:pPr>
        <w:autoSpaceDE w:val="0"/>
        <w:rPr>
          <w:b/>
          <w:bCs/>
          <w:color w:val="FF0000"/>
          <w:sz w:val="22"/>
          <w:szCs w:val="24"/>
        </w:rPr>
      </w:pPr>
      <w:r w:rsidRPr="00A24104">
        <w:rPr>
          <w:b/>
          <w:bCs/>
          <w:sz w:val="22"/>
          <w:szCs w:val="24"/>
        </w:rPr>
        <w:t xml:space="preserve">*You must submit this sheet and your Packet Tracer file by the due date </w:t>
      </w:r>
      <w:r w:rsidRPr="008D1A1D">
        <w:rPr>
          <w:b/>
          <w:bCs/>
          <w:color w:val="FF0000"/>
          <w:sz w:val="22"/>
          <w:szCs w:val="24"/>
        </w:rPr>
        <w:t xml:space="preserve">Friday </w:t>
      </w:r>
      <w:r w:rsidR="00FA1F6B">
        <w:rPr>
          <w:b/>
          <w:bCs/>
          <w:color w:val="FF0000"/>
          <w:sz w:val="22"/>
          <w:szCs w:val="24"/>
        </w:rPr>
        <w:t xml:space="preserve">May </w:t>
      </w:r>
      <w:r w:rsidR="006F2DF1">
        <w:rPr>
          <w:b/>
          <w:bCs/>
          <w:color w:val="FF0000"/>
          <w:sz w:val="22"/>
          <w:szCs w:val="24"/>
        </w:rPr>
        <w:t>3</w:t>
      </w:r>
      <w:r w:rsidRPr="008D1A1D">
        <w:rPr>
          <w:b/>
          <w:bCs/>
          <w:color w:val="FF0000"/>
          <w:sz w:val="22"/>
          <w:szCs w:val="24"/>
        </w:rPr>
        <w:t>, 5.30pm</w:t>
      </w:r>
    </w:p>
    <w:p w14:paraId="02EB378F" w14:textId="77777777" w:rsidR="00EE1A6A" w:rsidRPr="00A24104" w:rsidRDefault="00EE1A6A" w:rsidP="00EE1A6A">
      <w:pPr>
        <w:autoSpaceDE w:val="0"/>
        <w:rPr>
          <w:b/>
          <w:bCs/>
          <w:sz w:val="22"/>
          <w:szCs w:val="24"/>
        </w:rPr>
      </w:pPr>
    </w:p>
    <w:p w14:paraId="0342C408" w14:textId="77777777" w:rsidR="00EE1A6A" w:rsidRPr="008460EF" w:rsidRDefault="00EE1A6A" w:rsidP="00EE1A6A">
      <w:pPr>
        <w:autoSpaceDE w:val="0"/>
        <w:rPr>
          <w:b/>
          <w:i/>
          <w:color w:val="FF0000"/>
          <w:szCs w:val="24"/>
        </w:rPr>
      </w:pPr>
      <w:r w:rsidRPr="00A24104">
        <w:rPr>
          <w:b/>
          <w:bCs/>
          <w:sz w:val="22"/>
          <w:szCs w:val="24"/>
        </w:rPr>
        <w:t>*Download the Packet Tracer file from  the Assignments section on Canvas.</w:t>
      </w:r>
      <w:r w:rsidRPr="00A24104">
        <w:rPr>
          <w:b/>
          <w:i/>
          <w:color w:val="FF0000"/>
          <w:sz w:val="22"/>
          <w:szCs w:val="22"/>
        </w:rPr>
        <w:t xml:space="preserve">         </w:t>
      </w:r>
      <w:r>
        <w:rPr>
          <w:b/>
          <w:szCs w:val="24"/>
        </w:rPr>
        <w:t>SECURITY C</w:t>
      </w:r>
      <w:r w:rsidR="00ED0FA7">
        <w:rPr>
          <w:b/>
          <w:szCs w:val="24"/>
        </w:rPr>
        <w:t>S</w:t>
      </w:r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sem</w:t>
      </w:r>
      <w:proofErr w:type="spellEnd"/>
      <w:r>
        <w:rPr>
          <w:b/>
          <w:szCs w:val="24"/>
        </w:rPr>
        <w:t xml:space="preserve"> </w:t>
      </w:r>
      <w:r w:rsidR="00FA1F6B">
        <w:rPr>
          <w:b/>
          <w:szCs w:val="24"/>
        </w:rPr>
        <w:t>1</w:t>
      </w:r>
      <w:r>
        <w:rPr>
          <w:b/>
          <w:szCs w:val="24"/>
        </w:rPr>
        <w:t xml:space="preserve">  202</w:t>
      </w:r>
      <w:r w:rsidR="006F2DF1">
        <w:rPr>
          <w:b/>
          <w:szCs w:val="24"/>
        </w:rPr>
        <w:t>4</w:t>
      </w:r>
      <w:r w:rsidR="00ED0FA7">
        <w:rPr>
          <w:b/>
          <w:szCs w:val="24"/>
        </w:rPr>
        <w:t xml:space="preserve"> </w:t>
      </w:r>
      <w:proofErr w:type="spellStart"/>
      <w:r w:rsidR="00ED0FA7">
        <w:rPr>
          <w:b/>
          <w:szCs w:val="24"/>
        </w:rPr>
        <w:t>initial</w:t>
      </w:r>
      <w:r w:rsidRPr="008460EF">
        <w:rPr>
          <w:b/>
          <w:szCs w:val="24"/>
        </w:rPr>
        <w:t>.pkt</w:t>
      </w:r>
      <w:proofErr w:type="spellEnd"/>
      <w:r w:rsidRPr="008460EF">
        <w:rPr>
          <w:b/>
          <w:szCs w:val="24"/>
        </w:rPr>
        <w:t xml:space="preserve"> </w:t>
      </w:r>
    </w:p>
    <w:p w14:paraId="6A05A809" w14:textId="77777777" w:rsidR="00EE1A6A" w:rsidRPr="008460EF" w:rsidRDefault="00EE1A6A" w:rsidP="00EE1A6A">
      <w:pPr>
        <w:rPr>
          <w:b/>
          <w:i/>
          <w:color w:val="FF0000"/>
          <w:szCs w:val="24"/>
        </w:rPr>
      </w:pPr>
    </w:p>
    <w:p w14:paraId="0071E99F" w14:textId="77777777" w:rsidR="00EE1A6A" w:rsidRPr="00A24104" w:rsidRDefault="00EE1A6A" w:rsidP="00EE1A6A">
      <w:pPr>
        <w:autoSpaceDE w:val="0"/>
        <w:rPr>
          <w:b/>
          <w:bCs/>
          <w:sz w:val="22"/>
          <w:szCs w:val="24"/>
        </w:rPr>
      </w:pPr>
      <w:r w:rsidRPr="00A24104">
        <w:rPr>
          <w:b/>
          <w:bCs/>
          <w:sz w:val="22"/>
          <w:szCs w:val="24"/>
        </w:rPr>
        <w:t xml:space="preserve">*use your </w:t>
      </w:r>
      <w:proofErr w:type="spellStart"/>
      <w:r w:rsidRPr="00A24104">
        <w:rPr>
          <w:b/>
          <w:bCs/>
          <w:sz w:val="22"/>
          <w:szCs w:val="24"/>
        </w:rPr>
        <w:t>eJournal</w:t>
      </w:r>
      <w:proofErr w:type="spellEnd"/>
      <w:r w:rsidRPr="00A24104">
        <w:rPr>
          <w:b/>
          <w:bCs/>
          <w:sz w:val="22"/>
          <w:szCs w:val="24"/>
        </w:rPr>
        <w:t>, class labs and any other internet resource</w:t>
      </w:r>
      <w:r w:rsidR="00FA1F6B">
        <w:rPr>
          <w:b/>
          <w:bCs/>
          <w:sz w:val="22"/>
          <w:szCs w:val="24"/>
        </w:rPr>
        <w:t xml:space="preserve">, including </w:t>
      </w:r>
      <w:r w:rsidR="006F2DF1">
        <w:rPr>
          <w:b/>
          <w:bCs/>
          <w:sz w:val="22"/>
          <w:szCs w:val="24"/>
        </w:rPr>
        <w:t xml:space="preserve">AI ( e.g. </w:t>
      </w:r>
      <w:proofErr w:type="spellStart"/>
      <w:r w:rsidR="00FA1F6B">
        <w:rPr>
          <w:b/>
          <w:bCs/>
          <w:sz w:val="22"/>
          <w:szCs w:val="24"/>
        </w:rPr>
        <w:t>chatgpt</w:t>
      </w:r>
      <w:proofErr w:type="spellEnd"/>
      <w:r w:rsidR="006F2DF1">
        <w:rPr>
          <w:b/>
          <w:bCs/>
          <w:sz w:val="22"/>
          <w:szCs w:val="24"/>
        </w:rPr>
        <w:t>, Bard)</w:t>
      </w:r>
      <w:r w:rsidRPr="00A24104">
        <w:rPr>
          <w:b/>
          <w:bCs/>
          <w:sz w:val="22"/>
          <w:szCs w:val="24"/>
        </w:rPr>
        <w:t xml:space="preserve">. But you cannot discuss your work with other students. You may ask  for guidance from your teacher, preferably </w:t>
      </w:r>
      <w:r w:rsidR="006F2DF1">
        <w:rPr>
          <w:b/>
          <w:bCs/>
          <w:sz w:val="22"/>
          <w:szCs w:val="24"/>
        </w:rPr>
        <w:t xml:space="preserve">in </w:t>
      </w:r>
      <w:proofErr w:type="spellStart"/>
      <w:r w:rsidR="006F2DF1">
        <w:rPr>
          <w:b/>
          <w:bCs/>
          <w:sz w:val="22"/>
          <w:szCs w:val="24"/>
        </w:rPr>
        <w:t>classtime</w:t>
      </w:r>
      <w:proofErr w:type="spellEnd"/>
      <w:r w:rsidR="006F2DF1">
        <w:rPr>
          <w:b/>
          <w:bCs/>
          <w:sz w:val="22"/>
          <w:szCs w:val="24"/>
        </w:rPr>
        <w:t xml:space="preserve"> but also within a collaboration meeting using MS Teams or using</w:t>
      </w:r>
      <w:r w:rsidRPr="00A24104">
        <w:rPr>
          <w:b/>
          <w:bCs/>
          <w:sz w:val="22"/>
          <w:szCs w:val="24"/>
        </w:rPr>
        <w:t xml:space="preserve"> email</w:t>
      </w:r>
    </w:p>
    <w:p w14:paraId="5A39BBE3" w14:textId="77777777" w:rsidR="00EE1A6A" w:rsidRPr="008460EF" w:rsidRDefault="00EE1A6A" w:rsidP="00EE1A6A">
      <w:pPr>
        <w:rPr>
          <w:b/>
          <w:i/>
          <w:color w:val="FF0000"/>
          <w:szCs w:val="24"/>
        </w:rPr>
      </w:pPr>
    </w:p>
    <w:p w14:paraId="0C929176" w14:textId="77777777" w:rsidR="00EE1A6A" w:rsidRPr="00A24104" w:rsidRDefault="00EE1A6A" w:rsidP="00EE1A6A">
      <w:pPr>
        <w:autoSpaceDE w:val="0"/>
        <w:rPr>
          <w:b/>
          <w:bCs/>
          <w:sz w:val="22"/>
          <w:szCs w:val="24"/>
        </w:rPr>
      </w:pPr>
      <w:r w:rsidRPr="008460EF">
        <w:rPr>
          <w:b/>
          <w:i/>
          <w:color w:val="FF0000"/>
          <w:szCs w:val="24"/>
        </w:rPr>
        <w:t>*</w:t>
      </w:r>
      <w:r w:rsidRPr="008460EF">
        <w:rPr>
          <w:b/>
          <w:i/>
          <w:color w:val="0070C0"/>
          <w:szCs w:val="24"/>
        </w:rPr>
        <w:t>Rena</w:t>
      </w:r>
      <w:r w:rsidR="00FA1F6B">
        <w:rPr>
          <w:b/>
          <w:i/>
          <w:color w:val="0070C0"/>
          <w:szCs w:val="24"/>
        </w:rPr>
        <w:t xml:space="preserve">me </w:t>
      </w:r>
      <w:r w:rsidRPr="00A24104">
        <w:rPr>
          <w:b/>
          <w:bCs/>
          <w:sz w:val="22"/>
          <w:szCs w:val="24"/>
        </w:rPr>
        <w:t>this word document with you name and student number.</w:t>
      </w:r>
    </w:p>
    <w:p w14:paraId="62F4B722" w14:textId="77777777" w:rsidR="00EE1A6A" w:rsidRDefault="00EE1A6A" w:rsidP="00EE1A6A">
      <w:pPr>
        <w:autoSpaceDE w:val="0"/>
        <w:rPr>
          <w:b/>
          <w:bCs/>
          <w:sz w:val="22"/>
          <w:szCs w:val="24"/>
        </w:rPr>
      </w:pPr>
      <w:r w:rsidRPr="00A24104">
        <w:rPr>
          <w:b/>
          <w:bCs/>
          <w:sz w:val="22"/>
          <w:szCs w:val="24"/>
        </w:rPr>
        <w:t>*Type your name at appropriate place above</w:t>
      </w:r>
      <w:r>
        <w:rPr>
          <w:b/>
          <w:bCs/>
          <w:sz w:val="22"/>
          <w:szCs w:val="24"/>
        </w:rPr>
        <w:t xml:space="preserve">       </w:t>
      </w:r>
    </w:p>
    <w:p w14:paraId="41C8F396" w14:textId="77777777" w:rsidR="00EE1A6A" w:rsidRDefault="00EE1A6A" w:rsidP="00EE1A6A">
      <w:pPr>
        <w:autoSpaceDE w:val="0"/>
        <w:rPr>
          <w:b/>
          <w:i/>
          <w:color w:val="FF0000"/>
          <w:szCs w:val="24"/>
        </w:rPr>
      </w:pPr>
    </w:p>
    <w:p w14:paraId="60BCF90B" w14:textId="77777777" w:rsidR="00EE1A6A" w:rsidRPr="008460EF" w:rsidRDefault="00EE1A6A" w:rsidP="00EE1A6A">
      <w:pPr>
        <w:autoSpaceDE w:val="0"/>
        <w:rPr>
          <w:b/>
          <w:i/>
          <w:color w:val="FF0000"/>
          <w:szCs w:val="24"/>
        </w:rPr>
      </w:pPr>
      <w:r>
        <w:rPr>
          <w:b/>
          <w:i/>
          <w:color w:val="FF0000"/>
          <w:szCs w:val="24"/>
        </w:rPr>
        <w:t xml:space="preserve">Note: You only need to </w:t>
      </w:r>
      <w:r w:rsidRPr="00A24104">
        <w:rPr>
          <w:b/>
          <w:bCs/>
          <w:sz w:val="22"/>
          <w:szCs w:val="24"/>
        </w:rPr>
        <w:t>submit</w:t>
      </w:r>
      <w:r>
        <w:rPr>
          <w:b/>
          <w:i/>
          <w:color w:val="FF0000"/>
          <w:szCs w:val="24"/>
        </w:rPr>
        <w:t xml:space="preserve"> this answer sheet with your answers on Canvas.</w:t>
      </w:r>
      <w:r>
        <w:rPr>
          <w:b/>
          <w:i/>
          <w:color w:val="FF0000"/>
          <w:szCs w:val="24"/>
        </w:rPr>
        <w:br/>
        <w:t xml:space="preserve"> </w:t>
      </w:r>
      <w:r w:rsidRPr="00ED0FA7">
        <w:rPr>
          <w:b/>
          <w:i/>
          <w:color w:val="C00000"/>
          <w:szCs w:val="24"/>
        </w:rPr>
        <w:t>No need</w:t>
      </w:r>
      <w:r>
        <w:rPr>
          <w:b/>
          <w:i/>
          <w:color w:val="FF0000"/>
          <w:szCs w:val="24"/>
        </w:rPr>
        <w:t xml:space="preserve"> to submit the PT file</w:t>
      </w:r>
    </w:p>
    <w:p w14:paraId="31E199F6" w14:textId="77777777" w:rsidR="00EE1A6A" w:rsidRDefault="00EE1A6A" w:rsidP="00EE1A6A">
      <w:pPr>
        <w:autoSpaceDE w:val="0"/>
        <w:rPr>
          <w:b/>
          <w:bCs/>
          <w:sz w:val="22"/>
          <w:szCs w:val="24"/>
        </w:rPr>
      </w:pPr>
      <w:r w:rsidRPr="002E6BB4">
        <w:rPr>
          <w:b/>
          <w:bCs/>
          <w:sz w:val="22"/>
          <w:szCs w:val="24"/>
        </w:rPr>
        <w:t>The PT file is provided for you to test your commands, if you choose</w:t>
      </w:r>
    </w:p>
    <w:p w14:paraId="72A3D3EC" w14:textId="77777777" w:rsidR="00EE1A6A" w:rsidRPr="002E6BB4" w:rsidRDefault="00EE1A6A" w:rsidP="00EE1A6A">
      <w:pPr>
        <w:autoSpaceDE w:val="0"/>
        <w:rPr>
          <w:b/>
          <w:bCs/>
          <w:sz w:val="22"/>
          <w:szCs w:val="24"/>
        </w:rPr>
      </w:pPr>
    </w:p>
    <w:p w14:paraId="63943C77" w14:textId="77777777" w:rsidR="00EE1A6A" w:rsidRPr="00A24104" w:rsidRDefault="00EE1A6A" w:rsidP="00EE1A6A">
      <w:pPr>
        <w:rPr>
          <w:b/>
          <w:i/>
          <w:color w:val="0070C0"/>
          <w:szCs w:val="24"/>
        </w:rPr>
      </w:pPr>
      <w:r w:rsidRPr="00A24104">
        <w:rPr>
          <w:b/>
          <w:i/>
          <w:color w:val="FF0000"/>
          <w:sz w:val="22"/>
          <w:szCs w:val="22"/>
        </w:rPr>
        <w:t>*</w:t>
      </w:r>
      <w:r w:rsidRPr="00A24104">
        <w:rPr>
          <w:b/>
          <w:i/>
          <w:color w:val="0070C0"/>
          <w:szCs w:val="24"/>
        </w:rPr>
        <w:t xml:space="preserve">As you complete each task </w:t>
      </w:r>
      <w:r w:rsidR="006F2DF1">
        <w:rPr>
          <w:b/>
          <w:i/>
          <w:color w:val="FF0000"/>
          <w:szCs w:val="24"/>
        </w:rPr>
        <w:t>enter</w:t>
      </w:r>
      <w:r w:rsidRPr="00A24104">
        <w:rPr>
          <w:b/>
          <w:i/>
          <w:color w:val="0070C0"/>
          <w:szCs w:val="24"/>
        </w:rPr>
        <w:t xml:space="preserve"> the configuration commands in the </w:t>
      </w:r>
      <w:r w:rsidRPr="006F2DF1">
        <w:rPr>
          <w:b/>
          <w:i/>
          <w:color w:val="FF0000"/>
          <w:szCs w:val="24"/>
        </w:rPr>
        <w:t>text boxes</w:t>
      </w:r>
      <w:r w:rsidRPr="00A24104">
        <w:rPr>
          <w:b/>
          <w:i/>
          <w:color w:val="0070C0"/>
          <w:szCs w:val="24"/>
        </w:rPr>
        <w:t xml:space="preserve"> provided for each Task in this document.</w:t>
      </w:r>
    </w:p>
    <w:p w14:paraId="242C0835" w14:textId="77777777" w:rsidR="00EE1A6A" w:rsidRDefault="00EE1A6A" w:rsidP="00EE1A6A">
      <w:pPr>
        <w:rPr>
          <w:b/>
          <w:i/>
          <w:color w:val="0070C0"/>
          <w:szCs w:val="24"/>
        </w:rPr>
      </w:pPr>
      <w:r w:rsidRPr="00A24104">
        <w:rPr>
          <w:b/>
          <w:i/>
          <w:color w:val="0070C0"/>
          <w:szCs w:val="24"/>
        </w:rPr>
        <w:t xml:space="preserve">Insert just the </w:t>
      </w:r>
      <w:r w:rsidRPr="00A24104">
        <w:rPr>
          <w:b/>
          <w:i/>
          <w:color w:val="FF0000"/>
          <w:szCs w:val="24"/>
        </w:rPr>
        <w:t>new</w:t>
      </w:r>
      <w:r w:rsidRPr="00A24104">
        <w:rPr>
          <w:b/>
          <w:i/>
          <w:color w:val="0070C0"/>
          <w:szCs w:val="24"/>
        </w:rPr>
        <w:t xml:space="preserve"> commands – do not copy and paste the whole running config</w:t>
      </w:r>
    </w:p>
    <w:p w14:paraId="268DD345" w14:textId="77777777" w:rsidR="00EE1A6A" w:rsidRDefault="00EE1A6A" w:rsidP="00EE1A6A">
      <w:pPr>
        <w:rPr>
          <w:b/>
          <w:i/>
          <w:color w:val="0070C0"/>
          <w:szCs w:val="24"/>
        </w:rPr>
      </w:pPr>
      <w:r>
        <w:rPr>
          <w:b/>
          <w:i/>
          <w:color w:val="0070C0"/>
          <w:szCs w:val="24"/>
        </w:rPr>
        <w:t>Sometimes, it may be easier to</w:t>
      </w:r>
      <w:r w:rsidRPr="002E6BB4">
        <w:rPr>
          <w:b/>
          <w:bCs/>
          <w:sz w:val="22"/>
          <w:szCs w:val="24"/>
        </w:rPr>
        <w:t xml:space="preserve"> explain what you did</w:t>
      </w:r>
      <w:r>
        <w:rPr>
          <w:b/>
          <w:i/>
          <w:color w:val="0070C0"/>
          <w:szCs w:val="24"/>
        </w:rPr>
        <w:t>, rather than paste a command</w:t>
      </w:r>
    </w:p>
    <w:p w14:paraId="3CF4D55A" w14:textId="77777777" w:rsidR="00EE1A6A" w:rsidRDefault="00EE1A6A" w:rsidP="00EE1A6A">
      <w:pPr>
        <w:rPr>
          <w:b/>
          <w:i/>
          <w:color w:val="0070C0"/>
          <w:szCs w:val="24"/>
        </w:rPr>
      </w:pPr>
      <w:r>
        <w:rPr>
          <w:b/>
          <w:i/>
          <w:color w:val="0070C0"/>
          <w:szCs w:val="24"/>
        </w:rPr>
        <w:t>e.g. changed the subnet mask on PC11</w:t>
      </w:r>
    </w:p>
    <w:p w14:paraId="5675D123" w14:textId="77777777" w:rsidR="00EE1A6A" w:rsidRPr="00A24104" w:rsidRDefault="00EE1A6A" w:rsidP="00EE1A6A">
      <w:pPr>
        <w:rPr>
          <w:b/>
          <w:i/>
          <w:color w:val="0070C0"/>
          <w:szCs w:val="24"/>
        </w:rPr>
      </w:pPr>
      <w:r>
        <w:rPr>
          <w:b/>
          <w:i/>
          <w:color w:val="0070C0"/>
          <w:szCs w:val="24"/>
        </w:rPr>
        <w:t xml:space="preserve">Or, you can </w:t>
      </w:r>
      <w:r w:rsidRPr="002E6BB4">
        <w:rPr>
          <w:b/>
          <w:bCs/>
          <w:sz w:val="22"/>
          <w:szCs w:val="24"/>
        </w:rPr>
        <w:t>provide a screenshot</w:t>
      </w:r>
      <w:r>
        <w:rPr>
          <w:b/>
          <w:i/>
          <w:color w:val="0070C0"/>
          <w:szCs w:val="24"/>
        </w:rPr>
        <w:t xml:space="preserve"> showing what you did.</w:t>
      </w:r>
    </w:p>
    <w:p w14:paraId="0D0B940D" w14:textId="77777777" w:rsidR="00024091" w:rsidRDefault="00024091" w:rsidP="00024091"/>
    <w:p w14:paraId="0E27B00A" w14:textId="77777777" w:rsidR="00FA1F6B" w:rsidRDefault="00FA1F6B" w:rsidP="00024091">
      <w:pPr>
        <w:rPr>
          <w:b/>
          <w:bCs/>
          <w:color w:val="336666"/>
          <w:sz w:val="36"/>
          <w:szCs w:val="28"/>
        </w:rPr>
      </w:pPr>
    </w:p>
    <w:p w14:paraId="60061E4C" w14:textId="77777777" w:rsidR="00CE016D" w:rsidRDefault="00CE016D" w:rsidP="00024091">
      <w:pPr>
        <w:rPr>
          <w:b/>
          <w:bCs/>
          <w:color w:val="336666"/>
          <w:sz w:val="36"/>
          <w:szCs w:val="28"/>
        </w:rPr>
      </w:pPr>
    </w:p>
    <w:p w14:paraId="44EAFD9C" w14:textId="77777777" w:rsidR="00ED0FA7" w:rsidRDefault="00ED0FA7" w:rsidP="00024091">
      <w:pPr>
        <w:rPr>
          <w:b/>
          <w:bCs/>
          <w:color w:val="336666"/>
          <w:sz w:val="36"/>
          <w:szCs w:val="28"/>
        </w:rPr>
      </w:pPr>
    </w:p>
    <w:p w14:paraId="714C5F91" w14:textId="77777777" w:rsidR="007C2D15" w:rsidRPr="00024091" w:rsidRDefault="005A334D" w:rsidP="00024091">
      <w:r w:rsidRPr="00002771">
        <w:rPr>
          <w:b/>
          <w:bCs/>
          <w:color w:val="336666"/>
          <w:sz w:val="36"/>
          <w:szCs w:val="28"/>
        </w:rPr>
        <w:lastRenderedPageBreak/>
        <w:t>Task 1</w:t>
      </w:r>
      <w:r w:rsidR="00F85E57">
        <w:rPr>
          <w:b/>
          <w:bCs/>
          <w:i/>
          <w:color w:val="336666"/>
          <w:sz w:val="28"/>
          <w:szCs w:val="28"/>
        </w:rPr>
        <w:t xml:space="preserve"> Router Hardening</w:t>
      </w:r>
      <w:r w:rsidR="006F3293" w:rsidRPr="00002771">
        <w:rPr>
          <w:b/>
          <w:bCs/>
          <w:i/>
          <w:color w:val="336666"/>
          <w:sz w:val="28"/>
          <w:szCs w:val="28"/>
        </w:rPr>
        <w:t xml:space="preserve">   </w:t>
      </w:r>
      <w:r w:rsidR="00A8573D">
        <w:rPr>
          <w:b/>
          <w:bCs/>
          <w:i/>
          <w:color w:val="336666"/>
          <w:sz w:val="22"/>
          <w:szCs w:val="32"/>
        </w:rPr>
        <w:t>on the Hamburg</w:t>
      </w:r>
      <w:r w:rsidR="00A8573D" w:rsidRPr="00A8573D">
        <w:rPr>
          <w:b/>
          <w:bCs/>
          <w:i/>
          <w:color w:val="336666"/>
          <w:sz w:val="22"/>
          <w:szCs w:val="32"/>
        </w:rPr>
        <w:t xml:space="preserve"> router</w:t>
      </w:r>
    </w:p>
    <w:p w14:paraId="75EADF17" w14:textId="77777777" w:rsidR="00742FEA" w:rsidRPr="00742FEA" w:rsidRDefault="00742FEA" w:rsidP="00742FEA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742FEA">
        <w:rPr>
          <w:b/>
          <w:bCs/>
          <w:sz w:val="22"/>
          <w:szCs w:val="24"/>
        </w:rPr>
        <w:t xml:space="preserve">For failed authentication login attempts, </w:t>
      </w:r>
      <w:r w:rsidR="006F2DF1" w:rsidRPr="00177748">
        <w:rPr>
          <w:b/>
          <w:bCs/>
          <w:sz w:val="22"/>
          <w:szCs w:val="24"/>
        </w:rPr>
        <w:t xml:space="preserve">if in a time period of </w:t>
      </w:r>
      <w:r w:rsidR="006F2DF1">
        <w:rPr>
          <w:b/>
          <w:bCs/>
          <w:sz w:val="22"/>
          <w:szCs w:val="24"/>
        </w:rPr>
        <w:t>45</w:t>
      </w:r>
      <w:r w:rsidR="006F2DF1" w:rsidRPr="00177748">
        <w:rPr>
          <w:b/>
          <w:bCs/>
          <w:sz w:val="22"/>
          <w:szCs w:val="24"/>
        </w:rPr>
        <w:t xml:space="preserve"> seconds there are </w:t>
      </w:r>
      <w:r w:rsidR="006F2DF1">
        <w:rPr>
          <w:b/>
          <w:bCs/>
          <w:sz w:val="22"/>
          <w:szCs w:val="24"/>
        </w:rPr>
        <w:t>4</w:t>
      </w:r>
      <w:r w:rsidR="006F2DF1" w:rsidRPr="00177748">
        <w:rPr>
          <w:b/>
          <w:bCs/>
          <w:sz w:val="22"/>
          <w:szCs w:val="24"/>
        </w:rPr>
        <w:t xml:space="preserve"> failed login attempts </w:t>
      </w:r>
      <w:r w:rsidR="006F2DF1" w:rsidRPr="00742FEA">
        <w:rPr>
          <w:b/>
          <w:bCs/>
          <w:sz w:val="22"/>
          <w:szCs w:val="24"/>
        </w:rPr>
        <w:t xml:space="preserve">seconds </w:t>
      </w:r>
      <w:r w:rsidR="006F2DF1">
        <w:rPr>
          <w:b/>
          <w:bCs/>
          <w:sz w:val="22"/>
          <w:szCs w:val="24"/>
        </w:rPr>
        <w:t xml:space="preserve">, </w:t>
      </w:r>
      <w:r w:rsidRPr="00742FEA">
        <w:rPr>
          <w:b/>
          <w:bCs/>
          <w:sz w:val="22"/>
          <w:szCs w:val="24"/>
        </w:rPr>
        <w:t xml:space="preserve">a user will have to wait for </w:t>
      </w:r>
      <w:r w:rsidR="006F2DF1">
        <w:rPr>
          <w:b/>
          <w:bCs/>
          <w:sz w:val="22"/>
          <w:szCs w:val="24"/>
        </w:rPr>
        <w:t>2 minutes</w:t>
      </w:r>
      <w:r w:rsidRPr="00742FEA">
        <w:rPr>
          <w:b/>
          <w:bCs/>
          <w:sz w:val="22"/>
          <w:szCs w:val="24"/>
        </w:rPr>
        <w:t xml:space="preserve"> </w:t>
      </w:r>
    </w:p>
    <w:p w14:paraId="4B94D5A5" w14:textId="1EBCE2AB" w:rsidR="00742FEA" w:rsidRPr="00742FEA" w:rsidRDefault="00742FEA" w:rsidP="00742FEA">
      <w:pPr>
        <w:autoSpaceDE w:val="0"/>
        <w:rPr>
          <w:b/>
          <w:bCs/>
          <w:sz w:val="22"/>
          <w:szCs w:val="24"/>
        </w:rPr>
      </w:pPr>
    </w:p>
    <w:p w14:paraId="4A0A35E8" w14:textId="77777777" w:rsidR="00742FEA" w:rsidRPr="006F2DF1" w:rsidRDefault="00742FEA" w:rsidP="00742FEA">
      <w:pPr>
        <w:numPr>
          <w:ilvl w:val="0"/>
          <w:numId w:val="9"/>
        </w:numPr>
        <w:autoSpaceDE w:val="0"/>
        <w:rPr>
          <w:b/>
          <w:bCs/>
          <w:i/>
          <w:iCs/>
          <w:sz w:val="22"/>
          <w:szCs w:val="24"/>
        </w:rPr>
      </w:pPr>
      <w:r w:rsidRPr="00742FEA">
        <w:rPr>
          <w:b/>
          <w:bCs/>
          <w:sz w:val="22"/>
          <w:szCs w:val="24"/>
        </w:rPr>
        <w:t xml:space="preserve">Create a </w:t>
      </w:r>
      <w:r w:rsidR="006F2DF1">
        <w:rPr>
          <w:b/>
          <w:bCs/>
          <w:sz w:val="22"/>
          <w:szCs w:val="24"/>
        </w:rPr>
        <w:t xml:space="preserve">local </w:t>
      </w:r>
      <w:r w:rsidRPr="00742FEA">
        <w:rPr>
          <w:b/>
          <w:bCs/>
          <w:sz w:val="22"/>
          <w:szCs w:val="24"/>
        </w:rPr>
        <w:t xml:space="preserve">username of </w:t>
      </w:r>
      <w:r w:rsidR="006F2DF1" w:rsidRPr="006F2DF1">
        <w:rPr>
          <w:b/>
          <w:bCs/>
          <w:i/>
          <w:iCs/>
          <w:sz w:val="22"/>
          <w:szCs w:val="24"/>
        </w:rPr>
        <w:t>A</w:t>
      </w:r>
      <w:r w:rsidRPr="006F2DF1">
        <w:rPr>
          <w:b/>
          <w:bCs/>
          <w:i/>
          <w:iCs/>
          <w:sz w:val="22"/>
          <w:szCs w:val="24"/>
        </w:rPr>
        <w:t>dmin</w:t>
      </w:r>
      <w:r w:rsidRPr="00742FEA">
        <w:rPr>
          <w:b/>
          <w:bCs/>
          <w:sz w:val="22"/>
          <w:szCs w:val="24"/>
        </w:rPr>
        <w:t xml:space="preserve"> with password </w:t>
      </w:r>
      <w:r w:rsidR="00177748" w:rsidRPr="006F2DF1">
        <w:rPr>
          <w:b/>
          <w:bCs/>
          <w:i/>
          <w:iCs/>
          <w:sz w:val="22"/>
          <w:szCs w:val="24"/>
        </w:rPr>
        <w:t>A</w:t>
      </w:r>
      <w:r w:rsidRPr="006F2DF1">
        <w:rPr>
          <w:b/>
          <w:bCs/>
          <w:i/>
          <w:iCs/>
          <w:sz w:val="22"/>
          <w:szCs w:val="24"/>
        </w:rPr>
        <w:t>dmin</w:t>
      </w:r>
      <w:r w:rsidR="006F2DF1" w:rsidRPr="006F2DF1">
        <w:rPr>
          <w:b/>
          <w:bCs/>
          <w:i/>
          <w:iCs/>
          <w:sz w:val="22"/>
          <w:szCs w:val="24"/>
        </w:rPr>
        <w:t>_</w:t>
      </w:r>
      <w:r w:rsidRPr="006F2DF1">
        <w:rPr>
          <w:b/>
          <w:bCs/>
          <w:i/>
          <w:iCs/>
          <w:sz w:val="22"/>
          <w:szCs w:val="24"/>
        </w:rPr>
        <w:t>2382</w:t>
      </w:r>
    </w:p>
    <w:p w14:paraId="3DEEC669" w14:textId="77777777" w:rsidR="00742FEA" w:rsidRPr="00742FEA" w:rsidRDefault="00742FEA" w:rsidP="00742FEA">
      <w:pPr>
        <w:pStyle w:val="ListParagraph"/>
        <w:rPr>
          <w:b/>
          <w:bCs/>
          <w:sz w:val="22"/>
          <w:szCs w:val="24"/>
        </w:rPr>
      </w:pPr>
    </w:p>
    <w:p w14:paraId="134FED06" w14:textId="77777777" w:rsidR="00742FEA" w:rsidRPr="00742FEA" w:rsidRDefault="00742FEA" w:rsidP="00742FEA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742FEA">
        <w:rPr>
          <w:b/>
          <w:bCs/>
          <w:sz w:val="22"/>
          <w:szCs w:val="24"/>
        </w:rPr>
        <w:t xml:space="preserve">This user </w:t>
      </w:r>
      <w:r w:rsidR="006F2DF1">
        <w:rPr>
          <w:b/>
          <w:bCs/>
          <w:sz w:val="22"/>
          <w:szCs w:val="24"/>
        </w:rPr>
        <w:t xml:space="preserve"> called </w:t>
      </w:r>
      <w:r w:rsidR="006F2DF1" w:rsidRPr="006F2DF1">
        <w:rPr>
          <w:b/>
          <w:bCs/>
          <w:i/>
          <w:iCs/>
          <w:sz w:val="22"/>
          <w:szCs w:val="24"/>
        </w:rPr>
        <w:t>Admin</w:t>
      </w:r>
      <w:r w:rsidR="006F2DF1">
        <w:rPr>
          <w:b/>
          <w:bCs/>
          <w:sz w:val="22"/>
          <w:szCs w:val="24"/>
        </w:rPr>
        <w:t xml:space="preserve"> </w:t>
      </w:r>
      <w:r w:rsidRPr="00742FEA">
        <w:rPr>
          <w:b/>
          <w:bCs/>
          <w:sz w:val="22"/>
          <w:szCs w:val="24"/>
        </w:rPr>
        <w:t xml:space="preserve">gains </w:t>
      </w:r>
      <w:r w:rsidRPr="006F2DF1">
        <w:rPr>
          <w:b/>
          <w:bCs/>
          <w:color w:val="FF0000"/>
          <w:sz w:val="22"/>
          <w:szCs w:val="24"/>
        </w:rPr>
        <w:t>privileged</w:t>
      </w:r>
      <w:r w:rsidRPr="00742FEA">
        <w:rPr>
          <w:b/>
          <w:bCs/>
          <w:sz w:val="22"/>
          <w:szCs w:val="24"/>
        </w:rPr>
        <w:t xml:space="preserve"> mode access immediately after successful authentication.</w:t>
      </w:r>
    </w:p>
    <w:p w14:paraId="3656B9AB" w14:textId="77777777" w:rsidR="00742FEA" w:rsidRPr="00742FEA" w:rsidRDefault="00742FEA" w:rsidP="00742FEA">
      <w:pPr>
        <w:autoSpaceDE w:val="0"/>
        <w:rPr>
          <w:b/>
          <w:bCs/>
          <w:sz w:val="22"/>
          <w:szCs w:val="24"/>
        </w:rPr>
      </w:pPr>
    </w:p>
    <w:p w14:paraId="0EA4B5AE" w14:textId="77777777" w:rsidR="00742FEA" w:rsidRPr="00742FEA" w:rsidRDefault="00742FEA" w:rsidP="00742FEA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742FEA">
        <w:rPr>
          <w:b/>
          <w:bCs/>
          <w:sz w:val="22"/>
          <w:szCs w:val="24"/>
        </w:rPr>
        <w:t>Only</w:t>
      </w:r>
      <w:r w:rsidR="00D943E3">
        <w:rPr>
          <w:b/>
          <w:bCs/>
          <w:sz w:val="22"/>
          <w:szCs w:val="24"/>
        </w:rPr>
        <w:t xml:space="preserve"> 4 simultaneous, secure </w:t>
      </w:r>
      <w:proofErr w:type="spellStart"/>
      <w:r w:rsidR="00D943E3">
        <w:rPr>
          <w:b/>
          <w:bCs/>
          <w:sz w:val="22"/>
          <w:szCs w:val="24"/>
        </w:rPr>
        <w:t>vty</w:t>
      </w:r>
      <w:proofErr w:type="spellEnd"/>
      <w:r w:rsidR="00D943E3">
        <w:rPr>
          <w:b/>
          <w:bCs/>
          <w:sz w:val="22"/>
          <w:szCs w:val="24"/>
        </w:rPr>
        <w:t xml:space="preserve"> </w:t>
      </w:r>
      <w:r w:rsidRPr="00742FEA">
        <w:rPr>
          <w:b/>
          <w:bCs/>
          <w:sz w:val="22"/>
          <w:szCs w:val="24"/>
        </w:rPr>
        <w:t xml:space="preserve">connections are allowed for access to the  Hamburg </w:t>
      </w:r>
      <w:proofErr w:type="spellStart"/>
      <w:r w:rsidRPr="00742FEA">
        <w:rPr>
          <w:b/>
          <w:bCs/>
          <w:sz w:val="22"/>
          <w:szCs w:val="24"/>
        </w:rPr>
        <w:t>vty</w:t>
      </w:r>
      <w:proofErr w:type="spellEnd"/>
      <w:r w:rsidRPr="00742FEA">
        <w:rPr>
          <w:b/>
          <w:bCs/>
          <w:sz w:val="22"/>
          <w:szCs w:val="24"/>
        </w:rPr>
        <w:t xml:space="preserve"> lines.</w:t>
      </w:r>
    </w:p>
    <w:p w14:paraId="45FB0818" w14:textId="77777777" w:rsidR="00742FEA" w:rsidRPr="00742FEA" w:rsidRDefault="00742FEA" w:rsidP="00742FEA">
      <w:pPr>
        <w:autoSpaceDE w:val="0"/>
        <w:ind w:left="720"/>
        <w:rPr>
          <w:b/>
          <w:bCs/>
          <w:sz w:val="22"/>
          <w:szCs w:val="24"/>
        </w:rPr>
      </w:pPr>
    </w:p>
    <w:p w14:paraId="74CF7CDB" w14:textId="77777777" w:rsidR="00742FEA" w:rsidRDefault="00742FEA" w:rsidP="00742FEA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742FEA">
        <w:rPr>
          <w:b/>
          <w:bCs/>
          <w:sz w:val="22"/>
          <w:szCs w:val="24"/>
        </w:rPr>
        <w:t xml:space="preserve">For successful remote connections on these  </w:t>
      </w:r>
      <w:proofErr w:type="spellStart"/>
      <w:r w:rsidRPr="00742FEA">
        <w:rPr>
          <w:b/>
          <w:bCs/>
          <w:sz w:val="22"/>
          <w:szCs w:val="24"/>
        </w:rPr>
        <w:t>vty</w:t>
      </w:r>
      <w:proofErr w:type="spellEnd"/>
      <w:r w:rsidRPr="00742FEA">
        <w:rPr>
          <w:b/>
          <w:bCs/>
          <w:sz w:val="22"/>
          <w:szCs w:val="24"/>
        </w:rPr>
        <w:t xml:space="preserve"> lines, disconnect the session if there is no activity for </w:t>
      </w:r>
      <w:r w:rsidR="00D943E3">
        <w:rPr>
          <w:b/>
          <w:bCs/>
          <w:sz w:val="22"/>
          <w:szCs w:val="24"/>
        </w:rPr>
        <w:t>1</w:t>
      </w:r>
      <w:r w:rsidR="00177748">
        <w:rPr>
          <w:b/>
          <w:bCs/>
          <w:sz w:val="22"/>
          <w:szCs w:val="24"/>
        </w:rPr>
        <w:t>2</w:t>
      </w:r>
      <w:r w:rsidR="00D943E3">
        <w:rPr>
          <w:b/>
          <w:bCs/>
          <w:sz w:val="22"/>
          <w:szCs w:val="24"/>
        </w:rPr>
        <w:t>5</w:t>
      </w:r>
      <w:r w:rsidRPr="00742FEA">
        <w:rPr>
          <w:b/>
          <w:bCs/>
          <w:sz w:val="22"/>
          <w:szCs w:val="24"/>
        </w:rPr>
        <w:t xml:space="preserve"> </w:t>
      </w:r>
      <w:r w:rsidR="00D943E3">
        <w:rPr>
          <w:b/>
          <w:bCs/>
          <w:sz w:val="22"/>
          <w:szCs w:val="24"/>
        </w:rPr>
        <w:t>second</w:t>
      </w:r>
      <w:r w:rsidRPr="00742FEA">
        <w:rPr>
          <w:b/>
          <w:bCs/>
          <w:sz w:val="22"/>
          <w:szCs w:val="24"/>
        </w:rPr>
        <w:t>s.</w:t>
      </w:r>
    </w:p>
    <w:p w14:paraId="049F31CB" w14:textId="77777777" w:rsidR="00AF52FB" w:rsidRDefault="00AF52FB" w:rsidP="00AF52FB">
      <w:pPr>
        <w:pStyle w:val="ListParagraph"/>
        <w:rPr>
          <w:b/>
          <w:bCs/>
          <w:sz w:val="22"/>
          <w:szCs w:val="24"/>
        </w:rPr>
      </w:pPr>
    </w:p>
    <w:p w14:paraId="74730E9A" w14:textId="77777777" w:rsidR="00CE016D" w:rsidRPr="00CE016D" w:rsidRDefault="00AF52FB" w:rsidP="00CE016D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AF52FB">
        <w:rPr>
          <w:b/>
          <w:bCs/>
          <w:sz w:val="22"/>
          <w:szCs w:val="24"/>
        </w:rPr>
        <w:t xml:space="preserve">Don't allow </w:t>
      </w:r>
      <w:r w:rsidR="00CE016D">
        <w:rPr>
          <w:b/>
          <w:bCs/>
          <w:sz w:val="22"/>
          <w:szCs w:val="24"/>
        </w:rPr>
        <w:t xml:space="preserve">any PC with an </w:t>
      </w:r>
      <w:proofErr w:type="spellStart"/>
      <w:r w:rsidR="00CE016D">
        <w:rPr>
          <w:b/>
          <w:bCs/>
          <w:sz w:val="22"/>
          <w:szCs w:val="24"/>
        </w:rPr>
        <w:t>ip</w:t>
      </w:r>
      <w:proofErr w:type="spellEnd"/>
      <w:r w:rsidR="00CE016D">
        <w:rPr>
          <w:b/>
          <w:bCs/>
          <w:sz w:val="22"/>
          <w:szCs w:val="24"/>
        </w:rPr>
        <w:t xml:space="preserve"> address in the first half of the network 192.1.1.0/24  (e.g. </w:t>
      </w:r>
      <w:r w:rsidRPr="00AF52FB">
        <w:rPr>
          <w:b/>
          <w:bCs/>
          <w:sz w:val="22"/>
          <w:szCs w:val="24"/>
        </w:rPr>
        <w:t xml:space="preserve">PC2 </w:t>
      </w:r>
      <w:r w:rsidR="00CE016D">
        <w:rPr>
          <w:b/>
          <w:bCs/>
          <w:sz w:val="22"/>
          <w:szCs w:val="24"/>
        </w:rPr>
        <w:t xml:space="preserve">, </w:t>
      </w:r>
      <w:r w:rsidRPr="00AF52FB">
        <w:rPr>
          <w:b/>
          <w:bCs/>
          <w:sz w:val="22"/>
          <w:szCs w:val="24"/>
        </w:rPr>
        <w:t xml:space="preserve">192.1.1.25) to access these </w:t>
      </w:r>
      <w:r w:rsidR="00CE016D">
        <w:rPr>
          <w:b/>
          <w:bCs/>
          <w:sz w:val="22"/>
          <w:szCs w:val="24"/>
        </w:rPr>
        <w:t>4</w:t>
      </w:r>
      <w:r w:rsidR="00177748">
        <w:rPr>
          <w:b/>
          <w:bCs/>
          <w:sz w:val="22"/>
          <w:szCs w:val="24"/>
        </w:rPr>
        <w:t xml:space="preserve"> </w:t>
      </w:r>
      <w:proofErr w:type="spellStart"/>
      <w:r w:rsidRPr="00AF52FB">
        <w:rPr>
          <w:b/>
          <w:bCs/>
          <w:sz w:val="22"/>
          <w:szCs w:val="24"/>
        </w:rPr>
        <w:t>vty</w:t>
      </w:r>
      <w:proofErr w:type="spellEnd"/>
      <w:r w:rsidRPr="00AF52FB">
        <w:rPr>
          <w:b/>
          <w:bCs/>
          <w:sz w:val="22"/>
          <w:szCs w:val="24"/>
        </w:rPr>
        <w:t xml:space="preserve"> lines. Use a standard ACL number </w:t>
      </w:r>
      <w:r w:rsidR="00CE016D">
        <w:rPr>
          <w:b/>
          <w:bCs/>
          <w:sz w:val="22"/>
          <w:szCs w:val="24"/>
        </w:rPr>
        <w:t>2</w:t>
      </w:r>
      <w:r w:rsidRPr="00AF52FB">
        <w:rPr>
          <w:b/>
          <w:bCs/>
          <w:sz w:val="22"/>
          <w:szCs w:val="24"/>
        </w:rPr>
        <w:t>9 to configure this. Permit all other</w:t>
      </w:r>
      <w:r w:rsidR="00CE016D">
        <w:rPr>
          <w:b/>
          <w:bCs/>
          <w:sz w:val="22"/>
          <w:szCs w:val="24"/>
        </w:rPr>
        <w:t xml:space="preserve"> devices in the network 192.1.1.0/24</w:t>
      </w:r>
      <w:r w:rsidRPr="00AF52FB">
        <w:rPr>
          <w:b/>
          <w:bCs/>
          <w:sz w:val="22"/>
          <w:szCs w:val="24"/>
        </w:rPr>
        <w:t xml:space="preserve">  to access these </w:t>
      </w:r>
      <w:r w:rsidR="00CE016D">
        <w:rPr>
          <w:b/>
          <w:bCs/>
          <w:sz w:val="22"/>
          <w:szCs w:val="24"/>
        </w:rPr>
        <w:t>4</w:t>
      </w:r>
      <w:r w:rsidRPr="00AF52FB">
        <w:rPr>
          <w:b/>
          <w:bCs/>
          <w:sz w:val="22"/>
          <w:szCs w:val="24"/>
        </w:rPr>
        <w:t xml:space="preserve"> </w:t>
      </w:r>
      <w:proofErr w:type="spellStart"/>
      <w:r w:rsidRPr="00AF52FB">
        <w:rPr>
          <w:b/>
          <w:bCs/>
          <w:sz w:val="22"/>
          <w:szCs w:val="24"/>
        </w:rPr>
        <w:t>vty</w:t>
      </w:r>
      <w:proofErr w:type="spellEnd"/>
      <w:r w:rsidRPr="00AF52FB">
        <w:rPr>
          <w:b/>
          <w:bCs/>
          <w:sz w:val="22"/>
          <w:szCs w:val="24"/>
        </w:rPr>
        <w:t xml:space="preserve"> lines</w:t>
      </w:r>
      <w:r w:rsidR="00CE016D">
        <w:rPr>
          <w:b/>
          <w:bCs/>
          <w:sz w:val="22"/>
          <w:szCs w:val="24"/>
        </w:rPr>
        <w:br/>
        <w:t xml:space="preserve">To clarify, the first half are the </w:t>
      </w:r>
      <w:proofErr w:type="spellStart"/>
      <w:r w:rsidR="00CE016D">
        <w:rPr>
          <w:b/>
          <w:bCs/>
          <w:sz w:val="22"/>
          <w:szCs w:val="24"/>
        </w:rPr>
        <w:t>ip</w:t>
      </w:r>
      <w:proofErr w:type="spellEnd"/>
      <w:r w:rsidR="00CE016D">
        <w:rPr>
          <w:b/>
          <w:bCs/>
          <w:sz w:val="22"/>
          <w:szCs w:val="24"/>
        </w:rPr>
        <w:t xml:space="preserve"> addresses are from 192.1.1.0 to 192.1.1.127</w:t>
      </w:r>
      <w:r w:rsidR="00666485">
        <w:rPr>
          <w:b/>
          <w:bCs/>
          <w:sz w:val="22"/>
          <w:szCs w:val="24"/>
        </w:rPr>
        <w:br/>
      </w:r>
      <w:r w:rsidR="00666485" w:rsidRPr="00666485">
        <w:rPr>
          <w:b/>
          <w:bCs/>
          <w:i/>
          <w:iCs/>
          <w:sz w:val="22"/>
          <w:szCs w:val="24"/>
        </w:rPr>
        <w:t>Note: this type of ACL was not covered in class. Use CHATGPT or other resource to find the correct ACL</w:t>
      </w:r>
    </w:p>
    <w:p w14:paraId="53128261" w14:textId="382836E8" w:rsidR="00C0461A" w:rsidRPr="0041249F" w:rsidRDefault="00C0461A" w:rsidP="0041249F">
      <w:pPr>
        <w:ind w:left="360"/>
        <w:rPr>
          <w:b/>
          <w:bCs/>
          <w:sz w:val="22"/>
          <w:szCs w:val="24"/>
        </w:rPr>
      </w:pPr>
    </w:p>
    <w:p w14:paraId="624E65D7" w14:textId="77777777" w:rsidR="00C0461A" w:rsidRPr="00C0461A" w:rsidRDefault="00C0461A" w:rsidP="00C0461A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C0461A">
        <w:rPr>
          <w:b/>
          <w:bCs/>
          <w:sz w:val="22"/>
          <w:szCs w:val="24"/>
        </w:rPr>
        <w:t xml:space="preserve">For </w:t>
      </w:r>
      <w:proofErr w:type="spellStart"/>
      <w:r w:rsidRPr="00C0461A">
        <w:rPr>
          <w:b/>
          <w:bCs/>
          <w:sz w:val="22"/>
          <w:szCs w:val="24"/>
        </w:rPr>
        <w:t>ssh</w:t>
      </w:r>
      <w:proofErr w:type="spellEnd"/>
      <w:r w:rsidRPr="00C0461A">
        <w:rPr>
          <w:b/>
          <w:bCs/>
          <w:sz w:val="22"/>
          <w:szCs w:val="24"/>
        </w:rPr>
        <w:t xml:space="preserve"> connections, only allow version 2.</w:t>
      </w:r>
    </w:p>
    <w:p w14:paraId="2C67FEFA" w14:textId="77777777" w:rsidR="00C0461A" w:rsidRPr="00C0461A" w:rsidRDefault="00C0461A" w:rsidP="00C0461A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C0461A">
        <w:rPr>
          <w:b/>
          <w:bCs/>
          <w:sz w:val="22"/>
          <w:szCs w:val="24"/>
        </w:rPr>
        <w:t xml:space="preserve">During </w:t>
      </w:r>
      <w:proofErr w:type="spellStart"/>
      <w:r w:rsidRPr="00C0461A">
        <w:rPr>
          <w:b/>
          <w:bCs/>
          <w:sz w:val="22"/>
          <w:szCs w:val="24"/>
        </w:rPr>
        <w:t>ssh</w:t>
      </w:r>
      <w:proofErr w:type="spellEnd"/>
      <w:r w:rsidRPr="00C0461A">
        <w:rPr>
          <w:b/>
          <w:bCs/>
          <w:sz w:val="22"/>
          <w:szCs w:val="24"/>
        </w:rPr>
        <w:t xml:space="preserve"> negotiation with a client, the router will only wait </w:t>
      </w:r>
      <w:r w:rsidR="00CE016D">
        <w:rPr>
          <w:b/>
          <w:bCs/>
          <w:sz w:val="22"/>
          <w:szCs w:val="24"/>
        </w:rPr>
        <w:t>3</w:t>
      </w:r>
      <w:r w:rsidRPr="00C0461A">
        <w:rPr>
          <w:b/>
          <w:bCs/>
          <w:sz w:val="22"/>
          <w:szCs w:val="24"/>
        </w:rPr>
        <w:t>0 seconds for the client to respond</w:t>
      </w:r>
      <w:r w:rsidR="00CE016D">
        <w:rPr>
          <w:b/>
          <w:bCs/>
          <w:sz w:val="22"/>
          <w:szCs w:val="24"/>
        </w:rPr>
        <w:t xml:space="preserve"> with a password before considering it as a failed attempt.</w:t>
      </w:r>
    </w:p>
    <w:p w14:paraId="48CFA262" w14:textId="77777777" w:rsidR="00024091" w:rsidRDefault="003743E0" w:rsidP="005F0264">
      <w:pPr>
        <w:autoSpaceDE w:val="0"/>
        <w:rPr>
          <w:sz w:val="22"/>
          <w:szCs w:val="22"/>
        </w:rPr>
      </w:pPr>
      <w:r>
        <w:rPr>
          <w:noProof/>
          <w:sz w:val="22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7268005" wp14:editId="0B7BDB8D">
                <wp:simplePos x="0" y="0"/>
                <wp:positionH relativeFrom="column">
                  <wp:posOffset>10160</wp:posOffset>
                </wp:positionH>
                <wp:positionV relativeFrom="paragraph">
                  <wp:posOffset>318770</wp:posOffset>
                </wp:positionV>
                <wp:extent cx="5461000" cy="5615305"/>
                <wp:effectExtent l="0" t="0" r="25400" b="2349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0" cy="561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974A9" w14:textId="77777777" w:rsidR="00E67589" w:rsidRDefault="00E67589" w:rsidP="00024091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1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Be </w:t>
                            </w:r>
                            <w:r w:rsidRPr="008460EF">
                              <w:rPr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 to paste the commands under the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correct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heading</w:t>
                            </w:r>
                          </w:p>
                          <w:p w14:paraId="019F2B75" w14:textId="77777777" w:rsidR="00E67589" w:rsidRPr="00512118" w:rsidRDefault="00E67589" w:rsidP="00024091">
                            <w:pPr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</w:pPr>
                            <w:r w:rsidRPr="00512118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 xml:space="preserve">All commands are </w:t>
                            </w:r>
                            <w:r w:rsidR="00512118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>o</w:t>
                            </w:r>
                            <w:r w:rsidRPr="00512118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 xml:space="preserve">n the </w:t>
                            </w:r>
                            <w:r w:rsidRPr="00512118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Hamburg</w:t>
                            </w:r>
                            <w:r w:rsidRPr="00512118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 xml:space="preserve"> router</w:t>
                            </w:r>
                          </w:p>
                          <w:p w14:paraId="4C711BD8" w14:textId="77777777" w:rsidR="00E67589" w:rsidRPr="00D6691C" w:rsidRDefault="00E67589" w:rsidP="00024091">
                            <w:pP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A  </w:t>
                            </w:r>
                            <w:r w:rsidR="006F2DF1" w:rsidRPr="0017774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in a time period of </w:t>
                            </w:r>
                            <w:r w:rsidR="006F2DF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45</w:t>
                            </w:r>
                            <w:r w:rsidR="006F2DF1" w:rsidRPr="0017774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seconds there are </w:t>
                            </w:r>
                            <w:r w:rsidR="006F2DF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4</w:t>
                            </w:r>
                            <w:r w:rsidR="006F2DF1" w:rsidRPr="0017774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failed login attempts </w:t>
                            </w:r>
                            <w:r w:rsidR="006F2DF1" w:rsidRPr="00742FEA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seconds </w:t>
                            </w:r>
                            <w:r w:rsidR="006F2DF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, </w:t>
                            </w:r>
                            <w:r w:rsidR="006F2DF1" w:rsidRPr="00742FEA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a user will have to wait for </w:t>
                            </w:r>
                            <w:r w:rsidR="006F2DF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2 minutes</w:t>
                            </w:r>
                          </w:p>
                          <w:p w14:paraId="62486C05" w14:textId="127D4DB0" w:rsidR="00E67589" w:rsidRDefault="00AE66F0" w:rsidP="00024091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E66F0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login block-for 120 attempts 4 within 45</w:t>
                            </w:r>
                          </w:p>
                          <w:p w14:paraId="4101652C" w14:textId="5594E07B" w:rsidR="00ED0FA7" w:rsidRDefault="00ED0FA7" w:rsidP="00024091"/>
                          <w:p w14:paraId="08A137E8" w14:textId="77777777" w:rsidR="00E67589" w:rsidRDefault="00E67589" w:rsidP="00742FEA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B, C  </w:t>
                            </w:r>
                            <w:r w:rsidRPr="00742FEA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6F2DF1" w:rsidRPr="00742FEA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username of </w:t>
                            </w:r>
                            <w:r w:rsidR="006F2DF1" w:rsidRPr="006F2DF1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4"/>
                              </w:rPr>
                              <w:t>Admin</w:t>
                            </w:r>
                            <w:r w:rsidR="006F2DF1" w:rsidRPr="00742FEA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with password </w:t>
                            </w:r>
                            <w:r w:rsidR="006F2DF1" w:rsidRPr="006F2DF1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4"/>
                              </w:rPr>
                              <w:t>Admin_2382</w:t>
                            </w:r>
                            <w:r w:rsidR="006F2DF1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privileged mode</w:t>
                            </w:r>
                          </w:p>
                          <w:p w14:paraId="4B99056E" w14:textId="77777777" w:rsidR="00E67589" w:rsidRDefault="00E67589" w:rsidP="00742F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1299C43A" w14:textId="6A39F4AE" w:rsidR="00ED0FA7" w:rsidRPr="00666485" w:rsidRDefault="00AE66F0" w:rsidP="00742F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E66F0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username Admin privilege 15 password Admin_2382</w:t>
                            </w:r>
                          </w:p>
                          <w:p w14:paraId="4DDBEF00" w14:textId="77777777" w:rsidR="00E67589" w:rsidRPr="00742FEA" w:rsidRDefault="00E67589" w:rsidP="00024091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</w:p>
                          <w:p w14:paraId="1A2F487D" w14:textId="77777777" w:rsidR="00E67589" w:rsidRDefault="00E67589" w:rsidP="00AF52F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D,E  </w:t>
                            </w:r>
                            <w:r w:rsidR="00D943E3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4 simultaneous, secure </w:t>
                            </w:r>
                            <w:proofErr w:type="spellStart"/>
                            <w:r w:rsidR="00D943E3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vty</w:t>
                            </w:r>
                            <w:proofErr w:type="spellEnd"/>
                            <w:r w:rsidR="00D943E3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D943E3" w:rsidRPr="00742FEA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connections</w:t>
                            </w:r>
                            <w:r w:rsidR="00CF2969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, inactivity timer</w:t>
                            </w:r>
                            <w:r w:rsidRPr="00AF52F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D943E3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125</w:t>
                            </w:r>
                            <w:r w:rsidRPr="00AF52F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D943E3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sec</w:t>
                            </w:r>
                            <w:r w:rsidRPr="00AF52F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s,</w:t>
                            </w:r>
                          </w:p>
                          <w:p w14:paraId="65B0629E" w14:textId="77777777" w:rsidR="00997FFD" w:rsidRPr="00997FFD" w:rsidRDefault="00997FFD" w:rsidP="00997FFD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997FF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line </w:t>
                            </w:r>
                            <w:proofErr w:type="spellStart"/>
                            <w:r w:rsidRPr="00997FF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vty</w:t>
                            </w:r>
                            <w:proofErr w:type="spellEnd"/>
                            <w:r w:rsidRPr="00997FF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0 3</w:t>
                            </w:r>
                          </w:p>
                          <w:p w14:paraId="3AC42955" w14:textId="77777777" w:rsidR="00997FFD" w:rsidRPr="00997FFD" w:rsidRDefault="00997FFD" w:rsidP="00997FFD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997FF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login local</w:t>
                            </w:r>
                          </w:p>
                          <w:p w14:paraId="127264DE" w14:textId="77777777" w:rsidR="00997FFD" w:rsidRPr="00997FFD" w:rsidRDefault="00997FFD" w:rsidP="00997FFD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997FF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exec-timeout 2 5</w:t>
                            </w:r>
                          </w:p>
                          <w:p w14:paraId="3461D779" w14:textId="49945AF6" w:rsidR="00ED0FA7" w:rsidRDefault="00997FFD" w:rsidP="00997FFD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997FF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transport input </w:t>
                            </w:r>
                            <w:proofErr w:type="spellStart"/>
                            <w:r w:rsidRPr="00997FF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ssh</w:t>
                            </w:r>
                            <w:proofErr w:type="spellEnd"/>
                          </w:p>
                          <w:p w14:paraId="0FB78278" w14:textId="52FE74B2" w:rsidR="00E67589" w:rsidRPr="00F61840" w:rsidRDefault="00E67589" w:rsidP="00AF52FB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5E681075" w14:textId="77777777" w:rsidR="00E67589" w:rsidRDefault="00E67589" w:rsidP="00AF52FB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F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ACL </w:t>
                            </w:r>
                            <w:r w:rsidR="0051211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9 on </w:t>
                            </w:r>
                            <w:r w:rsidR="0051211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vty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lines</w:t>
                            </w:r>
                            <w:r w:rsidR="0051211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; deny 1</w:t>
                            </w:r>
                            <w:r w:rsidR="00512118" w:rsidRPr="00512118">
                              <w:rPr>
                                <w:b/>
                                <w:bCs/>
                                <w:sz w:val="22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51211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half of 192.1.1.0/24</w:t>
                            </w:r>
                            <w:r w:rsidR="00E849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</w:t>
                            </w:r>
                            <w:bookmarkStart w:id="1" w:name="_Hlk160630938"/>
                            <w:r w:rsidR="00E849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Use CHATGPT?</w:t>
                            </w:r>
                            <w:bookmarkEnd w:id="1"/>
                          </w:p>
                          <w:p w14:paraId="1FC39945" w14:textId="77777777" w:rsidR="00E67589" w:rsidRDefault="00E67589" w:rsidP="00AF52FB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4CBA7F15" w14:textId="77777777" w:rsidR="00AB729C" w:rsidRPr="00AB729C" w:rsidRDefault="00AB729C" w:rsidP="00AB729C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B729C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access-list 29 deny 192.1.1.0 0.0.0.127</w:t>
                            </w:r>
                          </w:p>
                          <w:p w14:paraId="29AA216C" w14:textId="77777777" w:rsidR="00AB729C" w:rsidRPr="00AB729C" w:rsidRDefault="00AB729C" w:rsidP="00AB729C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B729C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access-list 29 permit 192.1.1.128 0.0.0.127</w:t>
                            </w:r>
                          </w:p>
                          <w:p w14:paraId="7ED0E913" w14:textId="77777777" w:rsidR="00AB729C" w:rsidRPr="00AB729C" w:rsidRDefault="00AB729C" w:rsidP="00AB729C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B729C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line </w:t>
                            </w:r>
                            <w:proofErr w:type="spellStart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vty</w:t>
                            </w:r>
                            <w:proofErr w:type="spellEnd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0 3</w:t>
                            </w:r>
                          </w:p>
                          <w:p w14:paraId="0562CB0E" w14:textId="2F8A6AA0" w:rsidR="00ED0FA7" w:rsidRDefault="00AB729C" w:rsidP="00AB729C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B729C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access-class 29 in</w:t>
                            </w:r>
                          </w:p>
                          <w:p w14:paraId="62EBF3C5" w14:textId="77777777" w:rsidR="00ED0FA7" w:rsidRPr="00F61840" w:rsidRDefault="00ED0FA7" w:rsidP="00AF52FB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16F1326C" w14:textId="77777777" w:rsidR="00E67589" w:rsidRDefault="00E67589" w:rsidP="00F61840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G,H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SSH version 2, router waits </w:t>
                            </w:r>
                            <w:r w:rsidR="006A1C0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0 seconds for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client to respond</w:t>
                            </w:r>
                          </w:p>
                          <w:p w14:paraId="77A95B32" w14:textId="77777777" w:rsidR="00AB729C" w:rsidRPr="00AB729C" w:rsidRDefault="00AB729C" w:rsidP="00AB729C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proofErr w:type="spellStart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>ip</w:t>
                            </w:r>
                            <w:proofErr w:type="spellEnd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>ssh</w:t>
                            </w:r>
                            <w:proofErr w:type="spellEnd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 xml:space="preserve"> version 2</w:t>
                            </w:r>
                          </w:p>
                          <w:p w14:paraId="6870C1B5" w14:textId="371C93A9" w:rsidR="00AB729C" w:rsidRDefault="00AB729C" w:rsidP="00AB729C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proofErr w:type="spellStart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>ip</w:t>
                            </w:r>
                            <w:proofErr w:type="spellEnd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>ssh</w:t>
                            </w:r>
                            <w:proofErr w:type="spellEnd"/>
                            <w:r w:rsidRPr="00AB729C"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  <w:t xml:space="preserve"> time-out 30</w:t>
                            </w:r>
                          </w:p>
                          <w:p w14:paraId="6D98A12B" w14:textId="77777777" w:rsidR="00E67589" w:rsidRDefault="00E67589" w:rsidP="00AF52F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</w:p>
                          <w:p w14:paraId="2946DB82" w14:textId="77777777" w:rsidR="00E67589" w:rsidRPr="00AF52FB" w:rsidRDefault="00E67589" w:rsidP="00AF52F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</w:p>
                          <w:p w14:paraId="5997CC1D" w14:textId="77777777" w:rsidR="00E67589" w:rsidRDefault="00E67589" w:rsidP="00AF52F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</w:p>
                          <w:p w14:paraId="110FFD37" w14:textId="77777777" w:rsidR="00E67589" w:rsidRDefault="00E67589" w:rsidP="00AF52F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68005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.8pt;margin-top:25.1pt;width:430pt;height:442.1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">
                <v:textbox>
                  <w:txbxContent>
                    <w:p w14:paraId="7F5974A9" w14:textId="77777777" w:rsidR="00E67589" w:rsidRDefault="00E67589" w:rsidP="00024091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1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8460EF">
                        <w:rPr>
                          <w:b/>
                          <w:bCs/>
                        </w:rPr>
                        <w:t xml:space="preserve">Be </w:t>
                      </w:r>
                      <w:r w:rsidRPr="008460EF">
                        <w:rPr>
                          <w:b/>
                          <w:bCs/>
                          <w:color w:val="FF0000"/>
                        </w:rPr>
                        <w:t>careful</w:t>
                      </w:r>
                      <w:r w:rsidRPr="008460EF">
                        <w:rPr>
                          <w:b/>
                          <w:bCs/>
                        </w:rPr>
                        <w:t xml:space="preserve">  to paste the commands under the</w:t>
                      </w:r>
                      <w:r>
                        <w:rPr>
                          <w:b/>
                          <w:bCs/>
                        </w:rPr>
                        <w:t xml:space="preserve"> correct </w:t>
                      </w:r>
                      <w:r w:rsidRPr="008460EF">
                        <w:rPr>
                          <w:b/>
                          <w:bCs/>
                        </w:rPr>
                        <w:t xml:space="preserve"> heading</w:t>
                      </w:r>
                    </w:p>
                    <w:p w14:paraId="019F2B75" w14:textId="77777777" w:rsidR="00E67589" w:rsidRPr="00512118" w:rsidRDefault="00E67589" w:rsidP="00024091">
                      <w:pPr>
                        <w:rPr>
                          <w:b/>
                          <w:bCs/>
                          <w:sz w:val="22"/>
                          <w:szCs w:val="18"/>
                        </w:rPr>
                      </w:pPr>
                      <w:r w:rsidRPr="00512118">
                        <w:rPr>
                          <w:b/>
                          <w:bCs/>
                          <w:sz w:val="22"/>
                          <w:szCs w:val="18"/>
                        </w:rPr>
                        <w:t xml:space="preserve">All commands are </w:t>
                      </w:r>
                      <w:r w:rsidR="00512118">
                        <w:rPr>
                          <w:b/>
                          <w:bCs/>
                          <w:sz w:val="22"/>
                          <w:szCs w:val="18"/>
                        </w:rPr>
                        <w:t>o</w:t>
                      </w:r>
                      <w:r w:rsidRPr="00512118">
                        <w:rPr>
                          <w:b/>
                          <w:bCs/>
                          <w:sz w:val="22"/>
                          <w:szCs w:val="18"/>
                        </w:rPr>
                        <w:t xml:space="preserve">n the </w:t>
                      </w:r>
                      <w:r w:rsidRPr="00512118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Hamburg</w:t>
                      </w:r>
                      <w:r w:rsidRPr="00512118">
                        <w:rPr>
                          <w:b/>
                          <w:bCs/>
                          <w:sz w:val="22"/>
                          <w:szCs w:val="18"/>
                        </w:rPr>
                        <w:t xml:space="preserve"> router</w:t>
                      </w:r>
                    </w:p>
                    <w:p w14:paraId="4C711BD8" w14:textId="77777777" w:rsidR="00E67589" w:rsidRPr="00D6691C" w:rsidRDefault="00E67589" w:rsidP="00024091">
                      <w:pPr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A  </w:t>
                      </w:r>
                      <w:r w:rsidR="006F2DF1" w:rsidRPr="00177748">
                        <w:rPr>
                          <w:b/>
                          <w:bCs/>
                          <w:sz w:val="22"/>
                          <w:szCs w:val="24"/>
                        </w:rPr>
                        <w:t xml:space="preserve">in a time period of </w:t>
                      </w:r>
                      <w:r w:rsidR="006F2DF1">
                        <w:rPr>
                          <w:b/>
                          <w:bCs/>
                          <w:sz w:val="22"/>
                          <w:szCs w:val="24"/>
                        </w:rPr>
                        <w:t>45</w:t>
                      </w:r>
                      <w:r w:rsidR="006F2DF1" w:rsidRPr="00177748">
                        <w:rPr>
                          <w:b/>
                          <w:bCs/>
                          <w:sz w:val="22"/>
                          <w:szCs w:val="24"/>
                        </w:rPr>
                        <w:t xml:space="preserve"> seconds there are </w:t>
                      </w:r>
                      <w:r w:rsidR="006F2DF1">
                        <w:rPr>
                          <w:b/>
                          <w:bCs/>
                          <w:sz w:val="22"/>
                          <w:szCs w:val="24"/>
                        </w:rPr>
                        <w:t>4</w:t>
                      </w:r>
                      <w:r w:rsidR="006F2DF1" w:rsidRPr="00177748">
                        <w:rPr>
                          <w:b/>
                          <w:bCs/>
                          <w:sz w:val="22"/>
                          <w:szCs w:val="24"/>
                        </w:rPr>
                        <w:t xml:space="preserve"> failed login attempts </w:t>
                      </w:r>
                      <w:r w:rsidR="006F2DF1" w:rsidRPr="00742FEA">
                        <w:rPr>
                          <w:b/>
                          <w:bCs/>
                          <w:sz w:val="22"/>
                          <w:szCs w:val="24"/>
                        </w:rPr>
                        <w:t xml:space="preserve">seconds </w:t>
                      </w:r>
                      <w:r w:rsidR="006F2DF1">
                        <w:rPr>
                          <w:b/>
                          <w:bCs/>
                          <w:sz w:val="22"/>
                          <w:szCs w:val="24"/>
                        </w:rPr>
                        <w:t xml:space="preserve">, </w:t>
                      </w:r>
                      <w:r w:rsidR="006F2DF1" w:rsidRPr="00742FEA">
                        <w:rPr>
                          <w:b/>
                          <w:bCs/>
                          <w:sz w:val="22"/>
                          <w:szCs w:val="24"/>
                        </w:rPr>
                        <w:t xml:space="preserve">a user will have to wait for </w:t>
                      </w:r>
                      <w:r w:rsidR="006F2DF1">
                        <w:rPr>
                          <w:b/>
                          <w:bCs/>
                          <w:sz w:val="22"/>
                          <w:szCs w:val="24"/>
                        </w:rPr>
                        <w:t>2 minutes</w:t>
                      </w:r>
                    </w:p>
                    <w:p w14:paraId="62486C05" w14:textId="127D4DB0" w:rsidR="00E67589" w:rsidRDefault="00AE66F0" w:rsidP="00024091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E66F0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login block-for 120 attempts 4 within 45</w:t>
                      </w:r>
                    </w:p>
                    <w:p w14:paraId="4101652C" w14:textId="5594E07B" w:rsidR="00ED0FA7" w:rsidRDefault="00ED0FA7" w:rsidP="00024091"/>
                    <w:p w14:paraId="08A137E8" w14:textId="77777777" w:rsidR="00E67589" w:rsidRDefault="00E67589" w:rsidP="00742FEA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B, C  </w:t>
                      </w:r>
                      <w:r w:rsidRPr="00742FEA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6F2DF1" w:rsidRPr="00742FEA">
                        <w:rPr>
                          <w:b/>
                          <w:bCs/>
                          <w:sz w:val="22"/>
                          <w:szCs w:val="24"/>
                        </w:rPr>
                        <w:t xml:space="preserve">username of </w:t>
                      </w:r>
                      <w:r w:rsidR="006F2DF1" w:rsidRPr="006F2DF1">
                        <w:rPr>
                          <w:b/>
                          <w:bCs/>
                          <w:i/>
                          <w:iCs/>
                          <w:sz w:val="22"/>
                          <w:szCs w:val="24"/>
                        </w:rPr>
                        <w:t>Admin</w:t>
                      </w:r>
                      <w:r w:rsidR="006F2DF1" w:rsidRPr="00742FEA">
                        <w:rPr>
                          <w:b/>
                          <w:bCs/>
                          <w:sz w:val="22"/>
                          <w:szCs w:val="24"/>
                        </w:rPr>
                        <w:t xml:space="preserve"> with password </w:t>
                      </w:r>
                      <w:r w:rsidR="006F2DF1" w:rsidRPr="006F2DF1">
                        <w:rPr>
                          <w:b/>
                          <w:bCs/>
                          <w:i/>
                          <w:iCs/>
                          <w:sz w:val="22"/>
                          <w:szCs w:val="24"/>
                        </w:rPr>
                        <w:t>Admin_2382</w:t>
                      </w:r>
                      <w:r w:rsidR="006F2DF1">
                        <w:rPr>
                          <w:b/>
                          <w:bCs/>
                          <w:i/>
                          <w:iCs/>
                          <w:sz w:val="22"/>
                          <w:szCs w:val="24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privileged mode</w:t>
                      </w:r>
                    </w:p>
                    <w:p w14:paraId="4B99056E" w14:textId="77777777" w:rsidR="00E67589" w:rsidRDefault="00E67589" w:rsidP="00742F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1299C43A" w14:textId="6A39F4AE" w:rsidR="00ED0FA7" w:rsidRPr="00666485" w:rsidRDefault="00AE66F0" w:rsidP="00742F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E66F0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username Admin privilege 15 password Admin_2382</w:t>
                      </w:r>
                    </w:p>
                    <w:p w14:paraId="4DDBEF00" w14:textId="77777777" w:rsidR="00E67589" w:rsidRPr="00742FEA" w:rsidRDefault="00E67589" w:rsidP="00024091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</w:p>
                    <w:p w14:paraId="1A2F487D" w14:textId="77777777" w:rsidR="00E67589" w:rsidRDefault="00E67589" w:rsidP="00AF52FB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D,E  </w:t>
                      </w:r>
                      <w:r w:rsidR="00D943E3">
                        <w:rPr>
                          <w:b/>
                          <w:bCs/>
                          <w:sz w:val="22"/>
                          <w:szCs w:val="24"/>
                        </w:rPr>
                        <w:t xml:space="preserve">4 simultaneous, secure </w:t>
                      </w:r>
                      <w:proofErr w:type="spellStart"/>
                      <w:r w:rsidR="00D943E3">
                        <w:rPr>
                          <w:b/>
                          <w:bCs/>
                          <w:sz w:val="22"/>
                          <w:szCs w:val="24"/>
                        </w:rPr>
                        <w:t>vty</w:t>
                      </w:r>
                      <w:proofErr w:type="spellEnd"/>
                      <w:r w:rsidR="00D943E3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D943E3" w:rsidRPr="00742FEA">
                        <w:rPr>
                          <w:b/>
                          <w:bCs/>
                          <w:sz w:val="22"/>
                          <w:szCs w:val="24"/>
                        </w:rPr>
                        <w:t>connections</w:t>
                      </w:r>
                      <w:r w:rsidR="00CF2969">
                        <w:rPr>
                          <w:b/>
                          <w:bCs/>
                          <w:sz w:val="22"/>
                          <w:szCs w:val="24"/>
                        </w:rPr>
                        <w:t>, inactivity timer</w:t>
                      </w:r>
                      <w:r w:rsidRPr="00AF52F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D943E3">
                        <w:rPr>
                          <w:b/>
                          <w:bCs/>
                          <w:sz w:val="22"/>
                          <w:szCs w:val="24"/>
                        </w:rPr>
                        <w:t>125</w:t>
                      </w:r>
                      <w:r w:rsidRPr="00AF52F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D943E3">
                        <w:rPr>
                          <w:b/>
                          <w:bCs/>
                          <w:sz w:val="22"/>
                          <w:szCs w:val="24"/>
                        </w:rPr>
                        <w:t>sec</w:t>
                      </w:r>
                      <w:r w:rsidRPr="00AF52FB">
                        <w:rPr>
                          <w:b/>
                          <w:bCs/>
                          <w:sz w:val="22"/>
                          <w:szCs w:val="24"/>
                        </w:rPr>
                        <w:t>s,</w:t>
                      </w:r>
                    </w:p>
                    <w:p w14:paraId="65B0629E" w14:textId="77777777" w:rsidR="00997FFD" w:rsidRPr="00997FFD" w:rsidRDefault="00997FFD" w:rsidP="00997FFD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997FF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line </w:t>
                      </w:r>
                      <w:proofErr w:type="spellStart"/>
                      <w:r w:rsidRPr="00997FF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vty</w:t>
                      </w:r>
                      <w:proofErr w:type="spellEnd"/>
                      <w:r w:rsidRPr="00997FF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0 3</w:t>
                      </w:r>
                    </w:p>
                    <w:p w14:paraId="3AC42955" w14:textId="77777777" w:rsidR="00997FFD" w:rsidRPr="00997FFD" w:rsidRDefault="00997FFD" w:rsidP="00997FFD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997FF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login local</w:t>
                      </w:r>
                    </w:p>
                    <w:p w14:paraId="127264DE" w14:textId="77777777" w:rsidR="00997FFD" w:rsidRPr="00997FFD" w:rsidRDefault="00997FFD" w:rsidP="00997FFD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997FF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exec-timeout 2 5</w:t>
                      </w:r>
                    </w:p>
                    <w:p w14:paraId="3461D779" w14:textId="49945AF6" w:rsidR="00ED0FA7" w:rsidRDefault="00997FFD" w:rsidP="00997FFD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997FF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transport input </w:t>
                      </w:r>
                      <w:proofErr w:type="spellStart"/>
                      <w:r w:rsidRPr="00997FF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ssh</w:t>
                      </w:r>
                      <w:proofErr w:type="spellEnd"/>
                    </w:p>
                    <w:p w14:paraId="0FB78278" w14:textId="52FE74B2" w:rsidR="00E67589" w:rsidRPr="00F61840" w:rsidRDefault="00E67589" w:rsidP="00AF52FB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5E681075" w14:textId="77777777" w:rsidR="00E67589" w:rsidRDefault="00E67589" w:rsidP="00AF52FB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F 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ACL </w:t>
                      </w:r>
                      <w:r w:rsidR="00512118">
                        <w:rPr>
                          <w:b/>
                          <w:bCs/>
                          <w:sz w:val="22"/>
                          <w:szCs w:val="24"/>
                        </w:rPr>
                        <w:t>2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9 on </w:t>
                      </w:r>
                      <w:r w:rsidR="00512118">
                        <w:rPr>
                          <w:b/>
                          <w:bCs/>
                          <w:sz w:val="22"/>
                          <w:szCs w:val="24"/>
                        </w:rPr>
                        <w:t>4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vty</w:t>
                      </w:r>
                      <w:proofErr w:type="spellEnd"/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 lines</w:t>
                      </w:r>
                      <w:r w:rsidR="00512118">
                        <w:rPr>
                          <w:b/>
                          <w:bCs/>
                          <w:sz w:val="22"/>
                          <w:szCs w:val="24"/>
                        </w:rPr>
                        <w:t>; deny 1</w:t>
                      </w:r>
                      <w:r w:rsidR="00512118" w:rsidRPr="00512118">
                        <w:rPr>
                          <w:b/>
                          <w:bCs/>
                          <w:sz w:val="22"/>
                          <w:szCs w:val="24"/>
                          <w:vertAlign w:val="superscript"/>
                        </w:rPr>
                        <w:t>st</w:t>
                      </w:r>
                      <w:r w:rsidR="00512118">
                        <w:rPr>
                          <w:b/>
                          <w:bCs/>
                          <w:sz w:val="22"/>
                          <w:szCs w:val="24"/>
                        </w:rPr>
                        <w:t xml:space="preserve"> half of 192.1.1.0/24</w:t>
                      </w:r>
                      <w:r w:rsidR="00E849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 </w:t>
                      </w:r>
                      <w:bookmarkStart w:id="2" w:name="_Hlk160630938"/>
                      <w:r w:rsidR="00E849DB">
                        <w:rPr>
                          <w:b/>
                          <w:bCs/>
                          <w:sz w:val="22"/>
                          <w:szCs w:val="24"/>
                        </w:rPr>
                        <w:t>Use CHATGPT?</w:t>
                      </w:r>
                      <w:bookmarkEnd w:id="2"/>
                    </w:p>
                    <w:p w14:paraId="1FC39945" w14:textId="77777777" w:rsidR="00E67589" w:rsidRDefault="00E67589" w:rsidP="00AF52FB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4CBA7F15" w14:textId="77777777" w:rsidR="00AB729C" w:rsidRPr="00AB729C" w:rsidRDefault="00AB729C" w:rsidP="00AB729C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B729C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access-list 29 deny 192.1.1.0 0.0.0.127</w:t>
                      </w:r>
                    </w:p>
                    <w:p w14:paraId="29AA216C" w14:textId="77777777" w:rsidR="00AB729C" w:rsidRPr="00AB729C" w:rsidRDefault="00AB729C" w:rsidP="00AB729C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B729C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access-list 29 permit 192.1.1.128 0.0.0.127</w:t>
                      </w:r>
                    </w:p>
                    <w:p w14:paraId="7ED0E913" w14:textId="77777777" w:rsidR="00AB729C" w:rsidRPr="00AB729C" w:rsidRDefault="00AB729C" w:rsidP="00AB729C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B729C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line </w:t>
                      </w:r>
                      <w:proofErr w:type="spellStart"/>
                      <w:r w:rsidRPr="00AB729C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vty</w:t>
                      </w:r>
                      <w:proofErr w:type="spellEnd"/>
                      <w:r w:rsidRPr="00AB729C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0 3</w:t>
                      </w:r>
                    </w:p>
                    <w:p w14:paraId="0562CB0E" w14:textId="2F8A6AA0" w:rsidR="00ED0FA7" w:rsidRDefault="00AB729C" w:rsidP="00AB729C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B729C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access-class 29 in</w:t>
                      </w:r>
                    </w:p>
                    <w:p w14:paraId="62EBF3C5" w14:textId="77777777" w:rsidR="00ED0FA7" w:rsidRPr="00F61840" w:rsidRDefault="00ED0FA7" w:rsidP="00AF52FB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16F1326C" w14:textId="77777777" w:rsidR="00E67589" w:rsidRDefault="00E67589" w:rsidP="00F61840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G,H 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SSH version 2, router waits </w:t>
                      </w:r>
                      <w:r w:rsidR="006A1C0E">
                        <w:rPr>
                          <w:b/>
                          <w:bCs/>
                          <w:sz w:val="22"/>
                          <w:szCs w:val="24"/>
                        </w:rPr>
                        <w:t>3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0 seconds for </w:t>
                      </w:r>
                      <w:proofErr w:type="spellStart"/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ssh</w:t>
                      </w:r>
                      <w:proofErr w:type="spellEnd"/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 client to respond</w:t>
                      </w:r>
                    </w:p>
                    <w:p w14:paraId="77A95B32" w14:textId="77777777" w:rsidR="00AB729C" w:rsidRPr="00AB729C" w:rsidRDefault="00AB729C" w:rsidP="00AB729C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proofErr w:type="spellStart"/>
                      <w:r w:rsidRPr="00AB729C"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>ip</w:t>
                      </w:r>
                      <w:proofErr w:type="spellEnd"/>
                      <w:r w:rsidRPr="00AB729C"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 xml:space="preserve"> </w:t>
                      </w:r>
                      <w:proofErr w:type="spellStart"/>
                      <w:r w:rsidRPr="00AB729C"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>ssh</w:t>
                      </w:r>
                      <w:proofErr w:type="spellEnd"/>
                      <w:r w:rsidRPr="00AB729C"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 xml:space="preserve"> version 2</w:t>
                      </w:r>
                    </w:p>
                    <w:p w14:paraId="6870C1B5" w14:textId="371C93A9" w:rsidR="00AB729C" w:rsidRDefault="00AB729C" w:rsidP="00AB729C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proofErr w:type="spellStart"/>
                      <w:r w:rsidRPr="00AB729C"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>ip</w:t>
                      </w:r>
                      <w:proofErr w:type="spellEnd"/>
                      <w:r w:rsidRPr="00AB729C"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 xml:space="preserve"> </w:t>
                      </w:r>
                      <w:proofErr w:type="spellStart"/>
                      <w:r w:rsidRPr="00AB729C"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>ssh</w:t>
                      </w:r>
                      <w:proofErr w:type="spellEnd"/>
                      <w:r w:rsidRPr="00AB729C"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  <w:t xml:space="preserve"> time-out 30</w:t>
                      </w:r>
                    </w:p>
                    <w:p w14:paraId="6D98A12B" w14:textId="77777777" w:rsidR="00E67589" w:rsidRDefault="00E67589" w:rsidP="00AF52FB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</w:p>
                    <w:p w14:paraId="2946DB82" w14:textId="77777777" w:rsidR="00E67589" w:rsidRPr="00AF52FB" w:rsidRDefault="00E67589" w:rsidP="00AF52FB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</w:p>
                    <w:p w14:paraId="5997CC1D" w14:textId="77777777" w:rsidR="00E67589" w:rsidRDefault="00E67589" w:rsidP="00AF52FB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</w:p>
                    <w:p w14:paraId="110FFD37" w14:textId="77777777" w:rsidR="00E67589" w:rsidRDefault="00E67589" w:rsidP="00AF52FB"/>
                  </w:txbxContent>
                </v:textbox>
                <w10:wrap type="square"/>
              </v:shape>
            </w:pict>
          </mc:Fallback>
        </mc:AlternateContent>
      </w:r>
    </w:p>
    <w:p w14:paraId="2A02ED64" w14:textId="77777777" w:rsidR="00F61840" w:rsidRDefault="00F61840" w:rsidP="00F61840">
      <w:pPr>
        <w:rPr>
          <w:b/>
          <w:bCs/>
          <w:i/>
          <w:color w:val="336666"/>
          <w:sz w:val="28"/>
          <w:szCs w:val="28"/>
        </w:rPr>
      </w:pPr>
      <w:r w:rsidRPr="00002771">
        <w:rPr>
          <w:b/>
          <w:bCs/>
          <w:color w:val="336666"/>
          <w:sz w:val="36"/>
          <w:szCs w:val="28"/>
        </w:rPr>
        <w:t>Task 1</w:t>
      </w:r>
      <w:r w:rsidRPr="00002771">
        <w:rPr>
          <w:b/>
          <w:bCs/>
          <w:i/>
          <w:color w:val="336666"/>
          <w:sz w:val="28"/>
          <w:szCs w:val="28"/>
        </w:rPr>
        <w:t xml:space="preserve"> </w:t>
      </w:r>
      <w:r w:rsidR="003509EE">
        <w:rPr>
          <w:b/>
          <w:bCs/>
          <w:i/>
          <w:color w:val="336666"/>
          <w:sz w:val="28"/>
          <w:szCs w:val="28"/>
        </w:rPr>
        <w:t xml:space="preserve"> </w:t>
      </w:r>
      <w:r>
        <w:rPr>
          <w:b/>
          <w:bCs/>
          <w:i/>
          <w:color w:val="336666"/>
          <w:sz w:val="28"/>
          <w:szCs w:val="28"/>
        </w:rPr>
        <w:t>continued</w:t>
      </w:r>
    </w:p>
    <w:p w14:paraId="00A43A60" w14:textId="77777777" w:rsidR="00C463CD" w:rsidRPr="00C463CD" w:rsidRDefault="007F5AE1" w:rsidP="00C463CD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Use a </w:t>
      </w:r>
      <w:r w:rsidR="00C463CD" w:rsidRPr="00C463CD">
        <w:rPr>
          <w:b/>
          <w:bCs/>
          <w:sz w:val="22"/>
          <w:szCs w:val="24"/>
        </w:rPr>
        <w:t xml:space="preserve">secret password </w:t>
      </w:r>
      <w:r w:rsidR="003509EE">
        <w:rPr>
          <w:b/>
          <w:bCs/>
          <w:sz w:val="22"/>
          <w:szCs w:val="24"/>
        </w:rPr>
        <w:t>of</w:t>
      </w:r>
      <w:r>
        <w:rPr>
          <w:b/>
          <w:bCs/>
          <w:sz w:val="22"/>
          <w:szCs w:val="24"/>
        </w:rPr>
        <w:t xml:space="preserve"> </w:t>
      </w:r>
      <w:r w:rsidR="00C463CD" w:rsidRPr="00C463CD">
        <w:rPr>
          <w:b/>
          <w:bCs/>
          <w:sz w:val="22"/>
          <w:szCs w:val="24"/>
        </w:rPr>
        <w:t>cisco</w:t>
      </w:r>
      <w:r>
        <w:rPr>
          <w:b/>
          <w:bCs/>
          <w:sz w:val="22"/>
          <w:szCs w:val="24"/>
        </w:rPr>
        <w:t>0808 to c</w:t>
      </w:r>
      <w:r w:rsidRPr="00C463CD">
        <w:rPr>
          <w:b/>
          <w:bCs/>
          <w:sz w:val="22"/>
          <w:szCs w:val="24"/>
        </w:rPr>
        <w:t xml:space="preserve">reate a privilege level </w:t>
      </w:r>
      <w:r>
        <w:rPr>
          <w:b/>
          <w:bCs/>
          <w:sz w:val="22"/>
          <w:szCs w:val="24"/>
        </w:rPr>
        <w:t>8</w:t>
      </w:r>
    </w:p>
    <w:p w14:paraId="738610EB" w14:textId="77777777" w:rsidR="00C463CD" w:rsidRPr="00C463CD" w:rsidRDefault="00C463CD" w:rsidP="00C463CD">
      <w:pPr>
        <w:autoSpaceDE w:val="0"/>
        <w:ind w:left="720"/>
        <w:rPr>
          <w:b/>
          <w:bCs/>
          <w:sz w:val="22"/>
          <w:szCs w:val="24"/>
        </w:rPr>
      </w:pPr>
    </w:p>
    <w:p w14:paraId="38F6BCC5" w14:textId="77777777" w:rsidR="00C463CD" w:rsidRPr="00FA1F6B" w:rsidRDefault="00C463CD" w:rsidP="00C463CD">
      <w:pPr>
        <w:numPr>
          <w:ilvl w:val="0"/>
          <w:numId w:val="9"/>
        </w:numPr>
        <w:autoSpaceDE w:val="0"/>
        <w:rPr>
          <w:b/>
          <w:bCs/>
          <w:color w:val="FF0000"/>
          <w:sz w:val="22"/>
          <w:szCs w:val="24"/>
        </w:rPr>
      </w:pPr>
      <w:r w:rsidRPr="00C463CD">
        <w:rPr>
          <w:b/>
          <w:bCs/>
          <w:sz w:val="22"/>
          <w:szCs w:val="24"/>
        </w:rPr>
        <w:t>Configure a user with username cisco</w:t>
      </w:r>
      <w:r w:rsidR="007F5AE1">
        <w:rPr>
          <w:b/>
          <w:bCs/>
          <w:sz w:val="22"/>
          <w:szCs w:val="24"/>
        </w:rPr>
        <w:t>-08</w:t>
      </w:r>
      <w:r w:rsidR="00FA1F6B">
        <w:rPr>
          <w:b/>
          <w:bCs/>
          <w:sz w:val="22"/>
          <w:szCs w:val="24"/>
        </w:rPr>
        <w:t xml:space="preserve"> </w:t>
      </w:r>
      <w:r w:rsidR="00FA1F6B" w:rsidRPr="00FA1F6B">
        <w:rPr>
          <w:b/>
          <w:bCs/>
          <w:color w:val="FF0000"/>
          <w:sz w:val="22"/>
          <w:szCs w:val="24"/>
        </w:rPr>
        <w:t xml:space="preserve">to access level </w:t>
      </w:r>
      <w:r w:rsidR="007F5AE1">
        <w:rPr>
          <w:b/>
          <w:bCs/>
          <w:color w:val="FF0000"/>
          <w:sz w:val="22"/>
          <w:szCs w:val="24"/>
        </w:rPr>
        <w:t>8</w:t>
      </w:r>
      <w:r w:rsidRPr="00FA1F6B">
        <w:rPr>
          <w:b/>
          <w:bCs/>
          <w:color w:val="FF0000"/>
          <w:sz w:val="22"/>
          <w:szCs w:val="24"/>
        </w:rPr>
        <w:t>.</w:t>
      </w:r>
    </w:p>
    <w:p w14:paraId="55012C0B" w14:textId="77777777" w:rsidR="00C463CD" w:rsidRPr="00C463CD" w:rsidRDefault="00C463CD" w:rsidP="00C463CD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C463CD">
        <w:rPr>
          <w:b/>
          <w:bCs/>
          <w:sz w:val="22"/>
          <w:szCs w:val="24"/>
        </w:rPr>
        <w:t xml:space="preserve">This user is granted privilege level </w:t>
      </w:r>
      <w:r w:rsidR="007F5AE1">
        <w:rPr>
          <w:b/>
          <w:bCs/>
          <w:sz w:val="22"/>
          <w:szCs w:val="24"/>
        </w:rPr>
        <w:t>8</w:t>
      </w:r>
      <w:r w:rsidRPr="00C463CD">
        <w:rPr>
          <w:b/>
          <w:bCs/>
          <w:sz w:val="22"/>
          <w:szCs w:val="24"/>
        </w:rPr>
        <w:t xml:space="preserve"> with the password </w:t>
      </w:r>
      <w:r w:rsidR="0045456B">
        <w:rPr>
          <w:b/>
          <w:bCs/>
          <w:sz w:val="22"/>
          <w:szCs w:val="24"/>
        </w:rPr>
        <w:t>C</w:t>
      </w:r>
      <w:r w:rsidRPr="00C463CD">
        <w:rPr>
          <w:b/>
          <w:bCs/>
          <w:sz w:val="22"/>
          <w:szCs w:val="24"/>
        </w:rPr>
        <w:t>isco</w:t>
      </w:r>
      <w:r w:rsidR="007F5AE1">
        <w:rPr>
          <w:b/>
          <w:bCs/>
          <w:sz w:val="22"/>
          <w:szCs w:val="24"/>
        </w:rPr>
        <w:t>_08!</w:t>
      </w:r>
    </w:p>
    <w:p w14:paraId="637805D2" w14:textId="77777777" w:rsidR="00C463CD" w:rsidRPr="00C463CD" w:rsidRDefault="00C463CD" w:rsidP="00C463CD">
      <w:pPr>
        <w:autoSpaceDE w:val="0"/>
        <w:ind w:left="720"/>
        <w:rPr>
          <w:b/>
          <w:bCs/>
          <w:sz w:val="22"/>
          <w:szCs w:val="24"/>
        </w:rPr>
      </w:pPr>
    </w:p>
    <w:p w14:paraId="292ACC03" w14:textId="77777777" w:rsidR="00C463CD" w:rsidRPr="003509EE" w:rsidRDefault="00C463CD" w:rsidP="003509EE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7C2E07">
        <w:rPr>
          <w:b/>
          <w:bCs/>
          <w:color w:val="FF0000"/>
          <w:sz w:val="22"/>
          <w:szCs w:val="24"/>
        </w:rPr>
        <w:t>Log messages</w:t>
      </w:r>
      <w:r w:rsidRPr="00C463CD">
        <w:rPr>
          <w:b/>
          <w:bCs/>
          <w:sz w:val="22"/>
          <w:szCs w:val="24"/>
        </w:rPr>
        <w:t xml:space="preserve"> are to be sent from Hamburg to the server at 142.1.1.253</w:t>
      </w:r>
    </w:p>
    <w:p w14:paraId="14B08E91" w14:textId="77777777" w:rsidR="00C463CD" w:rsidRPr="00A5095D" w:rsidRDefault="007C2E07" w:rsidP="00C463CD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7C2E07">
        <w:rPr>
          <w:b/>
          <w:bCs/>
          <w:color w:val="FF0000"/>
          <w:sz w:val="22"/>
          <w:szCs w:val="24"/>
        </w:rPr>
        <w:t>Time stamped</w:t>
      </w:r>
      <w:r>
        <w:rPr>
          <w:b/>
          <w:bCs/>
          <w:sz w:val="22"/>
          <w:szCs w:val="24"/>
        </w:rPr>
        <w:t xml:space="preserve"> l</w:t>
      </w:r>
      <w:r w:rsidR="00C463CD" w:rsidRPr="00C463CD">
        <w:rPr>
          <w:b/>
          <w:bCs/>
          <w:sz w:val="22"/>
          <w:szCs w:val="24"/>
        </w:rPr>
        <w:t xml:space="preserve">og messages are seen whenever someone </w:t>
      </w:r>
      <w:r w:rsidR="00FA1F6B" w:rsidRPr="00FA1F6B">
        <w:rPr>
          <w:b/>
          <w:bCs/>
          <w:color w:val="FF0000"/>
          <w:sz w:val="22"/>
          <w:szCs w:val="24"/>
        </w:rPr>
        <w:t>changes their privilege level (</w:t>
      </w:r>
      <w:r w:rsidR="00FA1F6B" w:rsidRPr="00A5095D">
        <w:rPr>
          <w:b/>
          <w:bCs/>
          <w:sz w:val="22"/>
          <w:szCs w:val="24"/>
        </w:rPr>
        <w:t>e.g. from user mode to privileged exec mode)</w:t>
      </w:r>
      <w:r w:rsidR="00C463CD" w:rsidRPr="00A5095D">
        <w:rPr>
          <w:b/>
          <w:bCs/>
          <w:sz w:val="22"/>
          <w:szCs w:val="24"/>
        </w:rPr>
        <w:t>.</w:t>
      </w:r>
    </w:p>
    <w:p w14:paraId="463F29E8" w14:textId="77777777" w:rsidR="00C463CD" w:rsidRDefault="00C463CD" w:rsidP="007C2E07">
      <w:pPr>
        <w:pStyle w:val="ListParagraph"/>
        <w:ind w:left="0"/>
        <w:rPr>
          <w:sz w:val="22"/>
          <w:szCs w:val="24"/>
        </w:rPr>
      </w:pPr>
    </w:p>
    <w:p w14:paraId="2FC96662" w14:textId="77777777" w:rsidR="002F4556" w:rsidRDefault="00C463CD" w:rsidP="00450DEB">
      <w:pPr>
        <w:numPr>
          <w:ilvl w:val="0"/>
          <w:numId w:val="9"/>
        </w:numPr>
        <w:autoSpaceDE w:val="0"/>
        <w:rPr>
          <w:b/>
          <w:bCs/>
          <w:sz w:val="22"/>
          <w:szCs w:val="24"/>
        </w:rPr>
      </w:pPr>
      <w:r w:rsidRPr="00C463CD">
        <w:rPr>
          <w:b/>
          <w:bCs/>
          <w:sz w:val="22"/>
          <w:szCs w:val="24"/>
        </w:rPr>
        <w:t xml:space="preserve">Hamburg router will synchronize its time using the NTP service </w:t>
      </w:r>
      <w:r w:rsidRPr="00FA1F6B">
        <w:rPr>
          <w:b/>
          <w:bCs/>
          <w:color w:val="FF0000"/>
          <w:sz w:val="22"/>
          <w:szCs w:val="24"/>
        </w:rPr>
        <w:t>at</w:t>
      </w:r>
      <w:r w:rsidR="00FA1F6B" w:rsidRPr="00FA1F6B">
        <w:rPr>
          <w:b/>
          <w:bCs/>
          <w:color w:val="FF0000"/>
          <w:sz w:val="22"/>
          <w:szCs w:val="24"/>
        </w:rPr>
        <w:t xml:space="preserve"> 142.1.1.254</w:t>
      </w:r>
    </w:p>
    <w:p w14:paraId="270D4348" w14:textId="77777777" w:rsidR="00E43CDA" w:rsidRDefault="003743E0" w:rsidP="00E43CDA">
      <w:pPr>
        <w:pStyle w:val="ListParagraph"/>
        <w:rPr>
          <w:b/>
          <w:bCs/>
          <w:sz w:val="22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653C914" wp14:editId="07777777">
                <wp:simplePos x="0" y="0"/>
                <wp:positionH relativeFrom="column">
                  <wp:posOffset>-161925</wp:posOffset>
                </wp:positionH>
                <wp:positionV relativeFrom="paragraph">
                  <wp:posOffset>163830</wp:posOffset>
                </wp:positionV>
                <wp:extent cx="5489575" cy="5724525"/>
                <wp:effectExtent l="9525" t="11430" r="6350" b="762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9575" cy="572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0A78B" w14:textId="77777777" w:rsidR="00E67589" w:rsidRDefault="00E67589" w:rsidP="00F61840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I  </w:t>
                            </w:r>
                            <w:r w:rsidRPr="00211736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privilege level </w:t>
                            </w:r>
                            <w:r w:rsidR="007F5AE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8</w:t>
                            </w:r>
                            <w:r w:rsidRPr="00211736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, with secret password cisco</w:t>
                            </w:r>
                            <w:r w:rsidR="007F5AE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0808</w:t>
                            </w:r>
                          </w:p>
                          <w:p w14:paraId="3B7B4B86" w14:textId="00CC5A95" w:rsidR="00E67589" w:rsidRDefault="00D93B2B" w:rsidP="0021173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D93B2B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enable secret level 8 cisco0808</w:t>
                            </w:r>
                          </w:p>
                          <w:p w14:paraId="3A0FF5F2" w14:textId="77777777" w:rsidR="00ED0FA7" w:rsidRDefault="00ED0FA7" w:rsidP="0021173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3CBBD229" w14:textId="77777777" w:rsidR="00E67589" w:rsidRDefault="00E67589" w:rsidP="00211736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J,K 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user </w:t>
                            </w:r>
                            <w:r w:rsidRPr="00211736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cisco</w:t>
                            </w:r>
                            <w:r w:rsidR="007F5AE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-08</w:t>
                            </w:r>
                            <w:r w:rsidR="0045456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,  </w:t>
                            </w:r>
                            <w:r w:rsidR="0045456B" w:rsidRPr="00C463CD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password </w:t>
                            </w:r>
                            <w:r w:rsidR="007F5AE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Cisco_08!</w:t>
                            </w:r>
                          </w:p>
                          <w:p w14:paraId="5630AD66" w14:textId="1EFCAF78" w:rsidR="00E67589" w:rsidRDefault="00D93B2B" w:rsidP="0021173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D93B2B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username cisco-08 privilege 8 secret Cisco_08!</w:t>
                            </w:r>
                          </w:p>
                          <w:p w14:paraId="61829076" w14:textId="77777777" w:rsidR="00E849DB" w:rsidRDefault="00E849DB" w:rsidP="00211736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</w:p>
                          <w:p w14:paraId="27972E39" w14:textId="77777777" w:rsidR="00E67589" w:rsidRDefault="00E67589" w:rsidP="00211736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L 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log messages to server</w:t>
                            </w:r>
                          </w:p>
                          <w:p w14:paraId="2BA226A1" w14:textId="261F52DD" w:rsidR="00E67589" w:rsidRDefault="00D93B2B" w:rsidP="0021173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D93B2B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logging 142.1.1.253</w:t>
                            </w:r>
                          </w:p>
                          <w:p w14:paraId="0F951161" w14:textId="77777777" w:rsidR="00E67589" w:rsidRDefault="00E67589" w:rsidP="00211736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M  </w:t>
                            </w:r>
                            <w:r w:rsidR="007C2E07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time stamped l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og messages  </w:t>
                            </w:r>
                            <w:r w:rsidR="00636EC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whenever change in privilege level</w:t>
                            </w:r>
                          </w:p>
                          <w:p w14:paraId="17AD93B2" w14:textId="77777777" w:rsidR="00E67589" w:rsidRDefault="00E67589" w:rsidP="0021173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0DE4B5B7" w14:textId="6525980D" w:rsidR="00ED0FA7" w:rsidRDefault="00D93B2B" w:rsidP="0021173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D93B2B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service timestamps log datetime msec</w:t>
                            </w:r>
                          </w:p>
                          <w:p w14:paraId="66204FF1" w14:textId="77777777" w:rsidR="00ED0FA7" w:rsidRDefault="00ED0FA7" w:rsidP="0021173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06F64C9A" w14:textId="77777777" w:rsidR="00E67589" w:rsidRDefault="007C2E07" w:rsidP="00211736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>N</w:t>
                            </w:r>
                            <w:r w:rsidR="00E67589">
                              <w:rPr>
                                <w:sz w:val="32"/>
                                <w:szCs w:val="24"/>
                              </w:rPr>
                              <w:t xml:space="preserve">  </w:t>
                            </w:r>
                            <w:r w:rsidR="00E67589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NTP </w:t>
                            </w:r>
                          </w:p>
                          <w:p w14:paraId="2DBF0D7D" w14:textId="07042D81" w:rsidR="00E67589" w:rsidRDefault="00D93B2B" w:rsidP="00211736">
                            <w:proofErr w:type="spellStart"/>
                            <w:r w:rsidRPr="00D93B2B">
                              <w:t>ntp</w:t>
                            </w:r>
                            <w:proofErr w:type="spellEnd"/>
                            <w:r w:rsidRPr="00D93B2B">
                              <w:t xml:space="preserve"> server 142.1.1.254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3C914" id="_x0000_s1027" type="#_x0000_t202" style="position:absolute;left:0;text-align:left;margin-left:-12.75pt;margin-top:12.9pt;width:432.25pt;height:450.7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">
                <v:textbox>
                  <w:txbxContent>
                    <w:p w14:paraId="07A0A78B" w14:textId="77777777" w:rsidR="00E67589" w:rsidRDefault="00E67589" w:rsidP="00F61840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I  </w:t>
                      </w:r>
                      <w:r w:rsidRPr="00211736">
                        <w:rPr>
                          <w:b/>
                          <w:bCs/>
                          <w:sz w:val="22"/>
                          <w:szCs w:val="24"/>
                        </w:rPr>
                        <w:t xml:space="preserve">privilege level </w:t>
                      </w:r>
                      <w:r w:rsidR="007F5AE1">
                        <w:rPr>
                          <w:b/>
                          <w:bCs/>
                          <w:sz w:val="22"/>
                          <w:szCs w:val="24"/>
                        </w:rPr>
                        <w:t>8</w:t>
                      </w:r>
                      <w:r w:rsidRPr="00211736">
                        <w:rPr>
                          <w:b/>
                          <w:bCs/>
                          <w:sz w:val="22"/>
                          <w:szCs w:val="24"/>
                        </w:rPr>
                        <w:t>, with secret password cisco</w:t>
                      </w:r>
                      <w:r w:rsidR="007F5AE1">
                        <w:rPr>
                          <w:b/>
                          <w:bCs/>
                          <w:sz w:val="22"/>
                          <w:szCs w:val="24"/>
                        </w:rPr>
                        <w:t>0808</w:t>
                      </w:r>
                    </w:p>
                    <w:p w14:paraId="3B7B4B86" w14:textId="00CC5A95" w:rsidR="00E67589" w:rsidRDefault="00D93B2B" w:rsidP="0021173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D93B2B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enable secret level 8 cisco0808</w:t>
                      </w:r>
                    </w:p>
                    <w:p w14:paraId="3A0FF5F2" w14:textId="77777777" w:rsidR="00ED0FA7" w:rsidRDefault="00ED0FA7" w:rsidP="0021173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3CBBD229" w14:textId="77777777" w:rsidR="00E67589" w:rsidRDefault="00E67589" w:rsidP="00211736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J,K  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user </w:t>
                      </w:r>
                      <w:r w:rsidRPr="00211736">
                        <w:rPr>
                          <w:b/>
                          <w:bCs/>
                          <w:sz w:val="22"/>
                          <w:szCs w:val="24"/>
                        </w:rPr>
                        <w:t xml:space="preserve"> cisco</w:t>
                      </w:r>
                      <w:r w:rsidR="007F5AE1">
                        <w:rPr>
                          <w:b/>
                          <w:bCs/>
                          <w:sz w:val="22"/>
                          <w:szCs w:val="24"/>
                        </w:rPr>
                        <w:t>-08</w:t>
                      </w:r>
                      <w:r w:rsidR="0045456B">
                        <w:rPr>
                          <w:b/>
                          <w:bCs/>
                          <w:sz w:val="22"/>
                          <w:szCs w:val="24"/>
                        </w:rPr>
                        <w:t xml:space="preserve">,  </w:t>
                      </w:r>
                      <w:r w:rsidR="0045456B" w:rsidRPr="00C463CD">
                        <w:rPr>
                          <w:b/>
                          <w:bCs/>
                          <w:sz w:val="22"/>
                          <w:szCs w:val="24"/>
                        </w:rPr>
                        <w:t xml:space="preserve">password </w:t>
                      </w:r>
                      <w:r w:rsidR="007F5AE1">
                        <w:rPr>
                          <w:b/>
                          <w:bCs/>
                          <w:sz w:val="22"/>
                          <w:szCs w:val="24"/>
                        </w:rPr>
                        <w:t>Cisco_08!</w:t>
                      </w:r>
                    </w:p>
                    <w:p w14:paraId="5630AD66" w14:textId="1EFCAF78" w:rsidR="00E67589" w:rsidRDefault="00D93B2B" w:rsidP="0021173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D93B2B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username cisco-08 privilege 8 secret Cisco_08!</w:t>
                      </w:r>
                    </w:p>
                    <w:p w14:paraId="61829076" w14:textId="77777777" w:rsidR="00E849DB" w:rsidRDefault="00E849DB" w:rsidP="00211736">
                      <w:pPr>
                        <w:rPr>
                          <w:sz w:val="32"/>
                          <w:szCs w:val="24"/>
                        </w:rPr>
                      </w:pPr>
                    </w:p>
                    <w:p w14:paraId="27972E39" w14:textId="77777777" w:rsidR="00E67589" w:rsidRDefault="00E67589" w:rsidP="00211736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L  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log messages to server</w:t>
                      </w:r>
                    </w:p>
                    <w:p w14:paraId="2BA226A1" w14:textId="261F52DD" w:rsidR="00E67589" w:rsidRDefault="00D93B2B" w:rsidP="0021173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D93B2B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logging 142.1.1.253</w:t>
                      </w:r>
                    </w:p>
                    <w:p w14:paraId="0F951161" w14:textId="77777777" w:rsidR="00E67589" w:rsidRDefault="00E67589" w:rsidP="00211736">
                      <w:pPr>
                        <w:rPr>
                          <w:b/>
                          <w:bCs/>
                          <w:color w:val="FF0000"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M  </w:t>
                      </w:r>
                      <w:r w:rsidR="007C2E07">
                        <w:rPr>
                          <w:b/>
                          <w:bCs/>
                          <w:sz w:val="22"/>
                          <w:szCs w:val="24"/>
                        </w:rPr>
                        <w:t>time stamped l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og messages  </w:t>
                      </w:r>
                      <w:r w:rsidR="00636ECE">
                        <w:rPr>
                          <w:b/>
                          <w:bCs/>
                          <w:sz w:val="22"/>
                          <w:szCs w:val="24"/>
                        </w:rPr>
                        <w:t>whenever change in privilege level</w:t>
                      </w:r>
                    </w:p>
                    <w:p w14:paraId="17AD93B2" w14:textId="77777777" w:rsidR="00E67589" w:rsidRDefault="00E67589" w:rsidP="0021173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0DE4B5B7" w14:textId="6525980D" w:rsidR="00ED0FA7" w:rsidRDefault="00D93B2B" w:rsidP="0021173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D93B2B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service timestamps log datetime msec</w:t>
                      </w:r>
                    </w:p>
                    <w:p w14:paraId="66204FF1" w14:textId="77777777" w:rsidR="00ED0FA7" w:rsidRDefault="00ED0FA7" w:rsidP="0021173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06F64C9A" w14:textId="77777777" w:rsidR="00E67589" w:rsidRDefault="007C2E07" w:rsidP="00211736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>N</w:t>
                      </w:r>
                      <w:r w:rsidR="00E67589">
                        <w:rPr>
                          <w:sz w:val="32"/>
                          <w:szCs w:val="24"/>
                        </w:rPr>
                        <w:t xml:space="preserve">  </w:t>
                      </w:r>
                      <w:r w:rsidR="00E67589">
                        <w:rPr>
                          <w:b/>
                          <w:bCs/>
                          <w:sz w:val="22"/>
                          <w:szCs w:val="24"/>
                        </w:rPr>
                        <w:t xml:space="preserve">NTP </w:t>
                      </w:r>
                    </w:p>
                    <w:p w14:paraId="2DBF0D7D" w14:textId="07042D81" w:rsidR="00E67589" w:rsidRDefault="00D93B2B" w:rsidP="00211736">
                      <w:proofErr w:type="spellStart"/>
                      <w:r w:rsidRPr="00D93B2B">
                        <w:t>ntp</w:t>
                      </w:r>
                      <w:proofErr w:type="spellEnd"/>
                      <w:r w:rsidRPr="00D93B2B">
                        <w:t xml:space="preserve"> server 142.1.1.254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FEB5B0" w14:textId="77777777" w:rsidR="00654B54" w:rsidRDefault="00654B54" w:rsidP="00E43CDA">
      <w:pPr>
        <w:autoSpaceDE w:val="0"/>
        <w:rPr>
          <w:b/>
          <w:bCs/>
          <w:sz w:val="22"/>
          <w:szCs w:val="24"/>
        </w:rPr>
      </w:pPr>
    </w:p>
    <w:p w14:paraId="30D7AA69" w14:textId="77777777" w:rsidR="003509EE" w:rsidRDefault="003509EE" w:rsidP="00E43CDA">
      <w:pPr>
        <w:autoSpaceDE w:val="0"/>
        <w:rPr>
          <w:b/>
          <w:bCs/>
          <w:sz w:val="22"/>
          <w:szCs w:val="24"/>
        </w:rPr>
      </w:pPr>
    </w:p>
    <w:p w14:paraId="7196D064" w14:textId="77777777" w:rsidR="003509EE" w:rsidRDefault="003509EE" w:rsidP="00E43CDA">
      <w:pPr>
        <w:autoSpaceDE w:val="0"/>
        <w:rPr>
          <w:b/>
          <w:bCs/>
          <w:sz w:val="22"/>
          <w:szCs w:val="24"/>
        </w:rPr>
      </w:pPr>
    </w:p>
    <w:p w14:paraId="34FF1C98" w14:textId="77777777" w:rsidR="003509EE" w:rsidRDefault="003509EE" w:rsidP="00E43CDA">
      <w:pPr>
        <w:autoSpaceDE w:val="0"/>
        <w:rPr>
          <w:b/>
          <w:bCs/>
          <w:sz w:val="22"/>
          <w:szCs w:val="24"/>
        </w:rPr>
      </w:pPr>
    </w:p>
    <w:p w14:paraId="2B65586E" w14:textId="77777777" w:rsidR="00E43CDA" w:rsidRPr="004549B4" w:rsidRDefault="00E43CDA" w:rsidP="00E43CDA">
      <w:pPr>
        <w:autoSpaceDE w:val="0"/>
        <w:rPr>
          <w:b/>
          <w:bCs/>
          <w:i/>
          <w:color w:val="336666"/>
          <w:sz w:val="32"/>
          <w:szCs w:val="32"/>
        </w:rPr>
      </w:pPr>
      <w:r w:rsidRPr="004549B4">
        <w:rPr>
          <w:b/>
          <w:bCs/>
          <w:i/>
          <w:color w:val="336666"/>
          <w:sz w:val="32"/>
          <w:szCs w:val="32"/>
        </w:rPr>
        <w:t xml:space="preserve">Task 2a  AAA </w:t>
      </w:r>
      <w:r w:rsidR="00A8573D">
        <w:rPr>
          <w:b/>
          <w:bCs/>
          <w:i/>
          <w:color w:val="336666"/>
          <w:sz w:val="32"/>
          <w:szCs w:val="32"/>
        </w:rPr>
        <w:t xml:space="preserve"> </w:t>
      </w:r>
      <w:r w:rsidR="00A8573D">
        <w:rPr>
          <w:b/>
          <w:bCs/>
          <w:i/>
          <w:color w:val="336666"/>
          <w:sz w:val="22"/>
          <w:szCs w:val="32"/>
        </w:rPr>
        <w:t>on the Berlin2</w:t>
      </w:r>
      <w:r w:rsidR="00A8573D" w:rsidRPr="00A8573D">
        <w:rPr>
          <w:b/>
          <w:bCs/>
          <w:i/>
          <w:color w:val="336666"/>
          <w:sz w:val="22"/>
          <w:szCs w:val="32"/>
        </w:rPr>
        <w:t xml:space="preserve"> router</w:t>
      </w:r>
    </w:p>
    <w:p w14:paraId="51C09BB3" w14:textId="77777777" w:rsidR="00DF0D9C" w:rsidRPr="00DF0D9C" w:rsidRDefault="005615A5" w:rsidP="005615A5">
      <w:pPr>
        <w:numPr>
          <w:ilvl w:val="0"/>
          <w:numId w:val="27"/>
        </w:numPr>
        <w:autoSpaceDE w:val="0"/>
        <w:rPr>
          <w:b/>
          <w:bCs/>
          <w:sz w:val="22"/>
          <w:szCs w:val="24"/>
        </w:rPr>
      </w:pPr>
      <w:r w:rsidRPr="00DF0D9C">
        <w:rPr>
          <w:b/>
          <w:bCs/>
          <w:sz w:val="22"/>
          <w:szCs w:val="24"/>
        </w:rPr>
        <w:t xml:space="preserve">Configure a </w:t>
      </w:r>
      <w:r w:rsidRPr="005615A5">
        <w:rPr>
          <w:b/>
          <w:bCs/>
          <w:color w:val="FF0000"/>
          <w:sz w:val="22"/>
          <w:szCs w:val="24"/>
        </w:rPr>
        <w:t xml:space="preserve">AAA method </w:t>
      </w:r>
      <w:r w:rsidRPr="00DF0D9C">
        <w:rPr>
          <w:b/>
          <w:bCs/>
          <w:sz w:val="22"/>
          <w:szCs w:val="24"/>
        </w:rPr>
        <w:t xml:space="preserve">that will </w:t>
      </w:r>
      <w:r>
        <w:rPr>
          <w:b/>
          <w:bCs/>
          <w:sz w:val="22"/>
          <w:szCs w:val="24"/>
        </w:rPr>
        <w:t xml:space="preserve">allow </w:t>
      </w:r>
      <w:r w:rsidR="00DF0D9C" w:rsidRPr="00DF0D9C">
        <w:rPr>
          <w:b/>
          <w:bCs/>
          <w:sz w:val="22"/>
          <w:szCs w:val="24"/>
        </w:rPr>
        <w:t xml:space="preserve">users wanting console access </w:t>
      </w:r>
      <w:r>
        <w:rPr>
          <w:b/>
          <w:bCs/>
          <w:sz w:val="22"/>
          <w:szCs w:val="24"/>
        </w:rPr>
        <w:t xml:space="preserve">to </w:t>
      </w:r>
      <w:r w:rsidR="00DF0D9C" w:rsidRPr="00DF0D9C">
        <w:rPr>
          <w:b/>
          <w:bCs/>
          <w:sz w:val="22"/>
          <w:szCs w:val="24"/>
        </w:rPr>
        <w:t>be auth</w:t>
      </w:r>
      <w:r w:rsidR="00031662">
        <w:rPr>
          <w:b/>
          <w:bCs/>
          <w:sz w:val="22"/>
          <w:szCs w:val="24"/>
        </w:rPr>
        <w:t>en</w:t>
      </w:r>
      <w:r w:rsidR="00DF0D9C" w:rsidRPr="00DF0D9C">
        <w:rPr>
          <w:b/>
          <w:bCs/>
          <w:sz w:val="22"/>
          <w:szCs w:val="24"/>
        </w:rPr>
        <w:t xml:space="preserve">ticated by the Berlin2 AAA </w:t>
      </w:r>
      <w:r w:rsidR="00031662">
        <w:rPr>
          <w:b/>
          <w:bCs/>
          <w:sz w:val="22"/>
          <w:szCs w:val="24"/>
        </w:rPr>
        <w:t xml:space="preserve">RADIUS </w:t>
      </w:r>
      <w:r w:rsidR="00DF0D9C" w:rsidRPr="00DF0D9C">
        <w:rPr>
          <w:b/>
          <w:bCs/>
          <w:sz w:val="22"/>
          <w:szCs w:val="24"/>
        </w:rPr>
        <w:t>server</w:t>
      </w:r>
      <w:r w:rsidR="00FA1F6B">
        <w:rPr>
          <w:b/>
          <w:bCs/>
          <w:sz w:val="22"/>
          <w:szCs w:val="24"/>
        </w:rPr>
        <w:t xml:space="preserve"> </w:t>
      </w:r>
      <w:r w:rsidR="00FA1F6B" w:rsidRPr="00FA1F6B">
        <w:rPr>
          <w:b/>
          <w:bCs/>
          <w:color w:val="FF0000"/>
          <w:sz w:val="22"/>
          <w:szCs w:val="24"/>
        </w:rPr>
        <w:t>at 202.1.1.100</w:t>
      </w:r>
    </w:p>
    <w:p w14:paraId="64FD709D" w14:textId="77777777" w:rsidR="005615A5" w:rsidRDefault="00DF0D9C" w:rsidP="00DF0D9C">
      <w:pPr>
        <w:autoSpaceDE w:val="0"/>
        <w:ind w:left="720"/>
        <w:rPr>
          <w:b/>
          <w:bCs/>
          <w:sz w:val="22"/>
          <w:szCs w:val="24"/>
        </w:rPr>
      </w:pPr>
      <w:r w:rsidRPr="00DF0D9C">
        <w:rPr>
          <w:b/>
          <w:bCs/>
          <w:sz w:val="22"/>
          <w:szCs w:val="24"/>
        </w:rPr>
        <w:t xml:space="preserve">If the server is unavailable, </w:t>
      </w:r>
      <w:r w:rsidR="00C4677D" w:rsidRPr="00DF0D9C">
        <w:rPr>
          <w:b/>
          <w:bCs/>
          <w:sz w:val="22"/>
          <w:szCs w:val="24"/>
        </w:rPr>
        <w:t xml:space="preserve">use the </w:t>
      </w:r>
      <w:r w:rsidR="00A87A7E" w:rsidRPr="00E849DB">
        <w:rPr>
          <w:b/>
          <w:bCs/>
          <w:color w:val="C00000"/>
          <w:sz w:val="22"/>
          <w:szCs w:val="24"/>
        </w:rPr>
        <w:t>enable</w:t>
      </w:r>
      <w:r w:rsidR="00A87A7E">
        <w:rPr>
          <w:b/>
          <w:bCs/>
          <w:sz w:val="22"/>
          <w:szCs w:val="24"/>
        </w:rPr>
        <w:t xml:space="preserve"> password</w:t>
      </w:r>
      <w:r w:rsidR="00C4677D" w:rsidRPr="00DF0D9C">
        <w:rPr>
          <w:b/>
          <w:bCs/>
          <w:sz w:val="22"/>
          <w:szCs w:val="24"/>
        </w:rPr>
        <w:t xml:space="preserve"> to authenticate</w:t>
      </w:r>
    </w:p>
    <w:p w14:paraId="6AC9071C" w14:textId="77777777" w:rsidR="00DF0D9C" w:rsidRPr="00DF0D9C" w:rsidRDefault="005615A5" w:rsidP="00DF0D9C">
      <w:pPr>
        <w:autoSpaceDE w:val="0"/>
        <w:ind w:left="72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This AAA method will initially apply to </w:t>
      </w:r>
      <w:r w:rsidRPr="00E849DB">
        <w:rPr>
          <w:b/>
          <w:bCs/>
          <w:color w:val="C00000"/>
          <w:sz w:val="22"/>
          <w:szCs w:val="24"/>
        </w:rPr>
        <w:t>all lines</w:t>
      </w:r>
      <w:r>
        <w:rPr>
          <w:b/>
          <w:bCs/>
          <w:sz w:val="22"/>
          <w:szCs w:val="24"/>
        </w:rPr>
        <w:t xml:space="preserve"> on the Berlin2 router.</w:t>
      </w:r>
    </w:p>
    <w:p w14:paraId="6D072C0D" w14:textId="77777777" w:rsidR="00DF0D9C" w:rsidRPr="00DF0D9C" w:rsidRDefault="00DF0D9C" w:rsidP="00DF0D9C">
      <w:pPr>
        <w:autoSpaceDE w:val="0"/>
        <w:ind w:left="720"/>
        <w:rPr>
          <w:b/>
          <w:bCs/>
          <w:sz w:val="22"/>
          <w:szCs w:val="24"/>
        </w:rPr>
      </w:pPr>
    </w:p>
    <w:p w14:paraId="7FCC67BF" w14:textId="77777777" w:rsidR="00DF0D9C" w:rsidRPr="00DF0D9C" w:rsidRDefault="00DF0D9C" w:rsidP="00DF0D9C">
      <w:pPr>
        <w:numPr>
          <w:ilvl w:val="0"/>
          <w:numId w:val="27"/>
        </w:numPr>
        <w:autoSpaceDE w:val="0"/>
        <w:rPr>
          <w:b/>
          <w:bCs/>
          <w:sz w:val="22"/>
          <w:szCs w:val="24"/>
        </w:rPr>
      </w:pPr>
      <w:r w:rsidRPr="00DF0D9C">
        <w:rPr>
          <w:b/>
          <w:bCs/>
          <w:sz w:val="22"/>
          <w:szCs w:val="24"/>
        </w:rPr>
        <w:t xml:space="preserve">Users wanting remote access will also be authenticated by the Berlin2 AAA </w:t>
      </w:r>
      <w:r w:rsidR="00C97229">
        <w:rPr>
          <w:b/>
          <w:bCs/>
          <w:sz w:val="22"/>
          <w:szCs w:val="24"/>
        </w:rPr>
        <w:t xml:space="preserve">RADIUS </w:t>
      </w:r>
      <w:r w:rsidRPr="00DF0D9C">
        <w:rPr>
          <w:b/>
          <w:bCs/>
          <w:sz w:val="22"/>
          <w:szCs w:val="24"/>
        </w:rPr>
        <w:t xml:space="preserve">server using the named method called </w:t>
      </w:r>
      <w:proofErr w:type="spellStart"/>
      <w:r w:rsidR="00A87A7E">
        <w:rPr>
          <w:b/>
          <w:bCs/>
          <w:i/>
          <w:sz w:val="22"/>
          <w:szCs w:val="24"/>
        </w:rPr>
        <w:t>R</w:t>
      </w:r>
      <w:r w:rsidR="000C0018">
        <w:rPr>
          <w:b/>
          <w:bCs/>
          <w:i/>
          <w:sz w:val="22"/>
          <w:szCs w:val="24"/>
        </w:rPr>
        <w:t>emote</w:t>
      </w:r>
      <w:r w:rsidR="00A87A7E">
        <w:rPr>
          <w:b/>
          <w:bCs/>
          <w:i/>
          <w:sz w:val="22"/>
          <w:szCs w:val="24"/>
        </w:rPr>
        <w:t>_</w:t>
      </w:r>
      <w:r w:rsidR="000C0018">
        <w:rPr>
          <w:b/>
          <w:bCs/>
          <w:i/>
          <w:sz w:val="22"/>
          <w:szCs w:val="24"/>
        </w:rPr>
        <w:t>Access</w:t>
      </w:r>
      <w:proofErr w:type="spellEnd"/>
      <w:r w:rsidRPr="00DF0D9C">
        <w:rPr>
          <w:b/>
          <w:bCs/>
          <w:sz w:val="22"/>
          <w:szCs w:val="24"/>
        </w:rPr>
        <w:t xml:space="preserve">. </w:t>
      </w:r>
    </w:p>
    <w:p w14:paraId="2DCE7BCA" w14:textId="77777777" w:rsidR="00DF0D9C" w:rsidRPr="00DF0D9C" w:rsidRDefault="00DF0D9C" w:rsidP="00DF0D9C">
      <w:pPr>
        <w:autoSpaceDE w:val="0"/>
        <w:ind w:left="720"/>
        <w:rPr>
          <w:b/>
          <w:bCs/>
          <w:sz w:val="22"/>
          <w:szCs w:val="24"/>
        </w:rPr>
      </w:pPr>
      <w:r w:rsidRPr="00DF0D9C">
        <w:rPr>
          <w:b/>
          <w:bCs/>
          <w:sz w:val="22"/>
          <w:szCs w:val="24"/>
        </w:rPr>
        <w:t xml:space="preserve">During this testing phase, apply this named method only on the first </w:t>
      </w:r>
      <w:proofErr w:type="spellStart"/>
      <w:r w:rsidRPr="00DF0D9C">
        <w:rPr>
          <w:b/>
          <w:bCs/>
          <w:sz w:val="22"/>
          <w:szCs w:val="24"/>
        </w:rPr>
        <w:t>vty</w:t>
      </w:r>
      <w:proofErr w:type="spellEnd"/>
      <w:r w:rsidRPr="00DF0D9C">
        <w:rPr>
          <w:b/>
          <w:bCs/>
          <w:sz w:val="22"/>
          <w:szCs w:val="24"/>
        </w:rPr>
        <w:t xml:space="preserve"> line</w:t>
      </w:r>
      <w:r w:rsidRPr="00DF0D9C">
        <w:rPr>
          <w:b/>
          <w:bCs/>
          <w:sz w:val="22"/>
          <w:szCs w:val="24"/>
        </w:rPr>
        <w:br/>
        <w:t xml:space="preserve">If the server is unavailable, </w:t>
      </w:r>
      <w:r w:rsidR="000C0018">
        <w:rPr>
          <w:b/>
          <w:bCs/>
          <w:sz w:val="22"/>
          <w:szCs w:val="24"/>
        </w:rPr>
        <w:t>authentication fails</w:t>
      </w:r>
    </w:p>
    <w:p w14:paraId="48A21919" w14:textId="77777777" w:rsidR="00DF0D9C" w:rsidRPr="00DF0D9C" w:rsidRDefault="00DF0D9C" w:rsidP="00DF0D9C">
      <w:pPr>
        <w:autoSpaceDE w:val="0"/>
        <w:rPr>
          <w:b/>
          <w:bCs/>
          <w:sz w:val="22"/>
          <w:szCs w:val="24"/>
        </w:rPr>
      </w:pPr>
    </w:p>
    <w:p w14:paraId="6BD18F9B" w14:textId="77777777" w:rsidR="00DF0D9C" w:rsidRDefault="00DF0D9C" w:rsidP="00DF0D9C">
      <w:pPr>
        <w:autoSpaceDE w:val="0"/>
        <w:ind w:left="720"/>
        <w:rPr>
          <w:b/>
          <w:bCs/>
          <w:sz w:val="22"/>
          <w:szCs w:val="24"/>
        </w:rPr>
      </w:pPr>
    </w:p>
    <w:p w14:paraId="694AA119" w14:textId="77777777" w:rsidR="00DF0D9C" w:rsidRDefault="003743E0" w:rsidP="00DF0D9C">
      <w:pPr>
        <w:autoSpaceDE w:val="0"/>
        <w:ind w:left="720"/>
        <w:rPr>
          <w:b/>
          <w:bCs/>
          <w:sz w:val="22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4DB167AE" wp14:editId="07777777">
                <wp:simplePos x="0" y="0"/>
                <wp:positionH relativeFrom="column">
                  <wp:posOffset>10160</wp:posOffset>
                </wp:positionH>
                <wp:positionV relativeFrom="paragraph">
                  <wp:posOffset>13970</wp:posOffset>
                </wp:positionV>
                <wp:extent cx="5322570" cy="4267200"/>
                <wp:effectExtent l="10160" t="13970" r="10795" b="508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26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D4291" w14:textId="77777777" w:rsidR="00E67589" w:rsidRPr="006F5A17" w:rsidRDefault="00E67589" w:rsidP="00E43CDA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2a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742FEA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All commands are in the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Berlin2 </w:t>
                            </w:r>
                            <w:r w:rsidRPr="00742FEA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 router</w:t>
                            </w:r>
                          </w:p>
                          <w:p w14:paraId="238601FE" w14:textId="77777777" w:rsidR="00E67589" w:rsidRPr="00D6691C" w:rsidRDefault="00E67589" w:rsidP="00E43CDA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</w:p>
                          <w:p w14:paraId="225AE9D6" w14:textId="77777777" w:rsidR="00ED0FA7" w:rsidRDefault="00E67589" w:rsidP="00031662">
                            <w:pP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A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AAA</w:t>
                            </w:r>
                            <w:r w:rsidR="00E849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method</w:t>
                            </w:r>
                            <w:r w:rsidR="00E849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for all lines,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RADIUS server, backup</w:t>
                            </w:r>
                            <w:r w:rsidR="009050E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=&gt;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A87A7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enable password</w:t>
                            </w:r>
                          </w:p>
                          <w:p w14:paraId="0F3CABC7" w14:textId="77777777" w:rsidR="006958EA" w:rsidRDefault="006958EA" w:rsidP="00031662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3BE7C7FC" w14:textId="77777777" w:rsidR="00504313" w:rsidRPr="00504313" w:rsidRDefault="00504313" w:rsidP="005043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aaa</w:t>
                            </w:r>
                            <w:proofErr w:type="spellEnd"/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new-model</w:t>
                            </w:r>
                          </w:p>
                          <w:p w14:paraId="45EFE35E" w14:textId="77777777" w:rsidR="00504313" w:rsidRPr="00504313" w:rsidRDefault="00504313" w:rsidP="005043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aaa</w:t>
                            </w:r>
                            <w:proofErr w:type="spellEnd"/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authentication login default group radius enable</w:t>
                            </w:r>
                          </w:p>
                          <w:p w14:paraId="1EF2584E" w14:textId="77777777" w:rsidR="00504313" w:rsidRPr="00504313" w:rsidRDefault="00504313" w:rsidP="005043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radius-server host 202.1.1.100 key enable</w:t>
                            </w:r>
                          </w:p>
                          <w:p w14:paraId="523262EE" w14:textId="77777777" w:rsidR="00504313" w:rsidRPr="00504313" w:rsidRDefault="00504313" w:rsidP="005043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aaa</w:t>
                            </w:r>
                            <w:proofErr w:type="spellEnd"/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authentication login default group radius enable</w:t>
                            </w:r>
                          </w:p>
                          <w:p w14:paraId="720A1FF2" w14:textId="77777777" w:rsidR="00504313" w:rsidRPr="00504313" w:rsidRDefault="00504313" w:rsidP="005043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line con 0</w:t>
                            </w:r>
                          </w:p>
                          <w:p w14:paraId="5B08B5D1" w14:textId="09787ECE" w:rsidR="00ED0FA7" w:rsidRDefault="00504313" w:rsidP="005043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504313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login authentication default</w:t>
                            </w:r>
                          </w:p>
                          <w:p w14:paraId="16DEB4AB" w14:textId="77777777" w:rsidR="00ED0FA7" w:rsidRDefault="00ED0FA7" w:rsidP="00031662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0AD9C6F4" w14:textId="77777777" w:rsidR="00ED0FA7" w:rsidRDefault="00ED0FA7" w:rsidP="00031662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44437B90" w14:textId="77777777" w:rsidR="00E67589" w:rsidRPr="00D6691C" w:rsidRDefault="00E67589" w:rsidP="00C97229">
                            <w:pP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B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AAA named method </w:t>
                            </w:r>
                            <w:proofErr w:type="spellStart"/>
                            <w:r w:rsidR="00A87A7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REMOTE_</w:t>
                            </w:r>
                            <w:r w:rsidR="00E849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,  RADIUS server,</w:t>
                            </w:r>
                            <w:r w:rsidR="00A87A7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no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backup </w:t>
                            </w:r>
                          </w:p>
                          <w:p w14:paraId="38201D3D" w14:textId="77777777" w:rsidR="003B39BA" w:rsidRPr="003B39BA" w:rsidRDefault="003B39BA" w:rsidP="003B39B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aaa</w:t>
                            </w:r>
                            <w:proofErr w:type="spellEnd"/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authentication login </w:t>
                            </w:r>
                            <w:proofErr w:type="spellStart"/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Remote_Access</w:t>
                            </w:r>
                            <w:proofErr w:type="spellEnd"/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group radius</w:t>
                            </w:r>
                          </w:p>
                          <w:p w14:paraId="430E79D0" w14:textId="77777777" w:rsidR="003B39BA" w:rsidRPr="003B39BA" w:rsidRDefault="003B39BA" w:rsidP="003B39B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line </w:t>
                            </w:r>
                            <w:proofErr w:type="spellStart"/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vty</w:t>
                            </w:r>
                            <w:proofErr w:type="spellEnd"/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0</w:t>
                            </w:r>
                          </w:p>
                          <w:p w14:paraId="4B1F511A" w14:textId="1D63F370" w:rsidR="00E67589" w:rsidRPr="00C97229" w:rsidRDefault="003B39BA" w:rsidP="003B39B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login authentication </w:t>
                            </w:r>
                            <w:proofErr w:type="spellStart"/>
                            <w:r w:rsidRPr="003B39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Remote_Access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167AE" id="_x0000_s1028" type="#_x0000_t202" style="position:absolute;left:0;text-align:left;margin-left:.8pt;margin-top:1.1pt;width:419.1pt;height:336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">
                <v:textbox>
                  <w:txbxContent>
                    <w:p w14:paraId="5A0D4291" w14:textId="77777777" w:rsidR="00E67589" w:rsidRPr="006F5A17" w:rsidRDefault="00E67589" w:rsidP="00E43CDA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2a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742FEA">
                        <w:rPr>
                          <w:b/>
                          <w:bCs/>
                          <w:sz w:val="28"/>
                          <w:szCs w:val="22"/>
                        </w:rPr>
                        <w:t xml:space="preserve">All commands are in the </w:t>
                      </w: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 xml:space="preserve">Berlin2 </w:t>
                      </w:r>
                      <w:r w:rsidRPr="00742FEA">
                        <w:rPr>
                          <w:b/>
                          <w:bCs/>
                          <w:sz w:val="28"/>
                          <w:szCs w:val="22"/>
                        </w:rPr>
                        <w:t xml:space="preserve"> router</w:t>
                      </w:r>
                    </w:p>
                    <w:p w14:paraId="238601FE" w14:textId="77777777" w:rsidR="00E67589" w:rsidRPr="00D6691C" w:rsidRDefault="00E67589" w:rsidP="00E43CDA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</w:p>
                    <w:p w14:paraId="225AE9D6" w14:textId="77777777" w:rsidR="00ED0FA7" w:rsidRDefault="00E67589" w:rsidP="00031662">
                      <w:pPr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A 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AAA</w:t>
                      </w:r>
                      <w:r w:rsidR="00E849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 method</w:t>
                      </w:r>
                      <w:r w:rsidR="00E849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for all lines,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 RADIUS server, backup</w:t>
                      </w:r>
                      <w:r w:rsidR="009050E8">
                        <w:rPr>
                          <w:b/>
                          <w:bCs/>
                          <w:sz w:val="22"/>
                          <w:szCs w:val="24"/>
                        </w:rPr>
                        <w:t xml:space="preserve"> =&gt;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A87A7E">
                        <w:rPr>
                          <w:b/>
                          <w:bCs/>
                          <w:sz w:val="22"/>
                          <w:szCs w:val="24"/>
                        </w:rPr>
                        <w:t>enable password</w:t>
                      </w:r>
                    </w:p>
                    <w:p w14:paraId="0F3CABC7" w14:textId="77777777" w:rsidR="006958EA" w:rsidRDefault="006958EA" w:rsidP="00031662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3BE7C7FC" w14:textId="77777777" w:rsidR="00504313" w:rsidRPr="00504313" w:rsidRDefault="00504313" w:rsidP="005043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aaa</w:t>
                      </w:r>
                      <w:proofErr w:type="spellEnd"/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new-model</w:t>
                      </w:r>
                    </w:p>
                    <w:p w14:paraId="45EFE35E" w14:textId="77777777" w:rsidR="00504313" w:rsidRPr="00504313" w:rsidRDefault="00504313" w:rsidP="005043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aaa</w:t>
                      </w:r>
                      <w:proofErr w:type="spellEnd"/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authentication login default group radius enable</w:t>
                      </w:r>
                    </w:p>
                    <w:p w14:paraId="1EF2584E" w14:textId="77777777" w:rsidR="00504313" w:rsidRPr="00504313" w:rsidRDefault="00504313" w:rsidP="005043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radius-server host 202.1.1.100 key enable</w:t>
                      </w:r>
                    </w:p>
                    <w:p w14:paraId="523262EE" w14:textId="77777777" w:rsidR="00504313" w:rsidRPr="00504313" w:rsidRDefault="00504313" w:rsidP="005043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aaa</w:t>
                      </w:r>
                      <w:proofErr w:type="spellEnd"/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authentication login default group radius enable</w:t>
                      </w:r>
                    </w:p>
                    <w:p w14:paraId="720A1FF2" w14:textId="77777777" w:rsidR="00504313" w:rsidRPr="00504313" w:rsidRDefault="00504313" w:rsidP="005043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line con 0</w:t>
                      </w:r>
                    </w:p>
                    <w:p w14:paraId="5B08B5D1" w14:textId="09787ECE" w:rsidR="00ED0FA7" w:rsidRDefault="00504313" w:rsidP="005043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504313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login authentication default</w:t>
                      </w:r>
                    </w:p>
                    <w:p w14:paraId="16DEB4AB" w14:textId="77777777" w:rsidR="00ED0FA7" w:rsidRDefault="00ED0FA7" w:rsidP="00031662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0AD9C6F4" w14:textId="77777777" w:rsidR="00ED0FA7" w:rsidRDefault="00ED0FA7" w:rsidP="00031662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44437B90" w14:textId="77777777" w:rsidR="00E67589" w:rsidRPr="00D6691C" w:rsidRDefault="00E67589" w:rsidP="00C97229">
                      <w:pPr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B 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AAA named method </w:t>
                      </w:r>
                      <w:proofErr w:type="spellStart"/>
                      <w:r w:rsidR="00A87A7E">
                        <w:rPr>
                          <w:b/>
                          <w:bCs/>
                          <w:sz w:val="22"/>
                          <w:szCs w:val="24"/>
                        </w:rPr>
                        <w:t>REMOTE_</w:t>
                      </w:r>
                      <w:r w:rsidR="00E849DB">
                        <w:rPr>
                          <w:b/>
                          <w:bCs/>
                          <w:sz w:val="22"/>
                          <w:szCs w:val="24"/>
                        </w:rPr>
                        <w:t>Access</w:t>
                      </w:r>
                      <w:proofErr w:type="spellEnd"/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,  RADIUS server,</w:t>
                      </w:r>
                      <w:r w:rsidR="00A87A7E">
                        <w:rPr>
                          <w:b/>
                          <w:bCs/>
                          <w:sz w:val="22"/>
                          <w:szCs w:val="24"/>
                        </w:rPr>
                        <w:t xml:space="preserve"> no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 backup </w:t>
                      </w:r>
                    </w:p>
                    <w:p w14:paraId="38201D3D" w14:textId="77777777" w:rsidR="003B39BA" w:rsidRPr="003B39BA" w:rsidRDefault="003B39BA" w:rsidP="003B39BA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spellStart"/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aaa</w:t>
                      </w:r>
                      <w:proofErr w:type="spellEnd"/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authentication login </w:t>
                      </w:r>
                      <w:proofErr w:type="spellStart"/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Remote_Access</w:t>
                      </w:r>
                      <w:proofErr w:type="spellEnd"/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group radius</w:t>
                      </w:r>
                    </w:p>
                    <w:p w14:paraId="430E79D0" w14:textId="77777777" w:rsidR="003B39BA" w:rsidRPr="003B39BA" w:rsidRDefault="003B39BA" w:rsidP="003B39BA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line </w:t>
                      </w:r>
                      <w:proofErr w:type="spellStart"/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vty</w:t>
                      </w:r>
                      <w:proofErr w:type="spellEnd"/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0</w:t>
                      </w:r>
                    </w:p>
                    <w:p w14:paraId="4B1F511A" w14:textId="1D63F370" w:rsidR="00E67589" w:rsidRPr="00C97229" w:rsidRDefault="003B39BA" w:rsidP="003B39BA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login authentication </w:t>
                      </w:r>
                      <w:proofErr w:type="spellStart"/>
                      <w:r w:rsidRPr="003B39B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Remote_Access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F4E37C" w14:textId="77777777" w:rsidR="00DF0D9C" w:rsidRPr="00DF0D9C" w:rsidRDefault="00DF0D9C" w:rsidP="00DF0D9C">
      <w:pPr>
        <w:autoSpaceDE w:val="0"/>
        <w:ind w:left="720"/>
        <w:rPr>
          <w:b/>
          <w:bCs/>
          <w:sz w:val="22"/>
          <w:szCs w:val="24"/>
        </w:rPr>
      </w:pPr>
    </w:p>
    <w:p w14:paraId="44FB30F8" w14:textId="77777777" w:rsidR="00C45B7B" w:rsidRDefault="00C45B7B" w:rsidP="00314E11">
      <w:pPr>
        <w:autoSpaceDE w:val="0"/>
        <w:rPr>
          <w:b/>
          <w:bCs/>
          <w:color w:val="336666"/>
          <w:sz w:val="32"/>
          <w:szCs w:val="24"/>
        </w:rPr>
      </w:pPr>
    </w:p>
    <w:p w14:paraId="1DA6542E" w14:textId="77777777" w:rsidR="00C45B7B" w:rsidRDefault="00C45B7B" w:rsidP="00C45B7B">
      <w:pPr>
        <w:autoSpaceDE w:val="0"/>
        <w:ind w:left="720"/>
        <w:rPr>
          <w:b/>
          <w:bCs/>
          <w:color w:val="336666"/>
          <w:sz w:val="32"/>
          <w:szCs w:val="24"/>
        </w:rPr>
      </w:pPr>
    </w:p>
    <w:p w14:paraId="3041E394" w14:textId="77777777" w:rsidR="00E256DB" w:rsidRDefault="00E256DB" w:rsidP="00654B54">
      <w:pPr>
        <w:autoSpaceDE w:val="0"/>
        <w:rPr>
          <w:b/>
          <w:bCs/>
          <w:i/>
          <w:color w:val="336666"/>
          <w:sz w:val="32"/>
          <w:szCs w:val="32"/>
        </w:rPr>
      </w:pPr>
    </w:p>
    <w:p w14:paraId="722B00AE" w14:textId="77777777" w:rsidR="00E256DB" w:rsidRDefault="00E256DB" w:rsidP="00654B54">
      <w:pPr>
        <w:autoSpaceDE w:val="0"/>
        <w:rPr>
          <w:b/>
          <w:bCs/>
          <w:i/>
          <w:color w:val="336666"/>
          <w:sz w:val="32"/>
          <w:szCs w:val="32"/>
        </w:rPr>
      </w:pPr>
    </w:p>
    <w:p w14:paraId="42C6D796" w14:textId="77777777" w:rsidR="00E256DB" w:rsidRDefault="00E256DB" w:rsidP="00654B54">
      <w:pPr>
        <w:autoSpaceDE w:val="0"/>
        <w:rPr>
          <w:b/>
          <w:bCs/>
          <w:i/>
          <w:color w:val="336666"/>
          <w:sz w:val="32"/>
          <w:szCs w:val="32"/>
        </w:rPr>
      </w:pPr>
    </w:p>
    <w:p w14:paraId="6E1831B3" w14:textId="77777777" w:rsidR="00E256DB" w:rsidRDefault="00E256DB" w:rsidP="00654B54">
      <w:pPr>
        <w:autoSpaceDE w:val="0"/>
        <w:rPr>
          <w:b/>
          <w:bCs/>
          <w:i/>
          <w:color w:val="336666"/>
          <w:sz w:val="32"/>
          <w:szCs w:val="32"/>
        </w:rPr>
      </w:pPr>
    </w:p>
    <w:p w14:paraId="54E11D2A" w14:textId="77777777" w:rsidR="00E256DB" w:rsidRDefault="00E256DB" w:rsidP="00654B54">
      <w:pPr>
        <w:autoSpaceDE w:val="0"/>
        <w:rPr>
          <w:b/>
          <w:bCs/>
          <w:i/>
          <w:color w:val="336666"/>
          <w:sz w:val="32"/>
          <w:szCs w:val="32"/>
        </w:rPr>
      </w:pPr>
    </w:p>
    <w:p w14:paraId="31126E5D" w14:textId="77777777" w:rsidR="00E256DB" w:rsidRDefault="00E256DB" w:rsidP="00654B54">
      <w:pPr>
        <w:autoSpaceDE w:val="0"/>
        <w:rPr>
          <w:b/>
          <w:bCs/>
          <w:i/>
          <w:color w:val="336666"/>
          <w:sz w:val="32"/>
          <w:szCs w:val="32"/>
        </w:rPr>
      </w:pPr>
    </w:p>
    <w:p w14:paraId="70DA777B" w14:textId="77777777" w:rsidR="00654B54" w:rsidRPr="004549B4" w:rsidRDefault="00654B54" w:rsidP="00654B54">
      <w:pPr>
        <w:autoSpaceDE w:val="0"/>
        <w:rPr>
          <w:b/>
          <w:bCs/>
          <w:i/>
          <w:color w:val="336666"/>
          <w:sz w:val="32"/>
          <w:szCs w:val="32"/>
        </w:rPr>
      </w:pPr>
      <w:r w:rsidRPr="004549B4">
        <w:rPr>
          <w:b/>
          <w:bCs/>
          <w:i/>
          <w:color w:val="336666"/>
          <w:sz w:val="32"/>
          <w:szCs w:val="32"/>
        </w:rPr>
        <w:t>Task 2</w:t>
      </w:r>
      <w:r>
        <w:rPr>
          <w:b/>
          <w:bCs/>
          <w:i/>
          <w:color w:val="336666"/>
          <w:sz w:val="32"/>
          <w:szCs w:val="32"/>
        </w:rPr>
        <w:t>b</w:t>
      </w:r>
      <w:r w:rsidRPr="004549B4">
        <w:rPr>
          <w:b/>
          <w:bCs/>
          <w:i/>
          <w:color w:val="336666"/>
          <w:sz w:val="32"/>
          <w:szCs w:val="32"/>
        </w:rPr>
        <w:t xml:space="preserve">  ipv4 ACLs </w:t>
      </w:r>
      <w:r w:rsidR="00A8573D">
        <w:rPr>
          <w:b/>
          <w:bCs/>
          <w:i/>
          <w:color w:val="336666"/>
          <w:sz w:val="22"/>
          <w:szCs w:val="32"/>
        </w:rPr>
        <w:t xml:space="preserve">on the Hamburg2 </w:t>
      </w:r>
      <w:r w:rsidR="00A8573D" w:rsidRPr="00A8573D">
        <w:rPr>
          <w:b/>
          <w:bCs/>
          <w:i/>
          <w:color w:val="336666"/>
          <w:sz w:val="22"/>
          <w:szCs w:val="32"/>
        </w:rPr>
        <w:t xml:space="preserve"> router</w:t>
      </w:r>
    </w:p>
    <w:p w14:paraId="2DE403A5" w14:textId="77777777" w:rsidR="00654B54" w:rsidRPr="00DF0D9C" w:rsidRDefault="00654B54" w:rsidP="00654B54">
      <w:pPr>
        <w:autoSpaceDE w:val="0"/>
        <w:rPr>
          <w:b/>
          <w:bCs/>
          <w:sz w:val="22"/>
          <w:szCs w:val="24"/>
        </w:rPr>
      </w:pPr>
    </w:p>
    <w:p w14:paraId="093FDB65" w14:textId="77777777" w:rsidR="00654B54" w:rsidRPr="00987D50" w:rsidRDefault="00654B54" w:rsidP="00654B54">
      <w:pPr>
        <w:numPr>
          <w:ilvl w:val="0"/>
          <w:numId w:val="29"/>
        </w:numPr>
        <w:autoSpaceDE w:val="0"/>
        <w:rPr>
          <w:b/>
          <w:bCs/>
          <w:sz w:val="22"/>
          <w:szCs w:val="24"/>
        </w:rPr>
      </w:pPr>
      <w:r w:rsidRPr="00987D50">
        <w:rPr>
          <w:b/>
          <w:bCs/>
          <w:sz w:val="22"/>
          <w:szCs w:val="24"/>
        </w:rPr>
        <w:t xml:space="preserve">On the Hamburg2 router, write a </w:t>
      </w:r>
      <w:r w:rsidRPr="00987D50">
        <w:rPr>
          <w:b/>
          <w:bCs/>
          <w:color w:val="0070C0"/>
          <w:sz w:val="22"/>
          <w:szCs w:val="24"/>
        </w:rPr>
        <w:t>named</w:t>
      </w:r>
      <w:r w:rsidRPr="00987D50">
        <w:rPr>
          <w:b/>
          <w:bCs/>
          <w:sz w:val="22"/>
          <w:szCs w:val="24"/>
        </w:rPr>
        <w:t xml:space="preserve"> </w:t>
      </w:r>
      <w:r w:rsidRPr="00987D50">
        <w:rPr>
          <w:b/>
          <w:bCs/>
          <w:color w:val="0070C0"/>
          <w:sz w:val="22"/>
          <w:szCs w:val="24"/>
        </w:rPr>
        <w:t>extended</w:t>
      </w:r>
      <w:r w:rsidRPr="00987D50">
        <w:rPr>
          <w:b/>
          <w:bCs/>
          <w:sz w:val="22"/>
          <w:szCs w:val="24"/>
        </w:rPr>
        <w:t xml:space="preserve"> ACL called </w:t>
      </w:r>
      <w:r w:rsidRPr="00987D50">
        <w:rPr>
          <w:b/>
          <w:bCs/>
          <w:i/>
          <w:color w:val="FF0000"/>
          <w:sz w:val="22"/>
          <w:szCs w:val="24"/>
        </w:rPr>
        <w:t>TEST</w:t>
      </w:r>
      <w:r w:rsidR="009050E8" w:rsidRPr="00987D50">
        <w:rPr>
          <w:b/>
          <w:bCs/>
          <w:i/>
          <w:color w:val="FF0000"/>
          <w:sz w:val="22"/>
          <w:szCs w:val="24"/>
        </w:rPr>
        <w:t>2</w:t>
      </w:r>
      <w:r w:rsidR="003509EE" w:rsidRPr="00987D50">
        <w:rPr>
          <w:b/>
          <w:bCs/>
          <w:i/>
          <w:color w:val="FF0000"/>
          <w:sz w:val="22"/>
          <w:szCs w:val="24"/>
        </w:rPr>
        <w:t>4</w:t>
      </w:r>
      <w:r w:rsidRPr="00987D50">
        <w:rPr>
          <w:b/>
          <w:bCs/>
          <w:color w:val="FF0000"/>
          <w:sz w:val="22"/>
          <w:szCs w:val="24"/>
        </w:rPr>
        <w:t>.</w:t>
      </w:r>
      <w:r w:rsidRPr="00987D50">
        <w:rPr>
          <w:b/>
          <w:bCs/>
          <w:sz w:val="22"/>
          <w:szCs w:val="24"/>
        </w:rPr>
        <w:t xml:space="preserve">  </w:t>
      </w:r>
    </w:p>
    <w:p w14:paraId="62431CDC" w14:textId="77777777" w:rsidR="00654B54" w:rsidRPr="00987D50" w:rsidRDefault="00654B54" w:rsidP="00E256DB">
      <w:pPr>
        <w:autoSpaceDE w:val="0"/>
        <w:rPr>
          <w:b/>
          <w:bCs/>
          <w:sz w:val="22"/>
          <w:szCs w:val="24"/>
        </w:rPr>
      </w:pPr>
    </w:p>
    <w:p w14:paraId="6B61D0D2" w14:textId="77777777" w:rsidR="00E256DB" w:rsidRPr="00987D50" w:rsidRDefault="00E256DB" w:rsidP="00E256DB">
      <w:pPr>
        <w:autoSpaceDE w:val="0"/>
        <w:rPr>
          <w:b/>
          <w:bCs/>
          <w:sz w:val="22"/>
          <w:szCs w:val="24"/>
        </w:rPr>
      </w:pPr>
      <w:r w:rsidRPr="00987D50">
        <w:rPr>
          <w:b/>
          <w:bCs/>
          <w:sz w:val="22"/>
          <w:szCs w:val="24"/>
        </w:rPr>
        <w:t>This ACL will match the following types of traffic (match with permit statements)</w:t>
      </w:r>
    </w:p>
    <w:p w14:paraId="55667AED" w14:textId="77777777" w:rsidR="00E256DB" w:rsidRPr="00987D50" w:rsidRDefault="00FF2553" w:rsidP="00E256DB">
      <w:pPr>
        <w:autoSpaceDE w:val="0"/>
        <w:ind w:left="1440"/>
        <w:rPr>
          <w:b/>
          <w:bCs/>
          <w:sz w:val="22"/>
          <w:szCs w:val="24"/>
        </w:rPr>
      </w:pPr>
      <w:r w:rsidRPr="00987D50">
        <w:rPr>
          <w:b/>
          <w:bCs/>
          <w:sz w:val="22"/>
          <w:szCs w:val="24"/>
        </w:rPr>
        <w:t xml:space="preserve">a) </w:t>
      </w:r>
      <w:r w:rsidR="009050E8" w:rsidRPr="00987D50">
        <w:rPr>
          <w:b/>
          <w:bCs/>
          <w:sz w:val="22"/>
          <w:szCs w:val="24"/>
        </w:rPr>
        <w:t>secure web</w:t>
      </w:r>
      <w:r w:rsidRPr="00987D50">
        <w:rPr>
          <w:b/>
          <w:bCs/>
          <w:sz w:val="22"/>
          <w:szCs w:val="24"/>
        </w:rPr>
        <w:t xml:space="preserve"> </w:t>
      </w:r>
      <w:r w:rsidR="00F171FD" w:rsidRPr="00987D50">
        <w:rPr>
          <w:b/>
          <w:bCs/>
          <w:sz w:val="22"/>
          <w:szCs w:val="24"/>
        </w:rPr>
        <w:t xml:space="preserve">requests </w:t>
      </w:r>
      <w:r w:rsidRPr="00987D50">
        <w:rPr>
          <w:b/>
          <w:bCs/>
          <w:sz w:val="22"/>
          <w:szCs w:val="24"/>
        </w:rPr>
        <w:t>from PC2</w:t>
      </w:r>
      <w:r w:rsidR="00F171FD" w:rsidRPr="00987D50">
        <w:rPr>
          <w:b/>
          <w:bCs/>
          <w:sz w:val="22"/>
          <w:szCs w:val="24"/>
        </w:rPr>
        <w:t>1</w:t>
      </w:r>
      <w:r w:rsidRPr="00987D50">
        <w:rPr>
          <w:b/>
          <w:bCs/>
          <w:sz w:val="22"/>
          <w:szCs w:val="24"/>
        </w:rPr>
        <w:t xml:space="preserve"> (192.1.1.2</w:t>
      </w:r>
      <w:r w:rsidR="00F171FD" w:rsidRPr="00987D50">
        <w:rPr>
          <w:b/>
          <w:bCs/>
          <w:sz w:val="22"/>
          <w:szCs w:val="24"/>
        </w:rPr>
        <w:t>0</w:t>
      </w:r>
      <w:r w:rsidRPr="00987D50">
        <w:rPr>
          <w:b/>
          <w:bCs/>
          <w:sz w:val="22"/>
          <w:szCs w:val="24"/>
        </w:rPr>
        <w:t>)</w:t>
      </w:r>
      <w:r w:rsidR="00E256DB" w:rsidRPr="00987D50">
        <w:rPr>
          <w:b/>
          <w:bCs/>
          <w:sz w:val="22"/>
          <w:szCs w:val="24"/>
        </w:rPr>
        <w:t xml:space="preserve"> to the server at 142.1.1.25</w:t>
      </w:r>
      <w:r w:rsidR="003509EE" w:rsidRPr="00987D50">
        <w:rPr>
          <w:b/>
          <w:bCs/>
          <w:sz w:val="22"/>
          <w:szCs w:val="24"/>
        </w:rPr>
        <w:t>3</w:t>
      </w:r>
    </w:p>
    <w:p w14:paraId="61A503F4" w14:textId="77777777" w:rsidR="00E256DB" w:rsidRPr="00987D50" w:rsidRDefault="00E256DB" w:rsidP="00E256DB">
      <w:pPr>
        <w:autoSpaceDE w:val="0"/>
        <w:ind w:left="1440"/>
        <w:rPr>
          <w:b/>
          <w:bCs/>
          <w:sz w:val="22"/>
          <w:szCs w:val="24"/>
        </w:rPr>
      </w:pPr>
      <w:r w:rsidRPr="00987D50">
        <w:rPr>
          <w:b/>
          <w:bCs/>
          <w:sz w:val="22"/>
          <w:szCs w:val="24"/>
        </w:rPr>
        <w:t>b) ping</w:t>
      </w:r>
      <w:r w:rsidR="0055643D" w:rsidRPr="00987D50">
        <w:rPr>
          <w:b/>
          <w:bCs/>
          <w:sz w:val="22"/>
          <w:szCs w:val="24"/>
        </w:rPr>
        <w:t xml:space="preserve"> requests </w:t>
      </w:r>
      <w:r w:rsidRPr="00987D50">
        <w:rPr>
          <w:b/>
          <w:bCs/>
          <w:sz w:val="22"/>
          <w:szCs w:val="24"/>
        </w:rPr>
        <w:t xml:space="preserve">from the </w:t>
      </w:r>
      <w:r w:rsidR="00FF2553" w:rsidRPr="00987D50">
        <w:rPr>
          <w:b/>
          <w:bCs/>
          <w:sz w:val="22"/>
          <w:szCs w:val="24"/>
        </w:rPr>
        <w:t xml:space="preserve">Hamburg2 LAN (192.1.1.0/24) </w:t>
      </w:r>
      <w:r w:rsidRPr="00987D50">
        <w:rPr>
          <w:b/>
          <w:bCs/>
          <w:sz w:val="22"/>
          <w:szCs w:val="24"/>
        </w:rPr>
        <w:t xml:space="preserve">to any destination </w:t>
      </w:r>
    </w:p>
    <w:p w14:paraId="33C973CB" w14:textId="77777777" w:rsidR="00E256DB" w:rsidRPr="00987D50" w:rsidRDefault="00E256DB" w:rsidP="00E256DB">
      <w:pPr>
        <w:autoSpaceDE w:val="0"/>
        <w:ind w:left="1440"/>
        <w:rPr>
          <w:b/>
          <w:bCs/>
          <w:sz w:val="22"/>
          <w:szCs w:val="24"/>
        </w:rPr>
      </w:pPr>
      <w:r w:rsidRPr="00987D50">
        <w:rPr>
          <w:b/>
          <w:bCs/>
          <w:sz w:val="22"/>
          <w:szCs w:val="24"/>
        </w:rPr>
        <w:t xml:space="preserve">c)  </w:t>
      </w:r>
      <w:r w:rsidR="00F171FD" w:rsidRPr="00987D50">
        <w:rPr>
          <w:b/>
          <w:bCs/>
          <w:sz w:val="22"/>
          <w:szCs w:val="24"/>
        </w:rPr>
        <w:t>telnet</w:t>
      </w:r>
      <w:r w:rsidRPr="00987D50">
        <w:rPr>
          <w:b/>
          <w:bCs/>
          <w:sz w:val="22"/>
          <w:szCs w:val="24"/>
        </w:rPr>
        <w:t xml:space="preserve"> </w:t>
      </w:r>
      <w:r w:rsidR="003509EE" w:rsidRPr="00987D50">
        <w:rPr>
          <w:b/>
          <w:bCs/>
          <w:sz w:val="22"/>
          <w:szCs w:val="24"/>
        </w:rPr>
        <w:t xml:space="preserve">reply </w:t>
      </w:r>
      <w:r w:rsidRPr="00987D50">
        <w:rPr>
          <w:b/>
          <w:bCs/>
          <w:sz w:val="22"/>
          <w:szCs w:val="24"/>
        </w:rPr>
        <w:t>packets from a</w:t>
      </w:r>
      <w:r w:rsidR="00F171FD" w:rsidRPr="00987D50">
        <w:rPr>
          <w:b/>
          <w:bCs/>
          <w:sz w:val="22"/>
          <w:szCs w:val="24"/>
        </w:rPr>
        <w:t xml:space="preserve"> telnet</w:t>
      </w:r>
      <w:r w:rsidRPr="00987D50">
        <w:rPr>
          <w:b/>
          <w:bCs/>
          <w:sz w:val="22"/>
          <w:szCs w:val="24"/>
        </w:rPr>
        <w:t xml:space="preserve"> server </w:t>
      </w:r>
      <w:r w:rsidR="00F171FD" w:rsidRPr="00987D50">
        <w:rPr>
          <w:b/>
          <w:bCs/>
          <w:sz w:val="22"/>
          <w:szCs w:val="24"/>
        </w:rPr>
        <w:t xml:space="preserve">on the Hamburg2 LAN </w:t>
      </w:r>
      <w:r w:rsidRPr="00987D50">
        <w:rPr>
          <w:b/>
          <w:bCs/>
          <w:sz w:val="22"/>
          <w:szCs w:val="24"/>
        </w:rPr>
        <w:t>with any source address going to any dest</w:t>
      </w:r>
      <w:r w:rsidR="00F171FD" w:rsidRPr="00987D50">
        <w:rPr>
          <w:b/>
          <w:bCs/>
          <w:sz w:val="22"/>
          <w:szCs w:val="24"/>
        </w:rPr>
        <w:t>in</w:t>
      </w:r>
      <w:r w:rsidRPr="00987D50">
        <w:rPr>
          <w:b/>
          <w:bCs/>
          <w:sz w:val="22"/>
          <w:szCs w:val="24"/>
        </w:rPr>
        <w:t>ation</w:t>
      </w:r>
    </w:p>
    <w:p w14:paraId="0F78D3C8" w14:textId="77777777" w:rsidR="00E256DB" w:rsidRPr="00987D50" w:rsidRDefault="00E256DB" w:rsidP="00E256DB">
      <w:pPr>
        <w:autoSpaceDE w:val="0"/>
        <w:ind w:left="1440"/>
        <w:rPr>
          <w:b/>
          <w:bCs/>
          <w:sz w:val="22"/>
          <w:szCs w:val="24"/>
        </w:rPr>
      </w:pPr>
      <w:r w:rsidRPr="00987D50">
        <w:rPr>
          <w:b/>
          <w:bCs/>
          <w:sz w:val="22"/>
          <w:szCs w:val="24"/>
        </w:rPr>
        <w:t xml:space="preserve">d) </w:t>
      </w:r>
      <w:r w:rsidR="009050E8" w:rsidRPr="00987D50">
        <w:rPr>
          <w:b/>
          <w:bCs/>
          <w:sz w:val="22"/>
          <w:szCs w:val="24"/>
        </w:rPr>
        <w:t>ftp</w:t>
      </w:r>
      <w:r w:rsidRPr="00987D50">
        <w:rPr>
          <w:b/>
          <w:bCs/>
          <w:sz w:val="22"/>
          <w:szCs w:val="24"/>
        </w:rPr>
        <w:t xml:space="preserve"> from any source address</w:t>
      </w:r>
      <w:r w:rsidR="00FF2553" w:rsidRPr="00987D50">
        <w:rPr>
          <w:b/>
          <w:bCs/>
          <w:sz w:val="22"/>
          <w:szCs w:val="24"/>
        </w:rPr>
        <w:t xml:space="preserve"> to the Munich2</w:t>
      </w:r>
      <w:r w:rsidRPr="00987D50">
        <w:rPr>
          <w:b/>
          <w:bCs/>
          <w:sz w:val="22"/>
          <w:szCs w:val="24"/>
        </w:rPr>
        <w:t xml:space="preserve"> router's fa0/0 address (142.1.1.2)</w:t>
      </w:r>
    </w:p>
    <w:p w14:paraId="6FE10E1E" w14:textId="77777777" w:rsidR="00E256DB" w:rsidRPr="00987D50" w:rsidRDefault="00E256DB" w:rsidP="00E256DB">
      <w:pPr>
        <w:autoSpaceDE w:val="0"/>
        <w:ind w:left="1440"/>
        <w:rPr>
          <w:b/>
          <w:bCs/>
          <w:sz w:val="22"/>
          <w:szCs w:val="24"/>
        </w:rPr>
      </w:pPr>
      <w:r w:rsidRPr="00987D50">
        <w:rPr>
          <w:b/>
          <w:bCs/>
          <w:sz w:val="22"/>
          <w:szCs w:val="24"/>
        </w:rPr>
        <w:lastRenderedPageBreak/>
        <w:t xml:space="preserve">e) include an ACE (Access Control entry = a single ACL line) on line </w:t>
      </w:r>
      <w:r w:rsidR="009050E8" w:rsidRPr="00987D50">
        <w:rPr>
          <w:b/>
          <w:bCs/>
          <w:sz w:val="22"/>
          <w:szCs w:val="24"/>
        </w:rPr>
        <w:t>95</w:t>
      </w:r>
      <w:r w:rsidRPr="00987D50">
        <w:rPr>
          <w:b/>
          <w:bCs/>
          <w:sz w:val="22"/>
          <w:szCs w:val="24"/>
        </w:rPr>
        <w:t xml:space="preserve">0 that will deny all other </w:t>
      </w:r>
      <w:proofErr w:type="spellStart"/>
      <w:r w:rsidRPr="00987D50">
        <w:rPr>
          <w:b/>
          <w:bCs/>
          <w:sz w:val="22"/>
          <w:szCs w:val="24"/>
        </w:rPr>
        <w:t>ip</w:t>
      </w:r>
      <w:proofErr w:type="spellEnd"/>
      <w:r w:rsidRPr="00987D50">
        <w:rPr>
          <w:b/>
          <w:bCs/>
          <w:sz w:val="22"/>
          <w:szCs w:val="24"/>
        </w:rPr>
        <w:t xml:space="preserve"> traffic</w:t>
      </w:r>
    </w:p>
    <w:p w14:paraId="49E398E2" w14:textId="77777777" w:rsidR="00013360" w:rsidRPr="00C313AE" w:rsidRDefault="00013360" w:rsidP="00654B54">
      <w:pPr>
        <w:autoSpaceDE w:val="0"/>
        <w:ind w:left="1440"/>
        <w:rPr>
          <w:sz w:val="22"/>
          <w:szCs w:val="24"/>
        </w:rPr>
      </w:pPr>
    </w:p>
    <w:p w14:paraId="16287F21" w14:textId="77777777" w:rsidR="00293D8D" w:rsidRDefault="00293D8D" w:rsidP="002622F0">
      <w:pPr>
        <w:autoSpaceDE w:val="0"/>
        <w:rPr>
          <w:b/>
          <w:bCs/>
          <w:sz w:val="22"/>
          <w:szCs w:val="24"/>
        </w:rPr>
      </w:pPr>
    </w:p>
    <w:p w14:paraId="3191D786" w14:textId="77777777" w:rsidR="00E76E27" w:rsidRPr="00B0111B" w:rsidRDefault="003743E0" w:rsidP="00B0111B">
      <w:pPr>
        <w:autoSpaceDE w:val="0"/>
        <w:rPr>
          <w:b/>
          <w:bCs/>
          <w:i/>
          <w:color w:val="336666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1FDF44E9" wp14:editId="07777777">
                <wp:simplePos x="0" y="0"/>
                <wp:positionH relativeFrom="column">
                  <wp:posOffset>-44450</wp:posOffset>
                </wp:positionH>
                <wp:positionV relativeFrom="paragraph">
                  <wp:posOffset>141605</wp:posOffset>
                </wp:positionV>
                <wp:extent cx="5322570" cy="5219700"/>
                <wp:effectExtent l="12700" t="8255" r="8255" b="1079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521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EAE7C" w14:textId="77777777" w:rsidR="00E67589" w:rsidRPr="006D7E88" w:rsidRDefault="00E67589" w:rsidP="00654B54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2b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742FEA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All commands are in the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Hamburg2 </w:t>
                            </w:r>
                            <w:r w:rsidRPr="00742FEA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 router</w:t>
                            </w:r>
                          </w:p>
                          <w:p w14:paraId="5BE93A62" w14:textId="77777777" w:rsidR="00E67589" w:rsidRPr="00D6691C" w:rsidRDefault="00E67589" w:rsidP="00654B54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</w:p>
                          <w:p w14:paraId="695C083B" w14:textId="77777777" w:rsidR="00E67589" w:rsidRDefault="00987D50" w:rsidP="00654B54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bookmarkStart w:id="3" w:name="_Hlk160631196"/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Write the command to ….</w:t>
                            </w:r>
                            <w:bookmarkEnd w:id="3"/>
                            <w:r w:rsidR="00E67589" w:rsidRPr="00654B54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create the named ACL called </w:t>
                            </w:r>
                            <w:r w:rsidR="00E67589" w:rsidRPr="006D5DAE"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TEST</w:t>
                            </w:r>
                            <w:r w:rsidR="00A337B7" w:rsidRPr="006D5DAE"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2</w:t>
                            </w:r>
                            <w:r w:rsidR="003509EE"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4</w:t>
                            </w:r>
                          </w:p>
                          <w:p w14:paraId="384BA73E" w14:textId="25A5C7A3" w:rsidR="00E67589" w:rsidRPr="0055643D" w:rsidRDefault="00861E62" w:rsidP="00654B54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</w:t>
                            </w:r>
                            <w:proofErr w:type="spellEnd"/>
                            <w:r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access-list extended TEST24</w:t>
                            </w:r>
                          </w:p>
                          <w:p w14:paraId="34B3F2EB" w14:textId="77777777" w:rsidR="00E67589" w:rsidRPr="00654B54" w:rsidRDefault="00E67589" w:rsidP="00654B54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</w:p>
                          <w:p w14:paraId="603D4BB3" w14:textId="77777777" w:rsidR="00E67589" w:rsidRPr="009050E8" w:rsidRDefault="009050E8" w:rsidP="009050E8">
                            <w:pPr>
                              <w:autoSpaceDE w:val="0"/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a   </w:t>
                            </w:r>
                            <w:r w:rsidRPr="00987D50">
                              <w:rPr>
                                <w:b/>
                                <w:bCs/>
                                <w:color w:val="C00000"/>
                                <w:sz w:val="22"/>
                                <w:szCs w:val="24"/>
                              </w:rPr>
                              <w:t>secure</w:t>
                            </w:r>
                            <w:r w:rsidRPr="009050E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web from PC2</w:t>
                            </w:r>
                            <w:r w:rsidR="00F171FD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1</w:t>
                            </w:r>
                            <w:r w:rsidRPr="009050E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(192.1.1.2</w:t>
                            </w:r>
                            <w:r w:rsidR="00F171FD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0</w:t>
                            </w:r>
                            <w:r w:rsidRPr="009050E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) to the server at 142.1.1.25</w:t>
                            </w:r>
                            <w:r w:rsidR="003509E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3</w:t>
                            </w:r>
                          </w:p>
                          <w:p w14:paraId="261C86FC" w14:textId="013779D8" w:rsidR="00C07B4B" w:rsidRDefault="00C07B4B" w:rsidP="00654B54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1</w:t>
                            </w:r>
                            <w:r w:rsidRPr="0055643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permit</w:t>
                            </w:r>
                            <w:r w:rsidR="003B39B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861E62"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tcp</w:t>
                            </w:r>
                            <w:proofErr w:type="spellEnd"/>
                            <w:r w:rsidR="00861E62"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host 192.1.1.20 host 142.1.1.253 eq 443</w:t>
                            </w:r>
                          </w:p>
                          <w:p w14:paraId="7D34F5C7" w14:textId="77777777" w:rsidR="00C07B4B" w:rsidRDefault="00C07B4B" w:rsidP="00654B54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51BF5988" w14:textId="6F058335" w:rsidR="00E67589" w:rsidRDefault="00E67589" w:rsidP="00654B54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b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E256DB" w:rsidRPr="00E256DB">
                              <w:t xml:space="preserve"> </w:t>
                            </w:r>
                            <w:r w:rsidR="00FF2553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ping </w:t>
                            </w:r>
                            <w:r w:rsidR="009050E8" w:rsidRPr="00987D50">
                              <w:rPr>
                                <w:b/>
                                <w:bCs/>
                                <w:color w:val="C00000"/>
                                <w:sz w:val="22"/>
                                <w:szCs w:val="24"/>
                              </w:rPr>
                              <w:t>re</w:t>
                            </w:r>
                            <w:r w:rsidR="0055643D" w:rsidRPr="00987D50">
                              <w:rPr>
                                <w:b/>
                                <w:bCs/>
                                <w:color w:val="C00000"/>
                                <w:sz w:val="22"/>
                                <w:szCs w:val="24"/>
                              </w:rPr>
                              <w:t>quests</w:t>
                            </w:r>
                            <w:r w:rsidR="009050E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FF2553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from the Hamburg2 LAN (192.1.1.0/24</w:t>
                            </w:r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) to any destination</w:t>
                            </w:r>
                            <w:r w:rsid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="00E256DB" w:rsidRPr="0055643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</w:t>
                            </w:r>
                            <w:r w:rsidRPr="0055643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20 permit </w:t>
                            </w:r>
                            <w:proofErr w:type="spellStart"/>
                            <w:r w:rsidR="00861E62"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icmp</w:t>
                            </w:r>
                            <w:proofErr w:type="spellEnd"/>
                            <w:r w:rsidR="00861E62"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192.1.1.0 0.0.0.255 any echo</w:t>
                            </w:r>
                          </w:p>
                          <w:p w14:paraId="6EAB9F75" w14:textId="77777777" w:rsidR="00E67589" w:rsidRPr="00D6691C" w:rsidRDefault="00E67589" w:rsidP="00654B54">
                            <w:pP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c  </w:t>
                            </w:r>
                            <w:r w:rsidR="00F171FD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telnet</w:t>
                            </w:r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3509EE" w:rsidRPr="00987D50">
                              <w:rPr>
                                <w:b/>
                                <w:bCs/>
                                <w:color w:val="C00000"/>
                                <w:sz w:val="22"/>
                                <w:szCs w:val="24"/>
                              </w:rPr>
                              <w:t>reply</w:t>
                            </w:r>
                            <w:r w:rsidR="003509E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packets from a</w:t>
                            </w:r>
                            <w:r w:rsidR="00F171FD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telnet</w:t>
                            </w:r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server with any source address going to any destination</w:t>
                            </w:r>
                          </w:p>
                          <w:p w14:paraId="6D73FB5D" w14:textId="4B6D4E73" w:rsidR="00E67589" w:rsidRPr="0055643D" w:rsidRDefault="00B93FE1" w:rsidP="00654B54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55643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30 </w:t>
                            </w:r>
                            <w:r w:rsidR="00C07B4B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permit</w:t>
                            </w:r>
                            <w:r w:rsid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861E62"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tcp</w:t>
                            </w:r>
                            <w:proofErr w:type="spellEnd"/>
                            <w:r w:rsidR="00861E62"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any </w:t>
                            </w:r>
                            <w:proofErr w:type="spellStart"/>
                            <w:r w:rsidR="00861E62"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any</w:t>
                            </w:r>
                            <w:proofErr w:type="spellEnd"/>
                            <w:r w:rsidR="00861E62" w:rsidRPr="00861E6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eq telnet established</w:t>
                            </w:r>
                          </w:p>
                          <w:p w14:paraId="7011D931" w14:textId="77777777" w:rsidR="00E67589" w:rsidRPr="00654B54" w:rsidRDefault="00E67589" w:rsidP="00654B54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d  </w:t>
                            </w:r>
                            <w:bookmarkStart w:id="4" w:name="_Hlk160631310"/>
                            <w:r w:rsidR="009050E8" w:rsidRPr="00987D50">
                              <w:rPr>
                                <w:b/>
                                <w:bCs/>
                                <w:color w:val="C00000"/>
                                <w:sz w:val="22"/>
                                <w:szCs w:val="24"/>
                              </w:rPr>
                              <w:t>ftp</w:t>
                            </w:r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F36917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packets </w:t>
                            </w:r>
                            <w:r w:rsidR="00987D50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f</w:t>
                            </w:r>
                            <w:r w:rsidR="00987D50" w:rsidRPr="00987D50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rom any source address to the Munich2 router's fa0/0 address </w:t>
                            </w:r>
                            <w:bookmarkEnd w:id="4"/>
                            <w:r w:rsidR="00987D50" w:rsidRPr="00987D50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(142.1.1.2</w:t>
                            </w:r>
                            <w:r w:rsidR="00987D50">
                              <w:rPr>
                                <w:sz w:val="22"/>
                                <w:szCs w:val="24"/>
                              </w:rPr>
                              <w:t>)</w:t>
                            </w:r>
                          </w:p>
                          <w:p w14:paraId="7243912D" w14:textId="540B6938" w:rsidR="00E67589" w:rsidRPr="0055643D" w:rsidRDefault="00E67589" w:rsidP="00654B54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55643D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40 </w:t>
                            </w:r>
                            <w:r w:rsidR="00C07B4B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permit</w:t>
                            </w:r>
                            <w:r w:rsidR="008E4016" w:rsidRPr="008E401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8E4016" w:rsidRPr="008E401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tcp</w:t>
                            </w:r>
                            <w:proofErr w:type="spellEnd"/>
                            <w:r w:rsidR="008E4016" w:rsidRPr="008E401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any host 142.1.1.2 eq ftp</w:t>
                            </w:r>
                          </w:p>
                          <w:p w14:paraId="500D4B7A" w14:textId="77777777" w:rsidR="00E67589" w:rsidRPr="00E256DB" w:rsidRDefault="00E67589" w:rsidP="00654B54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e   </w:t>
                            </w:r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line </w:t>
                            </w:r>
                            <w:r w:rsidR="009050E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950</w:t>
                            </w:r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that will deny all other </w:t>
                            </w:r>
                            <w:proofErr w:type="spellStart"/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ip</w:t>
                            </w:r>
                            <w:proofErr w:type="spellEnd"/>
                            <w:r w:rsidR="00E256DB" w:rsidRPr="00E256D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traffic</w:t>
                            </w:r>
                          </w:p>
                          <w:p w14:paraId="0B4020A7" w14:textId="77777777" w:rsidR="00E67589" w:rsidRPr="0055643D" w:rsidRDefault="00E67589" w:rsidP="00654B54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1D7B270A" w14:textId="12CAC9AF" w:rsidR="00E67589" w:rsidRPr="00224B7B" w:rsidRDefault="00A94F67" w:rsidP="00224B7B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A94F67"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950 deny </w:t>
                            </w:r>
                            <w:proofErr w:type="spellStart"/>
                            <w:r w:rsidRPr="00A94F67"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ip</w:t>
                            </w:r>
                            <w:proofErr w:type="spellEnd"/>
                            <w:r w:rsidRPr="00A94F67"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any </w:t>
                            </w:r>
                            <w:proofErr w:type="spellStart"/>
                            <w:r w:rsidRPr="00A94F67"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any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F44E9" id="_x0000_s1029" type="#_x0000_t202" style="position:absolute;margin-left:-3.5pt;margin-top:11.15pt;width:419.1pt;height:411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">
                <v:textbox>
                  <w:txbxContent>
                    <w:p w14:paraId="60FEAE7C" w14:textId="77777777" w:rsidR="00E67589" w:rsidRPr="006D7E88" w:rsidRDefault="00E67589" w:rsidP="00654B54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2b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742FEA">
                        <w:rPr>
                          <w:b/>
                          <w:bCs/>
                          <w:sz w:val="28"/>
                          <w:szCs w:val="22"/>
                        </w:rPr>
                        <w:t xml:space="preserve">All commands are in the </w:t>
                      </w: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 xml:space="preserve">Hamburg2 </w:t>
                      </w:r>
                      <w:r w:rsidRPr="00742FEA">
                        <w:rPr>
                          <w:b/>
                          <w:bCs/>
                          <w:sz w:val="28"/>
                          <w:szCs w:val="22"/>
                        </w:rPr>
                        <w:t xml:space="preserve"> router</w:t>
                      </w:r>
                    </w:p>
                    <w:p w14:paraId="5BE93A62" w14:textId="77777777" w:rsidR="00E67589" w:rsidRPr="00D6691C" w:rsidRDefault="00E67589" w:rsidP="00654B54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</w:p>
                    <w:p w14:paraId="695C083B" w14:textId="77777777" w:rsidR="00E67589" w:rsidRDefault="00987D50" w:rsidP="00654B54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bookmarkStart w:id="5" w:name="_Hlk160631196"/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Write the command to ….</w:t>
                      </w:r>
                      <w:bookmarkEnd w:id="5"/>
                      <w:r w:rsidR="00E67589" w:rsidRPr="00654B54">
                        <w:rPr>
                          <w:b/>
                          <w:bCs/>
                          <w:sz w:val="22"/>
                          <w:szCs w:val="24"/>
                        </w:rPr>
                        <w:t xml:space="preserve">create the named ACL called </w:t>
                      </w:r>
                      <w:r w:rsidR="00E67589" w:rsidRPr="006D5DAE">
                        <w:rPr>
                          <w:b/>
                          <w:bCs/>
                          <w:color w:val="FF0000"/>
                          <w:sz w:val="22"/>
                          <w:szCs w:val="24"/>
                        </w:rPr>
                        <w:t>TEST</w:t>
                      </w:r>
                      <w:r w:rsidR="00A337B7" w:rsidRPr="006D5DAE">
                        <w:rPr>
                          <w:b/>
                          <w:bCs/>
                          <w:color w:val="FF0000"/>
                          <w:sz w:val="22"/>
                          <w:szCs w:val="24"/>
                        </w:rPr>
                        <w:t>2</w:t>
                      </w:r>
                      <w:r w:rsidR="003509EE">
                        <w:rPr>
                          <w:b/>
                          <w:bCs/>
                          <w:color w:val="FF0000"/>
                          <w:sz w:val="22"/>
                          <w:szCs w:val="24"/>
                        </w:rPr>
                        <w:t>4</w:t>
                      </w:r>
                    </w:p>
                    <w:p w14:paraId="384BA73E" w14:textId="25A5C7A3" w:rsidR="00E67589" w:rsidRPr="0055643D" w:rsidRDefault="00861E62" w:rsidP="00654B54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</w:t>
                      </w:r>
                      <w:proofErr w:type="spellEnd"/>
                      <w:r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access-list extended TEST24</w:t>
                      </w:r>
                    </w:p>
                    <w:p w14:paraId="34B3F2EB" w14:textId="77777777" w:rsidR="00E67589" w:rsidRPr="00654B54" w:rsidRDefault="00E67589" w:rsidP="00654B54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</w:p>
                    <w:p w14:paraId="603D4BB3" w14:textId="77777777" w:rsidR="00E67589" w:rsidRPr="009050E8" w:rsidRDefault="009050E8" w:rsidP="009050E8">
                      <w:pPr>
                        <w:autoSpaceDE w:val="0"/>
                        <w:rPr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a   </w:t>
                      </w:r>
                      <w:r w:rsidRPr="00987D50">
                        <w:rPr>
                          <w:b/>
                          <w:bCs/>
                          <w:color w:val="C00000"/>
                          <w:sz w:val="22"/>
                          <w:szCs w:val="24"/>
                        </w:rPr>
                        <w:t>secure</w:t>
                      </w:r>
                      <w:r w:rsidRPr="009050E8">
                        <w:rPr>
                          <w:b/>
                          <w:bCs/>
                          <w:sz w:val="22"/>
                          <w:szCs w:val="24"/>
                        </w:rPr>
                        <w:t xml:space="preserve"> web from PC2</w:t>
                      </w:r>
                      <w:r w:rsidR="00F171FD">
                        <w:rPr>
                          <w:b/>
                          <w:bCs/>
                          <w:sz w:val="22"/>
                          <w:szCs w:val="24"/>
                        </w:rPr>
                        <w:t>1</w:t>
                      </w:r>
                      <w:r w:rsidRPr="009050E8">
                        <w:rPr>
                          <w:b/>
                          <w:bCs/>
                          <w:sz w:val="22"/>
                          <w:szCs w:val="24"/>
                        </w:rPr>
                        <w:t xml:space="preserve"> (192.1.1.2</w:t>
                      </w:r>
                      <w:r w:rsidR="00F171FD">
                        <w:rPr>
                          <w:b/>
                          <w:bCs/>
                          <w:sz w:val="22"/>
                          <w:szCs w:val="24"/>
                        </w:rPr>
                        <w:t>0</w:t>
                      </w:r>
                      <w:r w:rsidRPr="009050E8">
                        <w:rPr>
                          <w:b/>
                          <w:bCs/>
                          <w:sz w:val="22"/>
                          <w:szCs w:val="24"/>
                        </w:rPr>
                        <w:t>) to the server at 142.1.1.25</w:t>
                      </w:r>
                      <w:r w:rsidR="003509EE">
                        <w:rPr>
                          <w:b/>
                          <w:bCs/>
                          <w:sz w:val="22"/>
                          <w:szCs w:val="24"/>
                        </w:rPr>
                        <w:t>3</w:t>
                      </w:r>
                    </w:p>
                    <w:p w14:paraId="261C86FC" w14:textId="013779D8" w:rsidR="00C07B4B" w:rsidRDefault="00C07B4B" w:rsidP="00654B54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1</w:t>
                      </w:r>
                      <w:r w:rsidRPr="0055643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0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permit</w:t>
                      </w:r>
                      <w:r w:rsidR="003B39B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</w:t>
                      </w:r>
                      <w:proofErr w:type="spellStart"/>
                      <w:r w:rsidR="00861E62"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tcp</w:t>
                      </w:r>
                      <w:proofErr w:type="spellEnd"/>
                      <w:r w:rsidR="00861E62"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host 192.1.1.20 host 142.1.1.253 eq 443</w:t>
                      </w:r>
                    </w:p>
                    <w:p w14:paraId="7D34F5C7" w14:textId="77777777" w:rsidR="00C07B4B" w:rsidRDefault="00C07B4B" w:rsidP="00654B54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51BF5988" w14:textId="6F058335" w:rsidR="00E67589" w:rsidRDefault="00E67589" w:rsidP="00654B54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b 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E256DB" w:rsidRPr="00E256DB">
                        <w:t xml:space="preserve"> </w:t>
                      </w:r>
                      <w:r w:rsidR="00FF2553">
                        <w:rPr>
                          <w:b/>
                          <w:bCs/>
                          <w:sz w:val="22"/>
                          <w:szCs w:val="24"/>
                        </w:rPr>
                        <w:t xml:space="preserve">ping </w:t>
                      </w:r>
                      <w:r w:rsidR="009050E8" w:rsidRPr="00987D50">
                        <w:rPr>
                          <w:b/>
                          <w:bCs/>
                          <w:color w:val="C00000"/>
                          <w:sz w:val="22"/>
                          <w:szCs w:val="24"/>
                        </w:rPr>
                        <w:t>re</w:t>
                      </w:r>
                      <w:r w:rsidR="0055643D" w:rsidRPr="00987D50">
                        <w:rPr>
                          <w:b/>
                          <w:bCs/>
                          <w:color w:val="C00000"/>
                          <w:sz w:val="22"/>
                          <w:szCs w:val="24"/>
                        </w:rPr>
                        <w:t>quests</w:t>
                      </w:r>
                      <w:r w:rsidR="009050E8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FF2553">
                        <w:rPr>
                          <w:b/>
                          <w:bCs/>
                          <w:sz w:val="22"/>
                          <w:szCs w:val="24"/>
                        </w:rPr>
                        <w:t>from the Hamburg2 LAN (192.1.1.0/24</w:t>
                      </w:r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>) to any destination</w:t>
                      </w:r>
                      <w:r w:rsidR="00E256DB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="00E256DB" w:rsidRPr="0055643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</w:t>
                      </w:r>
                      <w:r w:rsidRPr="0055643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20 permit </w:t>
                      </w:r>
                      <w:proofErr w:type="spellStart"/>
                      <w:r w:rsidR="00861E62"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icmp</w:t>
                      </w:r>
                      <w:proofErr w:type="spellEnd"/>
                      <w:r w:rsidR="00861E62"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192.1.1.0 0.0.0.255 any echo</w:t>
                      </w:r>
                    </w:p>
                    <w:p w14:paraId="6EAB9F75" w14:textId="77777777" w:rsidR="00E67589" w:rsidRPr="00D6691C" w:rsidRDefault="00E67589" w:rsidP="00654B54">
                      <w:pPr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c  </w:t>
                      </w:r>
                      <w:r w:rsidR="00F171FD">
                        <w:rPr>
                          <w:b/>
                          <w:bCs/>
                          <w:sz w:val="22"/>
                          <w:szCs w:val="24"/>
                        </w:rPr>
                        <w:t>telnet</w:t>
                      </w:r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3509EE" w:rsidRPr="00987D50">
                        <w:rPr>
                          <w:b/>
                          <w:bCs/>
                          <w:color w:val="C00000"/>
                          <w:sz w:val="22"/>
                          <w:szCs w:val="24"/>
                        </w:rPr>
                        <w:t>reply</w:t>
                      </w:r>
                      <w:r w:rsidR="003509EE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>packets from a</w:t>
                      </w:r>
                      <w:r w:rsidR="00F171FD">
                        <w:rPr>
                          <w:b/>
                          <w:bCs/>
                          <w:sz w:val="22"/>
                          <w:szCs w:val="24"/>
                        </w:rPr>
                        <w:t xml:space="preserve"> telnet</w:t>
                      </w:r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server with any source address going to any destination</w:t>
                      </w:r>
                    </w:p>
                    <w:p w14:paraId="6D73FB5D" w14:textId="4B6D4E73" w:rsidR="00E67589" w:rsidRPr="0055643D" w:rsidRDefault="00B93FE1" w:rsidP="00654B54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55643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30 </w:t>
                      </w:r>
                      <w:r w:rsidR="00C07B4B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permit</w:t>
                      </w:r>
                      <w:r w:rsid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</w:t>
                      </w:r>
                      <w:proofErr w:type="spellStart"/>
                      <w:r w:rsidR="00861E62"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tcp</w:t>
                      </w:r>
                      <w:proofErr w:type="spellEnd"/>
                      <w:r w:rsidR="00861E62"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any </w:t>
                      </w:r>
                      <w:proofErr w:type="spellStart"/>
                      <w:r w:rsidR="00861E62"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any</w:t>
                      </w:r>
                      <w:proofErr w:type="spellEnd"/>
                      <w:r w:rsidR="00861E62" w:rsidRPr="00861E6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eq telnet established</w:t>
                      </w:r>
                    </w:p>
                    <w:p w14:paraId="7011D931" w14:textId="77777777" w:rsidR="00E67589" w:rsidRPr="00654B54" w:rsidRDefault="00E67589" w:rsidP="00654B54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d  </w:t>
                      </w:r>
                      <w:bookmarkStart w:id="6" w:name="_Hlk160631310"/>
                      <w:r w:rsidR="009050E8" w:rsidRPr="00987D50">
                        <w:rPr>
                          <w:b/>
                          <w:bCs/>
                          <w:color w:val="C00000"/>
                          <w:sz w:val="22"/>
                          <w:szCs w:val="24"/>
                        </w:rPr>
                        <w:t>ftp</w:t>
                      </w:r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</w:t>
                      </w:r>
                      <w:r w:rsidR="00F36917">
                        <w:rPr>
                          <w:b/>
                          <w:bCs/>
                          <w:sz w:val="22"/>
                          <w:szCs w:val="24"/>
                        </w:rPr>
                        <w:t xml:space="preserve">packets </w:t>
                      </w:r>
                      <w:r w:rsidR="00987D50">
                        <w:rPr>
                          <w:b/>
                          <w:bCs/>
                          <w:sz w:val="22"/>
                          <w:szCs w:val="24"/>
                        </w:rPr>
                        <w:t>f</w:t>
                      </w:r>
                      <w:r w:rsidR="00987D50" w:rsidRPr="00987D50">
                        <w:rPr>
                          <w:b/>
                          <w:bCs/>
                          <w:sz w:val="22"/>
                          <w:szCs w:val="24"/>
                        </w:rPr>
                        <w:t xml:space="preserve">rom any source address to the Munich2 router's fa0/0 address </w:t>
                      </w:r>
                      <w:bookmarkEnd w:id="6"/>
                      <w:r w:rsidR="00987D50" w:rsidRPr="00987D50">
                        <w:rPr>
                          <w:b/>
                          <w:bCs/>
                          <w:sz w:val="22"/>
                          <w:szCs w:val="24"/>
                        </w:rPr>
                        <w:t>(142.1.1.2</w:t>
                      </w:r>
                      <w:r w:rsidR="00987D50">
                        <w:rPr>
                          <w:sz w:val="22"/>
                          <w:szCs w:val="24"/>
                        </w:rPr>
                        <w:t>)</w:t>
                      </w:r>
                    </w:p>
                    <w:p w14:paraId="7243912D" w14:textId="540B6938" w:rsidR="00E67589" w:rsidRPr="0055643D" w:rsidRDefault="00E67589" w:rsidP="00654B54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55643D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40 </w:t>
                      </w:r>
                      <w:r w:rsidR="00C07B4B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permit</w:t>
                      </w:r>
                      <w:r w:rsidR="008E4016" w:rsidRPr="008E401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</w:t>
                      </w:r>
                      <w:proofErr w:type="spellStart"/>
                      <w:r w:rsidR="008E4016" w:rsidRPr="008E401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tcp</w:t>
                      </w:r>
                      <w:proofErr w:type="spellEnd"/>
                      <w:r w:rsidR="008E4016" w:rsidRPr="008E401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any host 142.1.1.2 eq ftp</w:t>
                      </w:r>
                    </w:p>
                    <w:p w14:paraId="500D4B7A" w14:textId="77777777" w:rsidR="00E67589" w:rsidRPr="00E256DB" w:rsidRDefault="00E67589" w:rsidP="00654B54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e   </w:t>
                      </w:r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line </w:t>
                      </w:r>
                      <w:r w:rsidR="009050E8">
                        <w:rPr>
                          <w:b/>
                          <w:bCs/>
                          <w:sz w:val="22"/>
                          <w:szCs w:val="24"/>
                        </w:rPr>
                        <w:t>950</w:t>
                      </w:r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that will deny all other </w:t>
                      </w:r>
                      <w:proofErr w:type="spellStart"/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>ip</w:t>
                      </w:r>
                      <w:proofErr w:type="spellEnd"/>
                      <w:r w:rsidR="00E256DB" w:rsidRPr="00E256DB">
                        <w:rPr>
                          <w:b/>
                          <w:bCs/>
                          <w:sz w:val="22"/>
                          <w:szCs w:val="24"/>
                        </w:rPr>
                        <w:t xml:space="preserve"> traffic</w:t>
                      </w:r>
                    </w:p>
                    <w:p w14:paraId="0B4020A7" w14:textId="77777777" w:rsidR="00E67589" w:rsidRPr="0055643D" w:rsidRDefault="00E67589" w:rsidP="00654B54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1D7B270A" w14:textId="12CAC9AF" w:rsidR="00E67589" w:rsidRPr="00224B7B" w:rsidRDefault="00A94F67" w:rsidP="00224B7B">
                      <w:pPr>
                        <w:rPr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 w:rsidRPr="00A94F67">
                        <w:rPr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950 deny </w:t>
                      </w:r>
                      <w:proofErr w:type="spellStart"/>
                      <w:r w:rsidRPr="00A94F67">
                        <w:rPr>
                          <w:b/>
                          <w:bCs/>
                          <w:color w:val="FF0000"/>
                          <w:sz w:val="22"/>
                          <w:szCs w:val="22"/>
                        </w:rPr>
                        <w:t>ip</w:t>
                      </w:r>
                      <w:proofErr w:type="spellEnd"/>
                      <w:r w:rsidRPr="00A94F67">
                        <w:rPr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any </w:t>
                      </w:r>
                      <w:proofErr w:type="spellStart"/>
                      <w:r w:rsidRPr="00A94F67">
                        <w:rPr>
                          <w:b/>
                          <w:bCs/>
                          <w:color w:val="FF0000"/>
                          <w:sz w:val="22"/>
                          <w:szCs w:val="22"/>
                        </w:rPr>
                        <w:t>any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76E27">
        <w:rPr>
          <w:b/>
          <w:bCs/>
          <w:color w:val="336666"/>
          <w:sz w:val="36"/>
          <w:szCs w:val="28"/>
        </w:rPr>
        <w:br w:type="page"/>
      </w:r>
      <w:r w:rsidR="00E76E27" w:rsidRPr="004549B4">
        <w:rPr>
          <w:b/>
          <w:bCs/>
          <w:i/>
          <w:color w:val="336666"/>
          <w:sz w:val="32"/>
          <w:szCs w:val="32"/>
        </w:rPr>
        <w:lastRenderedPageBreak/>
        <w:t xml:space="preserve">Task 2c </w:t>
      </w:r>
      <w:r w:rsidR="006D5DAE">
        <w:rPr>
          <w:b/>
          <w:bCs/>
          <w:i/>
          <w:color w:val="336666"/>
          <w:sz w:val="32"/>
          <w:szCs w:val="32"/>
        </w:rPr>
        <w:t xml:space="preserve">Into to VPNs </w:t>
      </w:r>
    </w:p>
    <w:p w14:paraId="642A4C52" w14:textId="77777777" w:rsidR="00E76E27" w:rsidRPr="00B0111B" w:rsidRDefault="006D5DAE" w:rsidP="00E76E27">
      <w:pPr>
        <w:autoSpaceDE w:val="0"/>
        <w:rPr>
          <w:b/>
          <w:bCs/>
          <w:color w:val="C00000"/>
          <w:sz w:val="22"/>
          <w:szCs w:val="24"/>
        </w:rPr>
      </w:pPr>
      <w:r w:rsidRPr="00B0111B">
        <w:rPr>
          <w:b/>
          <w:bCs/>
          <w:color w:val="C00000"/>
          <w:sz w:val="22"/>
          <w:szCs w:val="24"/>
        </w:rPr>
        <w:t xml:space="preserve">This question does </w:t>
      </w:r>
      <w:r w:rsidRPr="00B0111B">
        <w:rPr>
          <w:b/>
          <w:bCs/>
          <w:color w:val="C00000"/>
          <w:sz w:val="28"/>
          <w:szCs w:val="32"/>
        </w:rPr>
        <w:t>not</w:t>
      </w:r>
      <w:r w:rsidRPr="00B0111B">
        <w:rPr>
          <w:b/>
          <w:bCs/>
          <w:color w:val="C00000"/>
          <w:sz w:val="22"/>
          <w:szCs w:val="24"/>
        </w:rPr>
        <w:t xml:space="preserve"> refer to any part of the Packet tracer topology</w:t>
      </w:r>
    </w:p>
    <w:p w14:paraId="488926EC" w14:textId="77777777" w:rsidR="00E76E27" w:rsidRPr="00987D50" w:rsidRDefault="002629B7" w:rsidP="00A84AEB">
      <w:pPr>
        <w:numPr>
          <w:ilvl w:val="0"/>
          <w:numId w:val="32"/>
        </w:numPr>
        <w:autoSpaceDE w:val="0"/>
        <w:rPr>
          <w:b/>
          <w:bCs/>
          <w:color w:val="000000"/>
          <w:sz w:val="22"/>
          <w:szCs w:val="24"/>
        </w:rPr>
      </w:pPr>
      <w:r w:rsidRPr="00987D50">
        <w:rPr>
          <w:b/>
          <w:bCs/>
          <w:color w:val="000000"/>
          <w:sz w:val="22"/>
          <w:szCs w:val="24"/>
        </w:rPr>
        <w:t xml:space="preserve">Write </w:t>
      </w:r>
      <w:r w:rsidR="001802B3" w:rsidRPr="00987D50">
        <w:rPr>
          <w:b/>
          <w:bCs/>
          <w:color w:val="000000"/>
          <w:sz w:val="22"/>
          <w:szCs w:val="24"/>
        </w:rPr>
        <w:t xml:space="preserve"> </w:t>
      </w:r>
      <w:r w:rsidRPr="00987D50">
        <w:rPr>
          <w:b/>
          <w:bCs/>
          <w:color w:val="000000"/>
          <w:sz w:val="22"/>
          <w:szCs w:val="24"/>
        </w:rPr>
        <w:t xml:space="preserve">the </w:t>
      </w:r>
      <w:r w:rsidRPr="00987D50">
        <w:rPr>
          <w:b/>
          <w:bCs/>
          <w:color w:val="0070C0"/>
          <w:sz w:val="22"/>
          <w:szCs w:val="24"/>
        </w:rPr>
        <w:t>Phase 1</w:t>
      </w:r>
      <w:r w:rsidRPr="00987D50">
        <w:rPr>
          <w:b/>
          <w:bCs/>
          <w:color w:val="000000"/>
          <w:sz w:val="22"/>
          <w:szCs w:val="24"/>
        </w:rPr>
        <w:t xml:space="preserve"> commands to satisfy these requirements:</w:t>
      </w:r>
      <w:r w:rsidRPr="00987D50">
        <w:rPr>
          <w:b/>
          <w:bCs/>
          <w:color w:val="000000"/>
          <w:sz w:val="22"/>
          <w:szCs w:val="24"/>
        </w:rPr>
        <w:br/>
      </w:r>
      <w:r w:rsidR="00C06F01" w:rsidRPr="00987D50">
        <w:rPr>
          <w:b/>
          <w:bCs/>
          <w:color w:val="000000"/>
          <w:sz w:val="22"/>
          <w:szCs w:val="24"/>
        </w:rPr>
        <w:t>*</w:t>
      </w:r>
      <w:r w:rsidRPr="00987D50">
        <w:rPr>
          <w:b/>
          <w:bCs/>
          <w:color w:val="000000"/>
          <w:sz w:val="22"/>
          <w:szCs w:val="24"/>
        </w:rPr>
        <w:t xml:space="preserve">authentication  key is </w:t>
      </w:r>
      <w:r w:rsidR="00897490" w:rsidRPr="00987D50">
        <w:rPr>
          <w:b/>
          <w:bCs/>
          <w:i/>
          <w:iCs/>
          <w:color w:val="000000"/>
          <w:sz w:val="22"/>
          <w:szCs w:val="24"/>
        </w:rPr>
        <w:t>adv_net1_24</w:t>
      </w:r>
      <w:r w:rsidRPr="00987D50">
        <w:rPr>
          <w:b/>
          <w:bCs/>
          <w:color w:val="000000"/>
          <w:sz w:val="22"/>
          <w:szCs w:val="24"/>
        </w:rPr>
        <w:br/>
      </w:r>
      <w:r w:rsidR="00C06F01" w:rsidRPr="00987D50">
        <w:rPr>
          <w:b/>
          <w:bCs/>
          <w:color w:val="000000"/>
          <w:sz w:val="22"/>
          <w:szCs w:val="24"/>
        </w:rPr>
        <w:t>*</w:t>
      </w:r>
      <w:r w:rsidRPr="00987D50">
        <w:rPr>
          <w:b/>
          <w:bCs/>
          <w:color w:val="000000"/>
          <w:sz w:val="22"/>
          <w:szCs w:val="24"/>
        </w:rPr>
        <w:t>integrity</w:t>
      </w:r>
      <w:r w:rsidR="00176899" w:rsidRPr="00987D50">
        <w:rPr>
          <w:b/>
          <w:bCs/>
          <w:color w:val="000000"/>
          <w:sz w:val="22"/>
          <w:szCs w:val="24"/>
        </w:rPr>
        <w:t xml:space="preserve"> uses</w:t>
      </w:r>
      <w:r w:rsidRPr="00987D50">
        <w:rPr>
          <w:b/>
          <w:bCs/>
          <w:color w:val="000000"/>
          <w:sz w:val="22"/>
          <w:szCs w:val="24"/>
        </w:rPr>
        <w:t xml:space="preserve"> md5</w:t>
      </w:r>
      <w:r w:rsidRPr="00987D50">
        <w:rPr>
          <w:b/>
          <w:bCs/>
          <w:color w:val="000000"/>
          <w:sz w:val="22"/>
          <w:szCs w:val="24"/>
        </w:rPr>
        <w:br/>
      </w:r>
      <w:r w:rsidR="00C06F01" w:rsidRPr="00987D50">
        <w:rPr>
          <w:b/>
          <w:bCs/>
          <w:color w:val="000000"/>
          <w:sz w:val="22"/>
          <w:szCs w:val="24"/>
        </w:rPr>
        <w:t>*</w:t>
      </w:r>
      <w:r w:rsidRPr="00987D50">
        <w:rPr>
          <w:b/>
          <w:bCs/>
          <w:color w:val="000000"/>
          <w:sz w:val="22"/>
          <w:szCs w:val="24"/>
        </w:rPr>
        <w:t>the router’s peer address is 200.1.1.80</w:t>
      </w:r>
      <w:r w:rsidR="00C06F01" w:rsidRPr="00987D50">
        <w:rPr>
          <w:b/>
          <w:bCs/>
          <w:color w:val="000000"/>
          <w:sz w:val="22"/>
          <w:szCs w:val="24"/>
        </w:rPr>
        <w:br/>
        <w:t>*Use the</w:t>
      </w:r>
      <w:r w:rsidR="006C6F3B" w:rsidRPr="00987D50">
        <w:rPr>
          <w:b/>
          <w:bCs/>
          <w:color w:val="000000"/>
          <w:sz w:val="22"/>
          <w:szCs w:val="24"/>
        </w:rPr>
        <w:t xml:space="preserve"> </w:t>
      </w:r>
      <w:r w:rsidR="00C06F01" w:rsidRPr="00987D50">
        <w:rPr>
          <w:b/>
          <w:bCs/>
          <w:color w:val="000000"/>
          <w:sz w:val="22"/>
          <w:szCs w:val="24"/>
        </w:rPr>
        <w:t>most secure, Diffie-Hellman setting</w:t>
      </w:r>
      <w:r w:rsidR="00176899" w:rsidRPr="00987D50">
        <w:rPr>
          <w:b/>
          <w:bCs/>
          <w:color w:val="000000"/>
          <w:sz w:val="22"/>
          <w:szCs w:val="24"/>
        </w:rPr>
        <w:t xml:space="preserve"> that is available on  a Packet Tracer </w:t>
      </w:r>
      <w:r w:rsidR="006C6F3B" w:rsidRPr="00987D50">
        <w:rPr>
          <w:b/>
          <w:bCs/>
          <w:color w:val="000000"/>
          <w:sz w:val="22"/>
          <w:szCs w:val="24"/>
        </w:rPr>
        <w:t>1841 router (all the routers in your Case Study topology are 1841 routers)</w:t>
      </w:r>
      <w:r w:rsidRPr="00987D50">
        <w:rPr>
          <w:b/>
          <w:bCs/>
          <w:color w:val="000000"/>
          <w:sz w:val="22"/>
          <w:szCs w:val="24"/>
        </w:rPr>
        <w:br/>
      </w:r>
    </w:p>
    <w:p w14:paraId="5141F86B" w14:textId="77777777" w:rsidR="00E76E27" w:rsidRPr="00987D50" w:rsidRDefault="002629B7" w:rsidP="00A84AEB">
      <w:pPr>
        <w:numPr>
          <w:ilvl w:val="0"/>
          <w:numId w:val="32"/>
        </w:numPr>
        <w:autoSpaceDE w:val="0"/>
        <w:rPr>
          <w:b/>
          <w:bCs/>
          <w:color w:val="000000"/>
          <w:sz w:val="22"/>
          <w:szCs w:val="24"/>
        </w:rPr>
      </w:pPr>
      <w:r w:rsidRPr="00987D50">
        <w:rPr>
          <w:b/>
          <w:bCs/>
          <w:color w:val="000000"/>
          <w:sz w:val="22"/>
          <w:szCs w:val="24"/>
        </w:rPr>
        <w:t xml:space="preserve">Write  the </w:t>
      </w:r>
      <w:r w:rsidRPr="00987D50">
        <w:rPr>
          <w:b/>
          <w:bCs/>
          <w:color w:val="0070C0"/>
          <w:sz w:val="22"/>
          <w:szCs w:val="24"/>
        </w:rPr>
        <w:t>Phase 2</w:t>
      </w:r>
      <w:r w:rsidRPr="00987D50">
        <w:rPr>
          <w:b/>
          <w:bCs/>
          <w:color w:val="000000"/>
          <w:sz w:val="22"/>
          <w:szCs w:val="24"/>
        </w:rPr>
        <w:t xml:space="preserve">  commands to satisfy these requirements:</w:t>
      </w:r>
      <w:r w:rsidRPr="00987D50">
        <w:rPr>
          <w:b/>
          <w:bCs/>
          <w:color w:val="000000"/>
          <w:sz w:val="22"/>
          <w:szCs w:val="24"/>
        </w:rPr>
        <w:br/>
      </w:r>
      <w:r w:rsidR="00C06F01" w:rsidRPr="00987D50">
        <w:rPr>
          <w:b/>
          <w:bCs/>
          <w:color w:val="000000"/>
          <w:sz w:val="22"/>
          <w:szCs w:val="24"/>
        </w:rPr>
        <w:t>*</w:t>
      </w:r>
      <w:r w:rsidRPr="00987D50">
        <w:rPr>
          <w:b/>
          <w:bCs/>
          <w:color w:val="000000"/>
          <w:sz w:val="22"/>
          <w:szCs w:val="24"/>
        </w:rPr>
        <w:t>transform set name is TRANS</w:t>
      </w:r>
      <w:r w:rsidR="006C6F3B" w:rsidRPr="00987D50">
        <w:rPr>
          <w:b/>
          <w:bCs/>
          <w:color w:val="000000"/>
          <w:sz w:val="22"/>
          <w:szCs w:val="24"/>
        </w:rPr>
        <w:t>-</w:t>
      </w:r>
      <w:r w:rsidRPr="00987D50">
        <w:rPr>
          <w:b/>
          <w:bCs/>
          <w:color w:val="000000"/>
          <w:sz w:val="22"/>
          <w:szCs w:val="24"/>
        </w:rPr>
        <w:t>238</w:t>
      </w:r>
      <w:r w:rsidR="00B0111B" w:rsidRPr="00987D50">
        <w:rPr>
          <w:b/>
          <w:bCs/>
          <w:color w:val="000000"/>
          <w:sz w:val="22"/>
          <w:szCs w:val="24"/>
        </w:rPr>
        <w:t>4</w:t>
      </w:r>
      <w:r w:rsidRPr="00987D50">
        <w:rPr>
          <w:b/>
          <w:bCs/>
          <w:color w:val="000000"/>
          <w:sz w:val="22"/>
          <w:szCs w:val="24"/>
        </w:rPr>
        <w:t xml:space="preserve"> and uses </w:t>
      </w:r>
      <w:proofErr w:type="spellStart"/>
      <w:r w:rsidR="006C6F3B" w:rsidRPr="00987D50">
        <w:rPr>
          <w:b/>
          <w:bCs/>
          <w:color w:val="000000"/>
          <w:sz w:val="22"/>
          <w:szCs w:val="24"/>
        </w:rPr>
        <w:t>a</w:t>
      </w:r>
      <w:r w:rsidRPr="00987D50">
        <w:rPr>
          <w:b/>
          <w:bCs/>
          <w:color w:val="000000"/>
          <w:sz w:val="22"/>
          <w:szCs w:val="24"/>
        </w:rPr>
        <w:t>es</w:t>
      </w:r>
      <w:proofErr w:type="spellEnd"/>
      <w:r w:rsidRPr="00987D50">
        <w:rPr>
          <w:b/>
          <w:bCs/>
          <w:color w:val="000000"/>
          <w:sz w:val="22"/>
          <w:szCs w:val="24"/>
        </w:rPr>
        <w:t xml:space="preserve"> and </w:t>
      </w:r>
      <w:r w:rsidR="006C6F3B" w:rsidRPr="00987D50">
        <w:rPr>
          <w:b/>
          <w:bCs/>
          <w:color w:val="000000"/>
          <w:sz w:val="22"/>
          <w:szCs w:val="24"/>
        </w:rPr>
        <w:t>md5</w:t>
      </w:r>
      <w:r w:rsidRPr="00987D50">
        <w:rPr>
          <w:b/>
          <w:bCs/>
          <w:color w:val="000000"/>
          <w:sz w:val="22"/>
          <w:szCs w:val="24"/>
        </w:rPr>
        <w:br/>
      </w:r>
      <w:r w:rsidR="00C06F01" w:rsidRPr="00987D50">
        <w:rPr>
          <w:b/>
          <w:bCs/>
          <w:i/>
          <w:iCs/>
          <w:color w:val="000000"/>
          <w:sz w:val="22"/>
          <w:szCs w:val="24"/>
        </w:rPr>
        <w:t>Don’t configure any crypto map settings</w:t>
      </w:r>
      <w:r w:rsidR="00C06F01" w:rsidRPr="00987D50">
        <w:rPr>
          <w:b/>
          <w:bCs/>
          <w:color w:val="000000"/>
          <w:sz w:val="22"/>
          <w:szCs w:val="24"/>
        </w:rPr>
        <w:br/>
      </w:r>
    </w:p>
    <w:p w14:paraId="318BE07E" w14:textId="77777777" w:rsidR="00E76E27" w:rsidRPr="00987D50" w:rsidRDefault="002629B7" w:rsidP="00A84AEB">
      <w:pPr>
        <w:numPr>
          <w:ilvl w:val="0"/>
          <w:numId w:val="32"/>
        </w:numPr>
        <w:autoSpaceDE w:val="0"/>
        <w:rPr>
          <w:b/>
          <w:bCs/>
          <w:color w:val="000000"/>
          <w:sz w:val="22"/>
          <w:szCs w:val="24"/>
        </w:rPr>
      </w:pPr>
      <w:r w:rsidRPr="00987D50">
        <w:rPr>
          <w:b/>
          <w:bCs/>
          <w:color w:val="000000"/>
          <w:sz w:val="22"/>
          <w:szCs w:val="24"/>
        </w:rPr>
        <w:t>On</w:t>
      </w:r>
      <w:r w:rsidR="00C06F01" w:rsidRPr="00987D50">
        <w:rPr>
          <w:b/>
          <w:bCs/>
          <w:color w:val="000000"/>
          <w:sz w:val="22"/>
          <w:szCs w:val="24"/>
        </w:rPr>
        <w:t>l</w:t>
      </w:r>
      <w:r w:rsidRPr="00987D50">
        <w:rPr>
          <w:b/>
          <w:bCs/>
          <w:color w:val="000000"/>
          <w:sz w:val="22"/>
          <w:szCs w:val="24"/>
        </w:rPr>
        <w:t>y traffic matching ALC140 may use the VPN tunnel.</w:t>
      </w:r>
      <w:r w:rsidRPr="00987D50">
        <w:rPr>
          <w:b/>
          <w:bCs/>
          <w:color w:val="000000"/>
          <w:sz w:val="22"/>
          <w:szCs w:val="24"/>
        </w:rPr>
        <w:br/>
        <w:t xml:space="preserve">This </w:t>
      </w:r>
      <w:r w:rsidR="00C06F01" w:rsidRPr="00987D50">
        <w:rPr>
          <w:b/>
          <w:bCs/>
          <w:color w:val="000000"/>
          <w:sz w:val="22"/>
          <w:szCs w:val="24"/>
        </w:rPr>
        <w:t xml:space="preserve">ACL 140 matches </w:t>
      </w:r>
      <w:r w:rsidRPr="00987D50">
        <w:rPr>
          <w:b/>
          <w:bCs/>
          <w:color w:val="000000"/>
          <w:sz w:val="22"/>
          <w:szCs w:val="24"/>
        </w:rPr>
        <w:t xml:space="preserve">traffic </w:t>
      </w:r>
      <w:r w:rsidR="00C06F01" w:rsidRPr="00987D50">
        <w:rPr>
          <w:b/>
          <w:bCs/>
          <w:color w:val="000000"/>
          <w:sz w:val="22"/>
          <w:szCs w:val="24"/>
        </w:rPr>
        <w:t xml:space="preserve">that </w:t>
      </w:r>
      <w:r w:rsidRPr="00987D50">
        <w:rPr>
          <w:b/>
          <w:bCs/>
          <w:color w:val="000000"/>
          <w:sz w:val="22"/>
          <w:szCs w:val="24"/>
        </w:rPr>
        <w:t xml:space="preserve">goes from the LAN </w:t>
      </w:r>
      <w:r w:rsidR="006C6F3B" w:rsidRPr="00987D50">
        <w:rPr>
          <w:b/>
          <w:bCs/>
          <w:color w:val="000000"/>
          <w:sz w:val="22"/>
          <w:szCs w:val="24"/>
        </w:rPr>
        <w:t>201</w:t>
      </w:r>
      <w:r w:rsidRPr="00987D50">
        <w:rPr>
          <w:b/>
          <w:bCs/>
          <w:color w:val="000000"/>
          <w:sz w:val="22"/>
          <w:szCs w:val="24"/>
        </w:rPr>
        <w:t>.1.1.0/24 to the LAN 180.</w:t>
      </w:r>
      <w:r w:rsidR="006C6F3B" w:rsidRPr="00987D50">
        <w:rPr>
          <w:b/>
          <w:bCs/>
          <w:color w:val="000000"/>
          <w:sz w:val="22"/>
          <w:szCs w:val="24"/>
        </w:rPr>
        <w:t>2</w:t>
      </w:r>
      <w:r w:rsidRPr="00987D50">
        <w:rPr>
          <w:b/>
          <w:bCs/>
          <w:color w:val="000000"/>
          <w:sz w:val="22"/>
          <w:szCs w:val="24"/>
        </w:rPr>
        <w:t>5.</w:t>
      </w:r>
      <w:r w:rsidR="006C6F3B" w:rsidRPr="00987D50">
        <w:rPr>
          <w:b/>
          <w:bCs/>
          <w:color w:val="000000"/>
          <w:sz w:val="22"/>
          <w:szCs w:val="24"/>
        </w:rPr>
        <w:t>4</w:t>
      </w:r>
      <w:r w:rsidRPr="00987D50">
        <w:rPr>
          <w:b/>
          <w:bCs/>
          <w:color w:val="000000"/>
          <w:sz w:val="22"/>
          <w:szCs w:val="24"/>
        </w:rPr>
        <w:t>5.</w:t>
      </w:r>
      <w:r w:rsidR="00C06F01" w:rsidRPr="00987D50">
        <w:rPr>
          <w:b/>
          <w:bCs/>
          <w:color w:val="000000"/>
          <w:sz w:val="22"/>
          <w:szCs w:val="24"/>
        </w:rPr>
        <w:t>0/24</w:t>
      </w:r>
    </w:p>
    <w:p w14:paraId="0E5C448C" w14:textId="77777777" w:rsidR="00ED2599" w:rsidRPr="00B0111B" w:rsidRDefault="003743E0" w:rsidP="7A9BF0C4">
      <w:pPr>
        <w:autoSpaceDE w:val="0"/>
        <w:rPr>
          <w:b/>
          <w:bCs/>
          <w:color w:val="336666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EC2ED6C" wp14:editId="07777777">
                <wp:simplePos x="0" y="0"/>
                <wp:positionH relativeFrom="column">
                  <wp:posOffset>13335</wp:posOffset>
                </wp:positionH>
                <wp:positionV relativeFrom="paragraph">
                  <wp:posOffset>241935</wp:posOffset>
                </wp:positionV>
                <wp:extent cx="4749165" cy="5588635"/>
                <wp:effectExtent l="13335" t="13335" r="9525" b="825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165" cy="5588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048D5" w14:textId="77777777" w:rsidR="00E67589" w:rsidRDefault="00E67589" w:rsidP="00E76E27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2C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="00FF412E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VPNs</w:t>
                            </w:r>
                          </w:p>
                          <w:p w14:paraId="5220BBB2" w14:textId="77777777" w:rsidR="001802B3" w:rsidRDefault="001802B3">
                            <w:pP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</w:pPr>
                          </w:p>
                          <w:p w14:paraId="2A0F7781" w14:textId="77777777" w:rsidR="00C06F01" w:rsidRDefault="00E67589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>
                              <w:t xml:space="preserve">A    </w:t>
                            </w:r>
                            <w:r w:rsidR="00C06F01">
                              <w:rPr>
                                <w:b/>
                                <w:bCs/>
                              </w:rPr>
                              <w:t>Phase 1 commands</w:t>
                            </w:r>
                            <w:r w:rsidR="00C06F01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13CB595B" w14:textId="77777777" w:rsidR="00567E93" w:rsidRDefault="00567E93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0694EDFF" w14:textId="77777777" w:rsidR="003E11BE" w:rsidRDefault="003E11BE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3E11BE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cypto</w:t>
                            </w:r>
                            <w:proofErr w:type="spellEnd"/>
                            <w:r w:rsidRPr="003E11BE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11BE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isakmp</w:t>
                            </w:r>
                            <w:proofErr w:type="spellEnd"/>
                            <w:r w:rsidRPr="003E11BE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key adv_net1_24 address 200.1.1.80 </w:t>
                            </w:r>
                          </w:p>
                          <w:p w14:paraId="7EBFC3D9" w14:textId="77777777" w:rsidR="003E11BE" w:rsidRDefault="003E11BE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3E11BE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Hash md5 </w:t>
                            </w:r>
                          </w:p>
                          <w:p w14:paraId="6D9C8D39" w14:textId="1A7B1420" w:rsidR="00567E93" w:rsidRDefault="003E11BE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3E11BE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Group5</w:t>
                            </w:r>
                          </w:p>
                          <w:p w14:paraId="675E05EE" w14:textId="77777777" w:rsidR="00567E93" w:rsidRDefault="00567E93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2FC17F8B" w14:textId="77777777" w:rsidR="00567E93" w:rsidRDefault="00567E93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0A4F7224" w14:textId="77777777" w:rsidR="00567E93" w:rsidRPr="00B0111B" w:rsidRDefault="00567E93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27DDAFBA" w14:textId="77777777" w:rsidR="00430767" w:rsidRDefault="00E67589" w:rsidP="00A84AEB">
                            <w:pPr>
                              <w:pStyle w:val="ListParagraph"/>
                              <w:suppressAutoHyphens w:val="0"/>
                              <w:spacing w:after="160" w:line="259" w:lineRule="auto"/>
                              <w:ind w:left="0"/>
                              <w:contextualSpacing/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>
                              <w:t xml:space="preserve">B     </w:t>
                            </w:r>
                            <w:r w:rsidR="00C06F01">
                              <w:rPr>
                                <w:b/>
                                <w:bCs/>
                              </w:rPr>
                              <w:t>Phase 2 commands</w:t>
                            </w:r>
                            <w:r w:rsidR="00C06F01">
                              <w:rPr>
                                <w:b/>
                                <w:bCs/>
                              </w:rPr>
                              <w:br/>
                            </w:r>
                            <w:r w:rsidR="00430767"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crypto </w:t>
                            </w:r>
                            <w:proofErr w:type="spellStart"/>
                            <w:r w:rsidR="00430767"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ipsec</w:t>
                            </w:r>
                            <w:proofErr w:type="spellEnd"/>
                            <w:r w:rsidR="00430767"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transform-set TRANS-2384 </w:t>
                            </w:r>
                            <w:proofErr w:type="spellStart"/>
                            <w:r w:rsidR="00430767"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aes</w:t>
                            </w:r>
                            <w:proofErr w:type="spellEnd"/>
                            <w:r w:rsidR="00430767"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md5-hmac </w:t>
                            </w:r>
                          </w:p>
                          <w:p w14:paraId="2854AB28" w14:textId="7CC5B5AE" w:rsidR="001802B3" w:rsidRDefault="00430767" w:rsidP="00A84AEB">
                            <w:pPr>
                              <w:pStyle w:val="ListParagraph"/>
                              <w:suppressAutoHyphens w:val="0"/>
                              <w:spacing w:after="160" w:line="259" w:lineRule="auto"/>
                              <w:ind w:left="0"/>
                              <w:contextualSpacing/>
                              <w:rPr>
                                <w:noProof/>
                              </w:rPr>
                            </w:pPr>
                            <w:r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Mode tunnel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</w:t>
                            </w:r>
                          </w:p>
                          <w:p w14:paraId="06132DFE" w14:textId="77777777" w:rsidR="00C06F01" w:rsidRPr="001B2DCD" w:rsidRDefault="00E67589" w:rsidP="00C06F01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t xml:space="preserve">C </w:t>
                            </w:r>
                            <w:r w:rsidR="001802B3">
                              <w:t xml:space="preserve">  </w:t>
                            </w:r>
                            <w:r w:rsidR="00D101F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06F01">
                              <w:rPr>
                                <w:b/>
                                <w:bCs/>
                              </w:rPr>
                              <w:t>ACL 140</w:t>
                            </w:r>
                            <w:r>
                              <w:br/>
                            </w:r>
                          </w:p>
                          <w:p w14:paraId="5AE48A43" w14:textId="47D7E0A0" w:rsidR="00E67589" w:rsidRDefault="00430767" w:rsidP="00A84AEB">
                            <w:pPr>
                              <w:pStyle w:val="ListParagraph"/>
                              <w:suppressAutoHyphens w:val="0"/>
                              <w:spacing w:after="160" w:line="259" w:lineRule="auto"/>
                              <w:ind w:left="0"/>
                              <w:contextualSpacing/>
                            </w:pPr>
                            <w:r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access-list 140 permit </w:t>
                            </w:r>
                            <w:proofErr w:type="spellStart"/>
                            <w:r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</w:t>
                            </w:r>
                            <w:proofErr w:type="spellEnd"/>
                            <w:r w:rsidRPr="0043076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201.1.1.0 0.0.0.255 180.25.45.0 0.0.0.255</w:t>
                            </w:r>
                            <w:r w:rsidRPr="00B0111B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br/>
                            </w:r>
                          </w:p>
                          <w:p w14:paraId="50F40DEB" w14:textId="77777777" w:rsidR="001802B3" w:rsidRDefault="001802B3" w:rsidP="00A84AEB">
                            <w:pPr>
                              <w:pStyle w:val="ListParagraph"/>
                              <w:suppressAutoHyphens w:val="0"/>
                              <w:spacing w:after="160" w:line="259" w:lineRule="auto"/>
                              <w:ind w:left="0"/>
                              <w:contextualSpacing/>
                            </w:pPr>
                          </w:p>
                          <w:p w14:paraId="77A52294" w14:textId="77777777" w:rsidR="00E67589" w:rsidRDefault="00E675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2ED6C" id="_x0000_s1030" type="#_x0000_t202" style="position:absolute;margin-left:1.05pt;margin-top:19.05pt;width:373.95pt;height:44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">
                <v:textbox>
                  <w:txbxContent>
                    <w:p w14:paraId="152048D5" w14:textId="77777777" w:rsidR="00E67589" w:rsidRDefault="00E67589" w:rsidP="00E76E27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2C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="00FF412E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VPNs</w:t>
                      </w:r>
                    </w:p>
                    <w:p w14:paraId="5220BBB2" w14:textId="77777777" w:rsidR="001802B3" w:rsidRDefault="001802B3">
                      <w:pPr>
                        <w:rPr>
                          <w:b/>
                          <w:bCs/>
                          <w:sz w:val="28"/>
                          <w:szCs w:val="22"/>
                        </w:rPr>
                      </w:pPr>
                    </w:p>
                    <w:p w14:paraId="2A0F7781" w14:textId="77777777" w:rsidR="00C06F01" w:rsidRDefault="00E67589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>
                        <w:t xml:space="preserve">A    </w:t>
                      </w:r>
                      <w:r w:rsidR="00C06F01">
                        <w:rPr>
                          <w:b/>
                          <w:bCs/>
                        </w:rPr>
                        <w:t>Phase 1 commands</w:t>
                      </w:r>
                      <w:r w:rsidR="00C06F01">
                        <w:rPr>
                          <w:b/>
                          <w:bCs/>
                        </w:rPr>
                        <w:br/>
                      </w:r>
                    </w:p>
                    <w:p w14:paraId="13CB595B" w14:textId="77777777" w:rsidR="00567E93" w:rsidRDefault="00567E93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0694EDFF" w14:textId="77777777" w:rsidR="003E11BE" w:rsidRDefault="003E11BE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3E11BE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cypto</w:t>
                      </w:r>
                      <w:proofErr w:type="spellEnd"/>
                      <w:r w:rsidRPr="003E11BE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</w:t>
                      </w:r>
                      <w:proofErr w:type="spellStart"/>
                      <w:r w:rsidRPr="003E11BE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isakmp</w:t>
                      </w:r>
                      <w:proofErr w:type="spellEnd"/>
                      <w:r w:rsidRPr="003E11BE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key adv_net1_24 address 200.1.1.80 </w:t>
                      </w:r>
                    </w:p>
                    <w:p w14:paraId="7EBFC3D9" w14:textId="77777777" w:rsidR="003E11BE" w:rsidRDefault="003E11BE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3E11BE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Hash md5 </w:t>
                      </w:r>
                    </w:p>
                    <w:p w14:paraId="6D9C8D39" w14:textId="1A7B1420" w:rsidR="00567E93" w:rsidRDefault="003E11BE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3E11BE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Group5</w:t>
                      </w:r>
                    </w:p>
                    <w:p w14:paraId="675E05EE" w14:textId="77777777" w:rsidR="00567E93" w:rsidRDefault="00567E93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2FC17F8B" w14:textId="77777777" w:rsidR="00567E93" w:rsidRDefault="00567E93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0A4F7224" w14:textId="77777777" w:rsidR="00567E93" w:rsidRPr="00B0111B" w:rsidRDefault="00567E93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27DDAFBA" w14:textId="77777777" w:rsidR="00430767" w:rsidRDefault="00E67589" w:rsidP="00A84AEB">
                      <w:pPr>
                        <w:pStyle w:val="ListParagraph"/>
                        <w:suppressAutoHyphens w:val="0"/>
                        <w:spacing w:after="160" w:line="259" w:lineRule="auto"/>
                        <w:ind w:left="0"/>
                        <w:contextualSpacing/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>
                        <w:t xml:space="preserve">B     </w:t>
                      </w:r>
                      <w:r w:rsidR="00C06F01">
                        <w:rPr>
                          <w:b/>
                          <w:bCs/>
                        </w:rPr>
                        <w:t>Phase 2 commands</w:t>
                      </w:r>
                      <w:r w:rsidR="00C06F01">
                        <w:rPr>
                          <w:b/>
                          <w:bCs/>
                        </w:rPr>
                        <w:br/>
                      </w:r>
                      <w:r w:rsidR="00430767"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crypto </w:t>
                      </w:r>
                      <w:proofErr w:type="spellStart"/>
                      <w:r w:rsidR="00430767"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ipsec</w:t>
                      </w:r>
                      <w:proofErr w:type="spellEnd"/>
                      <w:r w:rsidR="00430767"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transform-set TRANS-2384 </w:t>
                      </w:r>
                      <w:proofErr w:type="spellStart"/>
                      <w:r w:rsidR="00430767"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aes</w:t>
                      </w:r>
                      <w:proofErr w:type="spellEnd"/>
                      <w:r w:rsidR="00430767"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md5-hmac </w:t>
                      </w:r>
                    </w:p>
                    <w:p w14:paraId="2854AB28" w14:textId="7CC5B5AE" w:rsidR="001802B3" w:rsidRDefault="00430767" w:rsidP="00A84AEB">
                      <w:pPr>
                        <w:pStyle w:val="ListParagraph"/>
                        <w:suppressAutoHyphens w:val="0"/>
                        <w:spacing w:after="160" w:line="259" w:lineRule="auto"/>
                        <w:ind w:left="0"/>
                        <w:contextualSpacing/>
                        <w:rPr>
                          <w:noProof/>
                        </w:rPr>
                      </w:pPr>
                      <w:r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Mode tunnel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</w:t>
                      </w:r>
                    </w:p>
                    <w:p w14:paraId="06132DFE" w14:textId="77777777" w:rsidR="00C06F01" w:rsidRPr="001B2DCD" w:rsidRDefault="00E67589" w:rsidP="00C06F01">
                      <w:pPr>
                        <w:rPr>
                          <w:b/>
                          <w:color w:val="0070C0"/>
                        </w:rPr>
                      </w:pPr>
                      <w:r>
                        <w:t xml:space="preserve">C </w:t>
                      </w:r>
                      <w:r w:rsidR="001802B3">
                        <w:t xml:space="preserve">  </w:t>
                      </w:r>
                      <w:r w:rsidR="00D101FC">
                        <w:rPr>
                          <w:b/>
                          <w:bCs/>
                        </w:rPr>
                        <w:t xml:space="preserve"> </w:t>
                      </w:r>
                      <w:r w:rsidR="00C06F01">
                        <w:rPr>
                          <w:b/>
                          <w:bCs/>
                        </w:rPr>
                        <w:t>ACL 140</w:t>
                      </w:r>
                      <w:r>
                        <w:br/>
                      </w:r>
                    </w:p>
                    <w:p w14:paraId="5AE48A43" w14:textId="47D7E0A0" w:rsidR="00E67589" w:rsidRDefault="00430767" w:rsidP="00A84AEB">
                      <w:pPr>
                        <w:pStyle w:val="ListParagraph"/>
                        <w:suppressAutoHyphens w:val="0"/>
                        <w:spacing w:after="160" w:line="259" w:lineRule="auto"/>
                        <w:ind w:left="0"/>
                        <w:contextualSpacing/>
                      </w:pPr>
                      <w:r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access-list 140 permit </w:t>
                      </w:r>
                      <w:proofErr w:type="spellStart"/>
                      <w:r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</w:t>
                      </w:r>
                      <w:proofErr w:type="spellEnd"/>
                      <w:r w:rsidRPr="0043076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201.1.1.0 0.0.0.255 180.25.45.0 0.0.0.255</w:t>
                      </w:r>
                      <w:r w:rsidRPr="00B0111B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br/>
                      </w:r>
                    </w:p>
                    <w:p w14:paraId="50F40DEB" w14:textId="77777777" w:rsidR="001802B3" w:rsidRDefault="001802B3" w:rsidP="00A84AEB">
                      <w:pPr>
                        <w:pStyle w:val="ListParagraph"/>
                        <w:suppressAutoHyphens w:val="0"/>
                        <w:spacing w:after="160" w:line="259" w:lineRule="auto"/>
                        <w:ind w:left="0"/>
                        <w:contextualSpacing/>
                      </w:pPr>
                    </w:p>
                    <w:p w14:paraId="77A52294" w14:textId="77777777" w:rsidR="00E67589" w:rsidRDefault="00E67589"/>
                  </w:txbxContent>
                </v:textbox>
                <w10:wrap type="square"/>
              </v:shape>
            </w:pict>
          </mc:Fallback>
        </mc:AlternateContent>
      </w:r>
      <w:r w:rsidR="00E76E27" w:rsidRPr="00E76E27">
        <w:rPr>
          <w:b/>
          <w:bCs/>
          <w:color w:val="336666"/>
          <w:sz w:val="36"/>
          <w:szCs w:val="36"/>
        </w:rPr>
        <w:br w:type="page"/>
      </w:r>
    </w:p>
    <w:p w14:paraId="4DD276A1" w14:textId="77777777" w:rsidR="00ED2599" w:rsidRPr="00B0111B" w:rsidRDefault="00DF5D1A" w:rsidP="00ED2599">
      <w:pPr>
        <w:autoSpaceDE w:val="0"/>
        <w:rPr>
          <w:b/>
          <w:bCs/>
          <w:color w:val="C00000"/>
          <w:sz w:val="22"/>
          <w:szCs w:val="22"/>
        </w:rPr>
      </w:pPr>
      <w:r w:rsidRPr="00002771">
        <w:rPr>
          <w:b/>
          <w:bCs/>
          <w:color w:val="336666"/>
          <w:sz w:val="36"/>
          <w:szCs w:val="36"/>
        </w:rPr>
        <w:lastRenderedPageBreak/>
        <w:t>Task 3</w:t>
      </w:r>
      <w:r w:rsidR="00A84AEB">
        <w:rPr>
          <w:b/>
          <w:bCs/>
          <w:color w:val="336666"/>
          <w:sz w:val="36"/>
          <w:szCs w:val="36"/>
        </w:rPr>
        <w:t>a</w:t>
      </w:r>
      <w:r w:rsidRPr="00002771">
        <w:rPr>
          <w:b/>
          <w:bCs/>
          <w:color w:val="336666"/>
          <w:sz w:val="36"/>
          <w:szCs w:val="36"/>
        </w:rPr>
        <w:t xml:space="preserve"> </w:t>
      </w:r>
      <w:r w:rsidR="00FF412E" w:rsidRPr="7A9BF0C4">
        <w:rPr>
          <w:b/>
          <w:bCs/>
          <w:i/>
          <w:iCs/>
          <w:color w:val="336666"/>
          <w:sz w:val="32"/>
          <w:szCs w:val="32"/>
        </w:rPr>
        <w:t>Intro to the ASA</w:t>
      </w:r>
      <w:r w:rsidR="00FF412E">
        <w:rPr>
          <w:b/>
          <w:bCs/>
          <w:i/>
          <w:color w:val="336666"/>
          <w:sz w:val="32"/>
          <w:szCs w:val="32"/>
        </w:rPr>
        <w:br/>
      </w:r>
      <w:r w:rsidR="00ED2599" w:rsidRPr="00B0111B">
        <w:rPr>
          <w:b/>
          <w:bCs/>
          <w:color w:val="C00000"/>
          <w:sz w:val="22"/>
          <w:szCs w:val="22"/>
        </w:rPr>
        <w:t xml:space="preserve">This question does </w:t>
      </w:r>
      <w:r w:rsidR="00ED2599" w:rsidRPr="00B0111B">
        <w:rPr>
          <w:b/>
          <w:bCs/>
          <w:color w:val="C00000"/>
          <w:sz w:val="28"/>
          <w:szCs w:val="28"/>
        </w:rPr>
        <w:t>not</w:t>
      </w:r>
      <w:r w:rsidR="00ED2599" w:rsidRPr="00B0111B">
        <w:rPr>
          <w:b/>
          <w:bCs/>
          <w:color w:val="C00000"/>
          <w:sz w:val="22"/>
          <w:szCs w:val="22"/>
        </w:rPr>
        <w:t xml:space="preserve"> refer to any part of the Packet tracer topology</w:t>
      </w:r>
    </w:p>
    <w:p w14:paraId="1BA1B395" w14:textId="77777777" w:rsidR="002622F0" w:rsidRDefault="00FF412E" w:rsidP="002622F0">
      <w:pPr>
        <w:autoSpaceDE w:val="0"/>
        <w:rPr>
          <w:color w:val="000000"/>
          <w:sz w:val="22"/>
          <w:szCs w:val="24"/>
        </w:rPr>
      </w:pPr>
      <w:r>
        <w:rPr>
          <w:color w:val="000000"/>
          <w:sz w:val="22"/>
          <w:szCs w:val="24"/>
        </w:rPr>
        <w:t>Configure an ASA for the following requirements</w:t>
      </w:r>
      <w:r>
        <w:rPr>
          <w:color w:val="000000"/>
          <w:sz w:val="22"/>
          <w:szCs w:val="24"/>
        </w:rPr>
        <w:br/>
      </w:r>
    </w:p>
    <w:p w14:paraId="75358D23" w14:textId="77777777" w:rsidR="00A84AEB" w:rsidRDefault="00FF412E" w:rsidP="00A84AEB">
      <w:pPr>
        <w:numPr>
          <w:ilvl w:val="0"/>
          <w:numId w:val="33"/>
        </w:numPr>
        <w:autoSpaceDE w:val="0"/>
        <w:rPr>
          <w:b/>
          <w:bCs/>
          <w:color w:val="000000"/>
          <w:sz w:val="22"/>
          <w:szCs w:val="24"/>
        </w:rPr>
      </w:pPr>
      <w:r>
        <w:rPr>
          <w:b/>
          <w:bCs/>
          <w:color w:val="000000"/>
          <w:sz w:val="22"/>
          <w:szCs w:val="24"/>
        </w:rPr>
        <w:t>Hostname ASA</w:t>
      </w:r>
      <w:r w:rsidR="00FC10A0">
        <w:rPr>
          <w:b/>
          <w:bCs/>
          <w:color w:val="000000"/>
          <w:sz w:val="22"/>
          <w:szCs w:val="24"/>
        </w:rPr>
        <w:t>-Adv-Net1</w:t>
      </w:r>
    </w:p>
    <w:p w14:paraId="27357532" w14:textId="77777777" w:rsidR="00A84AEB" w:rsidRDefault="00A84AEB" w:rsidP="00A84AEB">
      <w:pPr>
        <w:autoSpaceDE w:val="0"/>
        <w:ind w:left="720"/>
        <w:rPr>
          <w:b/>
          <w:bCs/>
          <w:color w:val="000000"/>
          <w:sz w:val="22"/>
          <w:szCs w:val="24"/>
        </w:rPr>
      </w:pPr>
    </w:p>
    <w:p w14:paraId="1B4D350F" w14:textId="77777777" w:rsidR="00A84AEB" w:rsidRDefault="00ED2599" w:rsidP="00A84AEB">
      <w:pPr>
        <w:numPr>
          <w:ilvl w:val="0"/>
          <w:numId w:val="33"/>
        </w:numPr>
        <w:autoSpaceDE w:val="0"/>
        <w:rPr>
          <w:b/>
          <w:bCs/>
          <w:color w:val="000000"/>
          <w:sz w:val="22"/>
          <w:szCs w:val="24"/>
        </w:rPr>
      </w:pPr>
      <w:r>
        <w:rPr>
          <w:b/>
          <w:bCs/>
          <w:color w:val="000000"/>
          <w:sz w:val="22"/>
          <w:szCs w:val="24"/>
        </w:rPr>
        <w:t>Assume that t</w:t>
      </w:r>
      <w:r w:rsidR="00FF412E">
        <w:rPr>
          <w:b/>
          <w:bCs/>
          <w:color w:val="000000"/>
          <w:sz w:val="22"/>
          <w:szCs w:val="24"/>
        </w:rPr>
        <w:t xml:space="preserve">he  interface </w:t>
      </w:r>
      <w:r w:rsidR="00E2004C">
        <w:rPr>
          <w:b/>
          <w:bCs/>
          <w:color w:val="000000"/>
          <w:sz w:val="22"/>
          <w:szCs w:val="24"/>
        </w:rPr>
        <w:t xml:space="preserve">- </w:t>
      </w:r>
      <w:r w:rsidR="00FF412E">
        <w:rPr>
          <w:b/>
          <w:bCs/>
          <w:color w:val="000000"/>
          <w:sz w:val="22"/>
          <w:szCs w:val="24"/>
        </w:rPr>
        <w:t xml:space="preserve">int </w:t>
      </w:r>
      <w:r w:rsidR="00E2004C">
        <w:rPr>
          <w:b/>
          <w:bCs/>
          <w:color w:val="000000"/>
          <w:sz w:val="22"/>
          <w:szCs w:val="24"/>
        </w:rPr>
        <w:t>VLAN</w:t>
      </w:r>
      <w:r w:rsidR="00FF412E">
        <w:rPr>
          <w:b/>
          <w:bCs/>
          <w:color w:val="000000"/>
          <w:sz w:val="22"/>
          <w:szCs w:val="24"/>
        </w:rPr>
        <w:t xml:space="preserve"> 1</w:t>
      </w:r>
      <w:r w:rsidR="00E2004C">
        <w:rPr>
          <w:b/>
          <w:bCs/>
          <w:color w:val="000000"/>
          <w:sz w:val="22"/>
          <w:szCs w:val="24"/>
        </w:rPr>
        <w:t xml:space="preserve"> - currently has no configuration at all</w:t>
      </w:r>
      <w:r w:rsidR="00FC10A0">
        <w:rPr>
          <w:b/>
          <w:bCs/>
          <w:color w:val="000000"/>
          <w:sz w:val="22"/>
          <w:szCs w:val="24"/>
        </w:rPr>
        <w:t>.</w:t>
      </w:r>
      <w:r>
        <w:rPr>
          <w:b/>
          <w:bCs/>
          <w:color w:val="000000"/>
          <w:sz w:val="22"/>
          <w:szCs w:val="24"/>
        </w:rPr>
        <w:t xml:space="preserve">  </w:t>
      </w:r>
      <w:r w:rsidR="00E2004C">
        <w:rPr>
          <w:b/>
          <w:bCs/>
          <w:color w:val="000000"/>
          <w:sz w:val="22"/>
          <w:szCs w:val="24"/>
        </w:rPr>
        <w:t xml:space="preserve">Configure it to be an interface with name </w:t>
      </w:r>
      <w:r w:rsidR="00E2004C">
        <w:rPr>
          <w:b/>
          <w:bCs/>
          <w:i/>
          <w:iCs/>
          <w:color w:val="000000"/>
          <w:sz w:val="22"/>
          <w:szCs w:val="24"/>
        </w:rPr>
        <w:t>inside</w:t>
      </w:r>
      <w:r w:rsidR="00E2004C">
        <w:rPr>
          <w:b/>
          <w:bCs/>
          <w:color w:val="000000"/>
          <w:sz w:val="22"/>
          <w:szCs w:val="24"/>
        </w:rPr>
        <w:t xml:space="preserve"> and with an </w:t>
      </w:r>
      <w:proofErr w:type="spellStart"/>
      <w:r w:rsidR="00FF412E">
        <w:rPr>
          <w:b/>
          <w:bCs/>
          <w:color w:val="000000"/>
          <w:sz w:val="22"/>
          <w:szCs w:val="24"/>
        </w:rPr>
        <w:t>ip</w:t>
      </w:r>
      <w:proofErr w:type="spellEnd"/>
      <w:r w:rsidR="00FF412E">
        <w:rPr>
          <w:b/>
          <w:bCs/>
          <w:color w:val="000000"/>
          <w:sz w:val="22"/>
          <w:szCs w:val="24"/>
        </w:rPr>
        <w:t xml:space="preserve"> address of 1</w:t>
      </w:r>
      <w:r w:rsidR="00FC10A0">
        <w:rPr>
          <w:b/>
          <w:bCs/>
          <w:color w:val="000000"/>
          <w:sz w:val="22"/>
          <w:szCs w:val="24"/>
        </w:rPr>
        <w:t>7</w:t>
      </w:r>
      <w:r w:rsidR="00FF412E">
        <w:rPr>
          <w:b/>
          <w:bCs/>
          <w:color w:val="000000"/>
          <w:sz w:val="22"/>
          <w:szCs w:val="24"/>
        </w:rPr>
        <w:t>2.16.</w:t>
      </w:r>
      <w:r w:rsidR="00FC10A0">
        <w:rPr>
          <w:b/>
          <w:bCs/>
          <w:color w:val="000000"/>
          <w:sz w:val="22"/>
          <w:szCs w:val="24"/>
        </w:rPr>
        <w:t>2</w:t>
      </w:r>
      <w:r w:rsidR="00FF412E">
        <w:rPr>
          <w:b/>
          <w:bCs/>
          <w:color w:val="000000"/>
          <w:sz w:val="22"/>
          <w:szCs w:val="24"/>
        </w:rPr>
        <w:t>0.</w:t>
      </w:r>
      <w:r w:rsidR="00FC10A0">
        <w:rPr>
          <w:b/>
          <w:bCs/>
          <w:color w:val="000000"/>
          <w:sz w:val="22"/>
          <w:szCs w:val="24"/>
        </w:rPr>
        <w:t>254</w:t>
      </w:r>
      <w:r w:rsidR="00FF412E">
        <w:rPr>
          <w:b/>
          <w:bCs/>
          <w:color w:val="000000"/>
          <w:sz w:val="22"/>
          <w:szCs w:val="24"/>
        </w:rPr>
        <w:t>/24</w:t>
      </w:r>
    </w:p>
    <w:p w14:paraId="07F023C8" w14:textId="77777777" w:rsidR="00A84AEB" w:rsidRDefault="00A84AEB" w:rsidP="00A84AEB">
      <w:pPr>
        <w:pStyle w:val="ListParagraph"/>
        <w:rPr>
          <w:b/>
          <w:bCs/>
          <w:color w:val="000000"/>
          <w:sz w:val="22"/>
          <w:szCs w:val="24"/>
        </w:rPr>
      </w:pPr>
    </w:p>
    <w:p w14:paraId="35D738BC" w14:textId="77777777" w:rsidR="00A84AEB" w:rsidRDefault="00E2004C" w:rsidP="00A84AEB">
      <w:pPr>
        <w:numPr>
          <w:ilvl w:val="0"/>
          <w:numId w:val="33"/>
        </w:numPr>
        <w:autoSpaceDE w:val="0"/>
        <w:rPr>
          <w:b/>
          <w:bCs/>
          <w:color w:val="000000"/>
          <w:sz w:val="22"/>
          <w:szCs w:val="24"/>
        </w:rPr>
      </w:pPr>
      <w:r>
        <w:rPr>
          <w:b/>
          <w:bCs/>
          <w:color w:val="000000"/>
          <w:sz w:val="22"/>
          <w:szCs w:val="24"/>
        </w:rPr>
        <w:t xml:space="preserve">Clients belonging to the inside VLAN 1 need to acquire </w:t>
      </w:r>
      <w:proofErr w:type="spellStart"/>
      <w:r>
        <w:rPr>
          <w:b/>
          <w:bCs/>
          <w:color w:val="000000"/>
          <w:sz w:val="22"/>
          <w:szCs w:val="24"/>
        </w:rPr>
        <w:t>ip</w:t>
      </w:r>
      <w:proofErr w:type="spellEnd"/>
      <w:r>
        <w:rPr>
          <w:b/>
          <w:bCs/>
          <w:color w:val="000000"/>
          <w:sz w:val="22"/>
          <w:szCs w:val="24"/>
        </w:rPr>
        <w:t xml:space="preserve"> addressing dynamically.</w:t>
      </w:r>
      <w:r>
        <w:rPr>
          <w:b/>
          <w:bCs/>
          <w:color w:val="000000"/>
          <w:sz w:val="22"/>
          <w:szCs w:val="24"/>
        </w:rPr>
        <w:br/>
        <w:t>Use a pool that starts at 1</w:t>
      </w:r>
      <w:r w:rsidR="00FC10A0">
        <w:rPr>
          <w:b/>
          <w:bCs/>
          <w:color w:val="000000"/>
          <w:sz w:val="22"/>
          <w:szCs w:val="24"/>
        </w:rPr>
        <w:t>7</w:t>
      </w:r>
      <w:r>
        <w:rPr>
          <w:b/>
          <w:bCs/>
          <w:color w:val="000000"/>
          <w:sz w:val="22"/>
          <w:szCs w:val="24"/>
        </w:rPr>
        <w:t>2.16.</w:t>
      </w:r>
      <w:r w:rsidR="00FC10A0">
        <w:rPr>
          <w:b/>
          <w:bCs/>
          <w:color w:val="000000"/>
          <w:sz w:val="22"/>
          <w:szCs w:val="24"/>
        </w:rPr>
        <w:t>2</w:t>
      </w:r>
      <w:r>
        <w:rPr>
          <w:b/>
          <w:bCs/>
          <w:color w:val="000000"/>
          <w:sz w:val="22"/>
          <w:szCs w:val="24"/>
        </w:rPr>
        <w:t>0.</w:t>
      </w:r>
      <w:r w:rsidR="00FC10A0">
        <w:rPr>
          <w:b/>
          <w:bCs/>
          <w:color w:val="000000"/>
          <w:sz w:val="22"/>
          <w:szCs w:val="24"/>
        </w:rPr>
        <w:t>1</w:t>
      </w:r>
      <w:r>
        <w:rPr>
          <w:b/>
          <w:bCs/>
          <w:color w:val="000000"/>
          <w:sz w:val="22"/>
          <w:szCs w:val="24"/>
        </w:rPr>
        <w:t>0</w:t>
      </w:r>
      <w:r w:rsidR="00FC10A0">
        <w:rPr>
          <w:b/>
          <w:bCs/>
          <w:color w:val="000000"/>
          <w:sz w:val="22"/>
          <w:szCs w:val="24"/>
        </w:rPr>
        <w:t xml:space="preserve"> and </w:t>
      </w:r>
      <w:r>
        <w:rPr>
          <w:b/>
          <w:bCs/>
          <w:color w:val="000000"/>
          <w:sz w:val="22"/>
          <w:szCs w:val="24"/>
        </w:rPr>
        <w:t xml:space="preserve">ends at </w:t>
      </w:r>
      <w:r w:rsidR="00FC10A0">
        <w:rPr>
          <w:b/>
          <w:bCs/>
          <w:color w:val="000000"/>
          <w:sz w:val="22"/>
          <w:szCs w:val="24"/>
        </w:rPr>
        <w:t>172.16.20.22</w:t>
      </w:r>
    </w:p>
    <w:p w14:paraId="4BDB5498" w14:textId="77777777" w:rsidR="00DE4BB1" w:rsidRDefault="00DE4BB1" w:rsidP="00DE4BB1">
      <w:pPr>
        <w:pStyle w:val="ListParagraph"/>
        <w:rPr>
          <w:b/>
          <w:bCs/>
          <w:color w:val="000000"/>
          <w:sz w:val="22"/>
          <w:szCs w:val="24"/>
        </w:rPr>
      </w:pPr>
    </w:p>
    <w:p w14:paraId="465EC5DB" w14:textId="69F76E8E" w:rsidR="00A84AEB" w:rsidRPr="00E2004C" w:rsidRDefault="00E2004C">
      <w:pPr>
        <w:numPr>
          <w:ilvl w:val="0"/>
          <w:numId w:val="33"/>
        </w:numPr>
        <w:autoSpaceDE w:val="0"/>
        <w:rPr>
          <w:sz w:val="22"/>
          <w:szCs w:val="24"/>
        </w:rPr>
      </w:pPr>
      <w:r>
        <w:rPr>
          <w:b/>
          <w:color w:val="000000"/>
          <w:sz w:val="22"/>
          <w:szCs w:val="24"/>
        </w:rPr>
        <w:t>Configure a default route pointing to the next hop</w:t>
      </w:r>
      <w:r w:rsidRPr="00E2004C">
        <w:rPr>
          <w:b/>
          <w:sz w:val="22"/>
          <w:szCs w:val="24"/>
        </w:rPr>
        <w:t xml:space="preserve"> address</w:t>
      </w:r>
      <w:r w:rsidRPr="1FFC6316">
        <w:rPr>
          <w:rFonts w:ascii="Arial" w:hAnsi="Arial" w:cs="Arial"/>
          <w:sz w:val="20"/>
        </w:rPr>
        <w:t xml:space="preserve"> </w:t>
      </w:r>
      <w:r w:rsidRPr="00E2004C">
        <w:rPr>
          <w:b/>
          <w:sz w:val="22"/>
          <w:szCs w:val="24"/>
        </w:rPr>
        <w:t>210.</w:t>
      </w:r>
      <w:r w:rsidR="00FC10A0">
        <w:rPr>
          <w:b/>
          <w:sz w:val="22"/>
          <w:szCs w:val="24"/>
        </w:rPr>
        <w:t>6</w:t>
      </w:r>
      <w:r w:rsidRPr="00E2004C">
        <w:rPr>
          <w:b/>
          <w:sz w:val="22"/>
          <w:szCs w:val="24"/>
        </w:rPr>
        <w:t>5.5</w:t>
      </w:r>
      <w:r w:rsidR="00FC10A0">
        <w:rPr>
          <w:b/>
          <w:sz w:val="22"/>
          <w:szCs w:val="24"/>
        </w:rPr>
        <w:t>1</w:t>
      </w:r>
      <w:r w:rsidRPr="00E2004C">
        <w:rPr>
          <w:b/>
          <w:sz w:val="22"/>
          <w:szCs w:val="24"/>
        </w:rPr>
        <w:t>.1</w:t>
      </w:r>
    </w:p>
    <w:p w14:paraId="308D56CC" w14:textId="1FD3CC5D" w:rsidR="00A84AEB" w:rsidRDefault="00A84AEB" w:rsidP="1FFC6316">
      <w:pPr>
        <w:autoSpaceDE w:val="0"/>
        <w:rPr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45720" distB="45720" distL="114300" distR="114300" wp14:anchorId="6E97B4F3" wp14:editId="7D3165CC">
                <wp:extent cx="5113655" cy="4689475"/>
                <wp:effectExtent l="10795" t="6985" r="9525" b="8890"/>
                <wp:docPr id="1913589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3655" cy="4689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E7236" w14:textId="77777777" w:rsidR="00E67589" w:rsidRPr="00742FEA" w:rsidRDefault="00E67589" w:rsidP="00A84AEB">
                            <w:pP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3a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="00FD6C83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does not refer to any PT topology </w:t>
                            </w:r>
                          </w:p>
                          <w:p w14:paraId="2916C19D" w14:textId="77777777" w:rsidR="00E67589" w:rsidRDefault="00E67589"/>
                          <w:p w14:paraId="037435CF" w14:textId="77777777" w:rsidR="00E67589" w:rsidRPr="00617B29" w:rsidRDefault="00E67589" w:rsidP="00AC1086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A </w:t>
                            </w:r>
                            <w:r w:rsidR="00E2004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hostname</w:t>
                            </w:r>
                          </w:p>
                          <w:p w14:paraId="74869460" w14:textId="661F3FB2" w:rsidR="00E67589" w:rsidRPr="00462797" w:rsidRDefault="00462797" w:rsidP="00AC108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</w:pPr>
                            <w:r w:rsidRPr="00462797"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hostname ASA-Adv-Net1</w:t>
                            </w:r>
                          </w:p>
                          <w:p w14:paraId="409AB4CD" w14:textId="77777777" w:rsidR="00E67589" w:rsidRDefault="00E67589" w:rsidP="00AC1086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B   </w:t>
                            </w:r>
                            <w:r w:rsidR="00E2004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configure the inside interface int VLAN 1</w:t>
                            </w:r>
                          </w:p>
                          <w:p w14:paraId="187F57B8" w14:textId="77777777" w:rsidR="00E67589" w:rsidRDefault="00E67589" w:rsidP="00AC108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11573C28" w14:textId="77777777" w:rsidR="00002EDA" w:rsidRPr="00002EDA" w:rsidRDefault="00002EDA" w:rsidP="00002ED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02ED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interface Vlan1</w:t>
                            </w:r>
                          </w:p>
                          <w:p w14:paraId="5AAB9529" w14:textId="77777777" w:rsidR="00002EDA" w:rsidRPr="00002EDA" w:rsidRDefault="00002EDA" w:rsidP="00002ED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02ED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02ED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nameif</w:t>
                            </w:r>
                            <w:proofErr w:type="spellEnd"/>
                            <w:r w:rsidRPr="00002ED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inside</w:t>
                            </w:r>
                          </w:p>
                          <w:p w14:paraId="03861C71" w14:textId="77777777" w:rsidR="00002EDA" w:rsidRPr="00002EDA" w:rsidRDefault="00002EDA" w:rsidP="00002ED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02ED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Pr="00002ED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</w:t>
                            </w:r>
                            <w:proofErr w:type="spellEnd"/>
                            <w:r w:rsidRPr="00002ED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address 172.16.20.254 255.255.255.0</w:t>
                            </w:r>
                          </w:p>
                          <w:p w14:paraId="54738AF4" w14:textId="4AFDC6A9" w:rsidR="00567E93" w:rsidRDefault="00002EDA" w:rsidP="00002ED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02EDA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no shutdown</w:t>
                            </w:r>
                          </w:p>
                          <w:p w14:paraId="46ABBD8F" w14:textId="77777777" w:rsidR="00567E93" w:rsidRDefault="00567E93" w:rsidP="00AC108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06BBA33E" w14:textId="77777777" w:rsidR="00567E93" w:rsidRDefault="00567E93" w:rsidP="00AC1086"/>
                          <w:p w14:paraId="13F2F8BD" w14:textId="77777777" w:rsidR="00E2004C" w:rsidRPr="00ED2599" w:rsidRDefault="00E67589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C </w:t>
                            </w:r>
                            <w:proofErr w:type="spellStart"/>
                            <w:r w:rsidR="00BD2AC7" w:rsidRPr="00BD2AC7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d</w:t>
                            </w:r>
                            <w:r w:rsidR="00E2004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hcp</w:t>
                            </w:r>
                            <w:proofErr w:type="spellEnd"/>
                            <w:r w:rsidR="00E2004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for inside </w:t>
                            </w:r>
                            <w:proofErr w:type="spellStart"/>
                            <w:r w:rsidR="00E2004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vlan</w:t>
                            </w:r>
                            <w:proofErr w:type="spellEnd"/>
                            <w:r w:rsidR="00E2004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1 PCs</w:t>
                            </w:r>
                            <w:r w:rsidR="00E2004C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br/>
                            </w:r>
                          </w:p>
                          <w:p w14:paraId="533F5458" w14:textId="77777777" w:rsidR="00002EDA" w:rsidRDefault="00002EDA" w:rsidP="00AC108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002ED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dhcpd</w:t>
                            </w:r>
                            <w:proofErr w:type="spellEnd"/>
                            <w:r w:rsidRPr="00002ED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address 172.16.20.10-172.16.20.22 inside </w:t>
                            </w:r>
                          </w:p>
                          <w:p w14:paraId="464FCBC1" w14:textId="1D835ACE" w:rsidR="00E67589" w:rsidRDefault="00002EDA" w:rsidP="00AC108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002ED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Dhcpd</w:t>
                            </w:r>
                            <w:proofErr w:type="spellEnd"/>
                            <w:r w:rsidRPr="00002EDA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enable inside</w:t>
                            </w:r>
                          </w:p>
                          <w:p w14:paraId="5C8C6B09" w14:textId="77777777" w:rsidR="00E67589" w:rsidRDefault="00E67589" w:rsidP="00AC108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60D53D97" w14:textId="77777777" w:rsidR="00E67589" w:rsidRDefault="00E67589" w:rsidP="005F52F8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D  </w:t>
                            </w:r>
                            <w:r w:rsidR="00FD6C83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default route</w:t>
                            </w:r>
                          </w:p>
                          <w:p w14:paraId="3382A365" w14:textId="6C955242" w:rsidR="00E67589" w:rsidRPr="00ED2599" w:rsidRDefault="000C6922" w:rsidP="005F52F8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C6922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Route outside 0.0.0.0 0.0.0.0 210.65.51.1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97B4F3" id="Text Box 2" o:spid="_x0000_s1031" type="#_x0000_t202" style="width:402.65pt;height:36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">
                <v:textbox>
                  <w:txbxContent>
                    <w:p w14:paraId="67BE7236" w14:textId="77777777" w:rsidR="00E67589" w:rsidRPr="00742FEA" w:rsidRDefault="00E67589" w:rsidP="00A84AEB">
                      <w:pPr>
                        <w:rPr>
                          <w:b/>
                          <w:bCs/>
                          <w:sz w:val="28"/>
                          <w:szCs w:val="22"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3a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="00FD6C83">
                        <w:rPr>
                          <w:b/>
                          <w:bCs/>
                          <w:sz w:val="28"/>
                          <w:szCs w:val="22"/>
                        </w:rPr>
                        <w:t xml:space="preserve">does not refer to any PT topology </w:t>
                      </w:r>
                    </w:p>
                    <w:p w14:paraId="2916C19D" w14:textId="77777777" w:rsidR="00E67589" w:rsidRDefault="00E67589"/>
                    <w:p w14:paraId="037435CF" w14:textId="77777777" w:rsidR="00E67589" w:rsidRPr="00617B29" w:rsidRDefault="00E67589" w:rsidP="00AC1086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A </w:t>
                      </w:r>
                      <w:r w:rsidR="00E2004C">
                        <w:rPr>
                          <w:b/>
                          <w:bCs/>
                          <w:sz w:val="22"/>
                          <w:szCs w:val="24"/>
                        </w:rPr>
                        <w:t>hostname</w:t>
                      </w:r>
                    </w:p>
                    <w:p w14:paraId="74869460" w14:textId="661F3FB2" w:rsidR="00E67589" w:rsidRPr="00462797" w:rsidRDefault="00462797" w:rsidP="00AC1086">
                      <w:pPr>
                        <w:rPr>
                          <w:b/>
                          <w:bCs/>
                          <w:color w:val="FF0000"/>
                          <w:sz w:val="22"/>
                          <w:szCs w:val="24"/>
                        </w:rPr>
                      </w:pPr>
                      <w:r w:rsidRPr="00462797">
                        <w:rPr>
                          <w:b/>
                          <w:bCs/>
                          <w:color w:val="FF0000"/>
                          <w:sz w:val="22"/>
                          <w:szCs w:val="24"/>
                        </w:rPr>
                        <w:t>hostname ASA-Adv-Net1</w:t>
                      </w:r>
                    </w:p>
                    <w:p w14:paraId="409AB4CD" w14:textId="77777777" w:rsidR="00E67589" w:rsidRDefault="00E67589" w:rsidP="00AC1086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B   </w:t>
                      </w:r>
                      <w:r w:rsidR="00E2004C">
                        <w:rPr>
                          <w:b/>
                          <w:bCs/>
                          <w:sz w:val="22"/>
                          <w:szCs w:val="24"/>
                        </w:rPr>
                        <w:t>configure the inside interface int VLAN 1</w:t>
                      </w:r>
                    </w:p>
                    <w:p w14:paraId="187F57B8" w14:textId="77777777" w:rsidR="00E67589" w:rsidRDefault="00E67589" w:rsidP="00AC108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11573C28" w14:textId="77777777" w:rsidR="00002EDA" w:rsidRPr="00002EDA" w:rsidRDefault="00002EDA" w:rsidP="00002ED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02ED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interface Vlan1</w:t>
                      </w:r>
                    </w:p>
                    <w:p w14:paraId="5AAB9529" w14:textId="77777777" w:rsidR="00002EDA" w:rsidRPr="00002EDA" w:rsidRDefault="00002EDA" w:rsidP="00002ED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02ED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</w:t>
                      </w:r>
                      <w:proofErr w:type="spellStart"/>
                      <w:r w:rsidRPr="00002ED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nameif</w:t>
                      </w:r>
                      <w:proofErr w:type="spellEnd"/>
                      <w:r w:rsidRPr="00002ED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inside</w:t>
                      </w:r>
                    </w:p>
                    <w:p w14:paraId="03861C71" w14:textId="77777777" w:rsidR="00002EDA" w:rsidRPr="00002EDA" w:rsidRDefault="00002EDA" w:rsidP="00002ED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02ED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 </w:t>
                      </w:r>
                      <w:proofErr w:type="spellStart"/>
                      <w:r w:rsidRPr="00002ED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</w:t>
                      </w:r>
                      <w:proofErr w:type="spellEnd"/>
                      <w:r w:rsidRPr="00002ED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address 172.16.20.254 255.255.255.0</w:t>
                      </w:r>
                    </w:p>
                    <w:p w14:paraId="54738AF4" w14:textId="4AFDC6A9" w:rsidR="00567E93" w:rsidRDefault="00002EDA" w:rsidP="00002ED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02EDA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no shutdown</w:t>
                      </w:r>
                    </w:p>
                    <w:p w14:paraId="46ABBD8F" w14:textId="77777777" w:rsidR="00567E93" w:rsidRDefault="00567E93" w:rsidP="00AC108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06BBA33E" w14:textId="77777777" w:rsidR="00567E93" w:rsidRDefault="00567E93" w:rsidP="00AC1086"/>
                    <w:p w14:paraId="13F2F8BD" w14:textId="77777777" w:rsidR="00E2004C" w:rsidRPr="00ED2599" w:rsidRDefault="00E67589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C </w:t>
                      </w:r>
                      <w:proofErr w:type="spellStart"/>
                      <w:r w:rsidR="00BD2AC7" w:rsidRPr="00BD2AC7">
                        <w:rPr>
                          <w:b/>
                          <w:bCs/>
                          <w:sz w:val="22"/>
                          <w:szCs w:val="24"/>
                        </w:rPr>
                        <w:t>d</w:t>
                      </w:r>
                      <w:r w:rsidR="00E2004C">
                        <w:rPr>
                          <w:b/>
                          <w:bCs/>
                          <w:sz w:val="22"/>
                          <w:szCs w:val="24"/>
                        </w:rPr>
                        <w:t>hcp</w:t>
                      </w:r>
                      <w:proofErr w:type="spellEnd"/>
                      <w:r w:rsidR="00E2004C">
                        <w:rPr>
                          <w:b/>
                          <w:bCs/>
                          <w:sz w:val="22"/>
                          <w:szCs w:val="24"/>
                        </w:rPr>
                        <w:t xml:space="preserve"> for inside </w:t>
                      </w:r>
                      <w:proofErr w:type="spellStart"/>
                      <w:r w:rsidR="00E2004C">
                        <w:rPr>
                          <w:b/>
                          <w:bCs/>
                          <w:sz w:val="22"/>
                          <w:szCs w:val="24"/>
                        </w:rPr>
                        <w:t>vlan</w:t>
                      </w:r>
                      <w:proofErr w:type="spellEnd"/>
                      <w:r w:rsidR="00E2004C">
                        <w:rPr>
                          <w:b/>
                          <w:bCs/>
                          <w:sz w:val="22"/>
                          <w:szCs w:val="24"/>
                        </w:rPr>
                        <w:t xml:space="preserve"> 1 PCs</w:t>
                      </w:r>
                      <w:r w:rsidR="00E2004C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br/>
                      </w:r>
                    </w:p>
                    <w:p w14:paraId="533F5458" w14:textId="77777777" w:rsidR="00002EDA" w:rsidRDefault="00002EDA" w:rsidP="00AC108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spellStart"/>
                      <w:r w:rsidRPr="00002ED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dhcpd</w:t>
                      </w:r>
                      <w:proofErr w:type="spellEnd"/>
                      <w:r w:rsidRPr="00002ED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address 172.16.20.10-172.16.20.22 inside </w:t>
                      </w:r>
                    </w:p>
                    <w:p w14:paraId="464FCBC1" w14:textId="1D835ACE" w:rsidR="00E67589" w:rsidRDefault="00002EDA" w:rsidP="00AC108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spellStart"/>
                      <w:r w:rsidRPr="00002ED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Dhcpd</w:t>
                      </w:r>
                      <w:proofErr w:type="spellEnd"/>
                      <w:r w:rsidRPr="00002EDA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enable inside</w:t>
                      </w:r>
                    </w:p>
                    <w:p w14:paraId="5C8C6B09" w14:textId="77777777" w:rsidR="00E67589" w:rsidRDefault="00E67589" w:rsidP="00AC108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60D53D97" w14:textId="77777777" w:rsidR="00E67589" w:rsidRDefault="00E67589" w:rsidP="005F52F8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D  </w:t>
                      </w:r>
                      <w:r w:rsidR="00FD6C83">
                        <w:rPr>
                          <w:b/>
                          <w:bCs/>
                          <w:sz w:val="22"/>
                          <w:szCs w:val="24"/>
                        </w:rPr>
                        <w:t>default route</w:t>
                      </w:r>
                    </w:p>
                    <w:p w14:paraId="3382A365" w14:textId="6C955242" w:rsidR="00E67589" w:rsidRPr="00ED2599" w:rsidRDefault="000C6922" w:rsidP="005F52F8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C6922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Route outside 0.0.0.0 0.0.0.0 210.65.51.1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7E50C6" w14:textId="77777777" w:rsidR="0051263F" w:rsidRDefault="0051263F" w:rsidP="0051263F">
      <w:pPr>
        <w:autoSpaceDE w:val="0"/>
        <w:rPr>
          <w:b/>
          <w:bCs/>
          <w:color w:val="336666"/>
          <w:sz w:val="36"/>
          <w:szCs w:val="28"/>
        </w:rPr>
      </w:pPr>
    </w:p>
    <w:p w14:paraId="7B04FA47" w14:textId="77777777" w:rsidR="002F79B5" w:rsidRDefault="002F79B5" w:rsidP="0051263F">
      <w:pPr>
        <w:autoSpaceDE w:val="0"/>
        <w:rPr>
          <w:b/>
          <w:bCs/>
          <w:color w:val="336666"/>
          <w:sz w:val="36"/>
          <w:szCs w:val="28"/>
        </w:rPr>
      </w:pPr>
    </w:p>
    <w:p w14:paraId="568C698B" w14:textId="77777777" w:rsidR="002F79B5" w:rsidRDefault="002F79B5" w:rsidP="0051263F">
      <w:pPr>
        <w:autoSpaceDE w:val="0"/>
        <w:rPr>
          <w:b/>
          <w:bCs/>
          <w:color w:val="336666"/>
          <w:sz w:val="36"/>
          <w:szCs w:val="28"/>
        </w:rPr>
      </w:pPr>
    </w:p>
    <w:p w14:paraId="1A939487" w14:textId="77777777" w:rsidR="002F79B5" w:rsidRDefault="002F79B5" w:rsidP="0051263F">
      <w:pPr>
        <w:autoSpaceDE w:val="0"/>
        <w:rPr>
          <w:b/>
          <w:bCs/>
          <w:color w:val="336666"/>
          <w:sz w:val="36"/>
          <w:szCs w:val="28"/>
        </w:rPr>
      </w:pPr>
    </w:p>
    <w:p w14:paraId="32606BB1" w14:textId="77777777" w:rsidR="0051263F" w:rsidRDefault="0051263F" w:rsidP="0051263F">
      <w:pPr>
        <w:autoSpaceDE w:val="0"/>
        <w:rPr>
          <w:b/>
          <w:bCs/>
          <w:i/>
          <w:color w:val="336666"/>
          <w:sz w:val="32"/>
          <w:szCs w:val="32"/>
        </w:rPr>
      </w:pPr>
      <w:r w:rsidRPr="00002771">
        <w:rPr>
          <w:b/>
          <w:bCs/>
          <w:color w:val="336666"/>
          <w:sz w:val="36"/>
          <w:szCs w:val="28"/>
        </w:rPr>
        <w:t>Task 3</w:t>
      </w:r>
      <w:r w:rsidR="00717DB0">
        <w:rPr>
          <w:b/>
          <w:bCs/>
          <w:color w:val="336666"/>
          <w:sz w:val="36"/>
          <w:szCs w:val="28"/>
        </w:rPr>
        <w:t>b</w:t>
      </w:r>
      <w:r w:rsidRPr="00002771">
        <w:rPr>
          <w:b/>
          <w:bCs/>
          <w:color w:val="336666"/>
          <w:sz w:val="36"/>
          <w:szCs w:val="28"/>
        </w:rPr>
        <w:t xml:space="preserve"> </w:t>
      </w:r>
      <w:r w:rsidR="00006369">
        <w:rPr>
          <w:b/>
          <w:bCs/>
          <w:i/>
          <w:color w:val="336666"/>
          <w:sz w:val="32"/>
          <w:szCs w:val="32"/>
        </w:rPr>
        <w:t>ZBF</w:t>
      </w:r>
      <w:r w:rsidR="00A8573D">
        <w:rPr>
          <w:b/>
          <w:bCs/>
          <w:i/>
          <w:color w:val="336666"/>
          <w:sz w:val="32"/>
          <w:szCs w:val="32"/>
        </w:rPr>
        <w:t xml:space="preserve">    </w:t>
      </w:r>
      <w:r w:rsidR="00A8573D" w:rsidRPr="00A8573D">
        <w:rPr>
          <w:b/>
          <w:bCs/>
          <w:i/>
          <w:color w:val="336666"/>
          <w:sz w:val="22"/>
          <w:szCs w:val="32"/>
        </w:rPr>
        <w:t>on the Munich3 router</w:t>
      </w:r>
    </w:p>
    <w:p w14:paraId="6FE1E02D" w14:textId="77777777" w:rsidR="00006369" w:rsidRDefault="00A31A17" w:rsidP="0051263F">
      <w:pPr>
        <w:autoSpaceDE w:val="0"/>
        <w:rPr>
          <w:b/>
          <w:bCs/>
          <w:i/>
          <w:color w:val="336666"/>
          <w:sz w:val="32"/>
          <w:szCs w:val="32"/>
        </w:rPr>
      </w:pPr>
      <w:r>
        <w:rPr>
          <w:b/>
          <w:bCs/>
          <w:i/>
          <w:color w:val="336666"/>
          <w:sz w:val="32"/>
          <w:szCs w:val="32"/>
        </w:rPr>
        <w:lastRenderedPageBreak/>
        <w:t>Go inside the cloud for Task 3. Find the Munich3 router</w:t>
      </w:r>
    </w:p>
    <w:p w14:paraId="479ECBE0" w14:textId="77777777" w:rsidR="00006369" w:rsidRPr="00006369" w:rsidRDefault="00006369" w:rsidP="00006369">
      <w:pPr>
        <w:numPr>
          <w:ilvl w:val="0"/>
          <w:numId w:val="34"/>
        </w:numPr>
        <w:autoSpaceDE w:val="0"/>
        <w:rPr>
          <w:b/>
          <w:bCs/>
          <w:sz w:val="22"/>
          <w:szCs w:val="24"/>
        </w:rPr>
      </w:pPr>
      <w:r w:rsidRPr="00006369">
        <w:rPr>
          <w:b/>
          <w:bCs/>
          <w:sz w:val="22"/>
          <w:szCs w:val="24"/>
        </w:rPr>
        <w:t xml:space="preserve">Configure a class map to match either </w:t>
      </w:r>
      <w:proofErr w:type="spellStart"/>
      <w:r w:rsidRPr="00006369">
        <w:rPr>
          <w:b/>
          <w:bCs/>
          <w:sz w:val="22"/>
          <w:szCs w:val="24"/>
        </w:rPr>
        <w:t>icmp</w:t>
      </w:r>
      <w:proofErr w:type="spellEnd"/>
      <w:r w:rsidRPr="00006369">
        <w:rPr>
          <w:b/>
          <w:bCs/>
          <w:sz w:val="22"/>
          <w:szCs w:val="24"/>
        </w:rPr>
        <w:t xml:space="preserve"> </w:t>
      </w:r>
      <w:r w:rsidR="00A8573D">
        <w:rPr>
          <w:b/>
          <w:bCs/>
          <w:sz w:val="22"/>
          <w:szCs w:val="24"/>
        </w:rPr>
        <w:t xml:space="preserve">or </w:t>
      </w:r>
      <w:r w:rsidR="00DB543E">
        <w:rPr>
          <w:b/>
          <w:bCs/>
          <w:sz w:val="22"/>
          <w:szCs w:val="24"/>
        </w:rPr>
        <w:t>NTP</w:t>
      </w:r>
      <w:r w:rsidR="00A8573D">
        <w:rPr>
          <w:b/>
          <w:bCs/>
          <w:sz w:val="22"/>
          <w:szCs w:val="24"/>
        </w:rPr>
        <w:t xml:space="preserve"> </w:t>
      </w:r>
      <w:r w:rsidRPr="00006369">
        <w:rPr>
          <w:b/>
          <w:bCs/>
          <w:sz w:val="22"/>
          <w:szCs w:val="24"/>
        </w:rPr>
        <w:t>traffic. Ca</w:t>
      </w:r>
      <w:r w:rsidR="00A8573D">
        <w:rPr>
          <w:b/>
          <w:bCs/>
          <w:sz w:val="22"/>
          <w:szCs w:val="24"/>
        </w:rPr>
        <w:t>ll  the class map ALLOW_</w:t>
      </w:r>
      <w:r w:rsidR="009E5A94">
        <w:rPr>
          <w:b/>
          <w:bCs/>
          <w:sz w:val="22"/>
          <w:szCs w:val="24"/>
        </w:rPr>
        <w:t>ICMP_</w:t>
      </w:r>
      <w:r w:rsidR="00DB543E">
        <w:rPr>
          <w:b/>
          <w:bCs/>
          <w:sz w:val="22"/>
          <w:szCs w:val="24"/>
        </w:rPr>
        <w:t>NTP</w:t>
      </w:r>
    </w:p>
    <w:p w14:paraId="34001F6D" w14:textId="77777777" w:rsidR="00006369" w:rsidRPr="00006369" w:rsidRDefault="00006369" w:rsidP="00006369">
      <w:pPr>
        <w:numPr>
          <w:ilvl w:val="0"/>
          <w:numId w:val="34"/>
        </w:numPr>
        <w:autoSpaceDE w:val="0"/>
        <w:rPr>
          <w:b/>
          <w:bCs/>
          <w:sz w:val="22"/>
          <w:szCs w:val="24"/>
        </w:rPr>
      </w:pPr>
      <w:r w:rsidRPr="00006369">
        <w:rPr>
          <w:b/>
          <w:bCs/>
          <w:sz w:val="22"/>
          <w:szCs w:val="24"/>
        </w:rPr>
        <w:t>Confi</w:t>
      </w:r>
      <w:r w:rsidR="00A8573D">
        <w:rPr>
          <w:b/>
          <w:bCs/>
          <w:sz w:val="22"/>
          <w:szCs w:val="24"/>
        </w:rPr>
        <w:t>gure a po</w:t>
      </w:r>
      <w:r w:rsidR="005F7618">
        <w:rPr>
          <w:b/>
          <w:bCs/>
          <w:sz w:val="22"/>
          <w:szCs w:val="24"/>
        </w:rPr>
        <w:t>licy map called P</w:t>
      </w:r>
      <w:r w:rsidR="009E5A94">
        <w:rPr>
          <w:b/>
          <w:bCs/>
          <w:sz w:val="22"/>
          <w:szCs w:val="24"/>
        </w:rPr>
        <w:t>olicy</w:t>
      </w:r>
      <w:r w:rsidR="005F7618">
        <w:rPr>
          <w:b/>
          <w:bCs/>
          <w:sz w:val="22"/>
          <w:szCs w:val="24"/>
        </w:rPr>
        <w:t>_M</w:t>
      </w:r>
      <w:r w:rsidR="00990325">
        <w:rPr>
          <w:b/>
          <w:bCs/>
          <w:sz w:val="22"/>
          <w:szCs w:val="24"/>
        </w:rPr>
        <w:t>unich3</w:t>
      </w:r>
      <w:r w:rsidR="005F7618">
        <w:rPr>
          <w:b/>
          <w:bCs/>
          <w:sz w:val="22"/>
          <w:szCs w:val="24"/>
        </w:rPr>
        <w:t xml:space="preserve"> </w:t>
      </w:r>
      <w:r w:rsidRPr="00006369">
        <w:rPr>
          <w:b/>
          <w:bCs/>
          <w:sz w:val="22"/>
          <w:szCs w:val="24"/>
        </w:rPr>
        <w:t xml:space="preserve"> that will inspect the traffic for the class map called ALLOW_</w:t>
      </w:r>
      <w:r w:rsidR="009E5A94">
        <w:rPr>
          <w:b/>
          <w:bCs/>
          <w:sz w:val="22"/>
          <w:szCs w:val="24"/>
        </w:rPr>
        <w:t>ICM</w:t>
      </w:r>
      <w:r w:rsidRPr="00006369">
        <w:rPr>
          <w:b/>
          <w:bCs/>
          <w:sz w:val="22"/>
          <w:szCs w:val="24"/>
        </w:rPr>
        <w:t>P_</w:t>
      </w:r>
      <w:r w:rsidR="009E5A94">
        <w:rPr>
          <w:b/>
          <w:bCs/>
          <w:sz w:val="22"/>
          <w:szCs w:val="24"/>
        </w:rPr>
        <w:t>UD</w:t>
      </w:r>
      <w:r w:rsidRPr="00006369">
        <w:rPr>
          <w:b/>
          <w:bCs/>
          <w:sz w:val="22"/>
          <w:szCs w:val="24"/>
        </w:rPr>
        <w:t>P.</w:t>
      </w:r>
      <w:r w:rsidR="00F4170E">
        <w:rPr>
          <w:b/>
          <w:bCs/>
          <w:sz w:val="22"/>
          <w:szCs w:val="24"/>
        </w:rPr>
        <w:t xml:space="preserve"> </w:t>
      </w:r>
      <w:r w:rsidR="002C5941">
        <w:rPr>
          <w:b/>
          <w:bCs/>
          <w:sz w:val="22"/>
          <w:szCs w:val="24"/>
        </w:rPr>
        <w:t>Audit l</w:t>
      </w:r>
      <w:r w:rsidR="00F4170E">
        <w:rPr>
          <w:b/>
          <w:bCs/>
          <w:sz w:val="22"/>
          <w:szCs w:val="24"/>
        </w:rPr>
        <w:t>og messages should be generated when a ZBF inspection occurs.</w:t>
      </w:r>
    </w:p>
    <w:p w14:paraId="6AA258D8" w14:textId="77777777" w:rsidR="00006369" w:rsidRPr="00006369" w:rsidRDefault="00006369" w:rsidP="00006369">
      <w:pPr>
        <w:autoSpaceDE w:val="0"/>
        <w:ind w:left="360"/>
        <w:rPr>
          <w:b/>
          <w:bCs/>
          <w:sz w:val="22"/>
          <w:szCs w:val="24"/>
        </w:rPr>
      </w:pPr>
    </w:p>
    <w:p w14:paraId="3BA52FB3" w14:textId="77777777" w:rsidR="00006369" w:rsidRPr="00006369" w:rsidRDefault="00006369" w:rsidP="00006369">
      <w:pPr>
        <w:numPr>
          <w:ilvl w:val="0"/>
          <w:numId w:val="34"/>
        </w:numPr>
        <w:autoSpaceDE w:val="0"/>
        <w:rPr>
          <w:b/>
          <w:bCs/>
          <w:sz w:val="22"/>
          <w:szCs w:val="24"/>
        </w:rPr>
      </w:pPr>
      <w:r w:rsidRPr="00006369">
        <w:rPr>
          <w:b/>
          <w:bCs/>
          <w:sz w:val="22"/>
          <w:szCs w:val="24"/>
        </w:rPr>
        <w:t xml:space="preserve">Create two zones called </w:t>
      </w:r>
      <w:proofErr w:type="spellStart"/>
      <w:r w:rsidR="005F7618">
        <w:rPr>
          <w:b/>
          <w:bCs/>
          <w:sz w:val="22"/>
          <w:szCs w:val="24"/>
        </w:rPr>
        <w:t>Zone</w:t>
      </w:r>
      <w:r w:rsidR="003D1C77">
        <w:rPr>
          <w:b/>
          <w:bCs/>
          <w:sz w:val="22"/>
          <w:szCs w:val="24"/>
        </w:rPr>
        <w:t>_</w:t>
      </w:r>
      <w:r w:rsidR="009E5A94">
        <w:rPr>
          <w:b/>
          <w:bCs/>
          <w:sz w:val="22"/>
          <w:szCs w:val="24"/>
        </w:rPr>
        <w:t>INS</w:t>
      </w:r>
      <w:proofErr w:type="spellEnd"/>
      <w:r w:rsidRPr="00006369">
        <w:rPr>
          <w:b/>
          <w:bCs/>
          <w:sz w:val="22"/>
          <w:szCs w:val="24"/>
        </w:rPr>
        <w:t xml:space="preserve"> and </w:t>
      </w:r>
      <w:proofErr w:type="spellStart"/>
      <w:r w:rsidR="005F7618">
        <w:rPr>
          <w:b/>
          <w:bCs/>
          <w:sz w:val="22"/>
          <w:szCs w:val="24"/>
        </w:rPr>
        <w:t>Zone</w:t>
      </w:r>
      <w:r w:rsidR="003D1C77">
        <w:rPr>
          <w:b/>
          <w:bCs/>
          <w:sz w:val="22"/>
          <w:szCs w:val="24"/>
        </w:rPr>
        <w:t>_</w:t>
      </w:r>
      <w:r w:rsidR="009E5A94">
        <w:rPr>
          <w:b/>
          <w:bCs/>
          <w:sz w:val="22"/>
          <w:szCs w:val="24"/>
        </w:rPr>
        <w:t>OUTS</w:t>
      </w:r>
      <w:proofErr w:type="spellEnd"/>
    </w:p>
    <w:p w14:paraId="6BF4DA09" w14:textId="77777777" w:rsidR="00006369" w:rsidRPr="00006369" w:rsidRDefault="00006369" w:rsidP="00006369">
      <w:pPr>
        <w:numPr>
          <w:ilvl w:val="0"/>
          <w:numId w:val="34"/>
        </w:numPr>
        <w:autoSpaceDE w:val="0"/>
        <w:rPr>
          <w:b/>
          <w:bCs/>
          <w:sz w:val="22"/>
          <w:szCs w:val="24"/>
        </w:rPr>
      </w:pPr>
      <w:r w:rsidRPr="00006369">
        <w:rPr>
          <w:b/>
          <w:bCs/>
          <w:sz w:val="22"/>
          <w:szCs w:val="24"/>
        </w:rPr>
        <w:t xml:space="preserve">Configure a zone pair called </w:t>
      </w:r>
      <w:r w:rsidR="009E5A94">
        <w:rPr>
          <w:b/>
          <w:bCs/>
          <w:sz w:val="22"/>
          <w:szCs w:val="24"/>
        </w:rPr>
        <w:t>TRUST</w:t>
      </w:r>
      <w:r w:rsidRPr="00006369">
        <w:rPr>
          <w:b/>
          <w:bCs/>
          <w:sz w:val="22"/>
          <w:szCs w:val="24"/>
        </w:rPr>
        <w:t>-</w:t>
      </w:r>
      <w:r w:rsidR="009E5A94">
        <w:rPr>
          <w:b/>
          <w:bCs/>
          <w:sz w:val="22"/>
          <w:szCs w:val="24"/>
        </w:rPr>
        <w:t xml:space="preserve">UNTRUST </w:t>
      </w:r>
      <w:r w:rsidRPr="00006369">
        <w:rPr>
          <w:b/>
          <w:bCs/>
          <w:sz w:val="22"/>
          <w:szCs w:val="24"/>
        </w:rPr>
        <w:t xml:space="preserve">with source zone </w:t>
      </w:r>
      <w:proofErr w:type="spellStart"/>
      <w:r w:rsidR="005F7618">
        <w:rPr>
          <w:b/>
          <w:bCs/>
          <w:sz w:val="22"/>
          <w:szCs w:val="24"/>
        </w:rPr>
        <w:t>Zone</w:t>
      </w:r>
      <w:r w:rsidR="003D1C77">
        <w:rPr>
          <w:b/>
          <w:bCs/>
          <w:sz w:val="22"/>
          <w:szCs w:val="24"/>
        </w:rPr>
        <w:t>_</w:t>
      </w:r>
      <w:r w:rsidR="009E5A94">
        <w:rPr>
          <w:b/>
          <w:bCs/>
          <w:sz w:val="22"/>
          <w:szCs w:val="24"/>
        </w:rPr>
        <w:t>INS</w:t>
      </w:r>
      <w:proofErr w:type="spellEnd"/>
      <w:r w:rsidR="009E5A94">
        <w:rPr>
          <w:b/>
          <w:bCs/>
          <w:sz w:val="22"/>
          <w:szCs w:val="24"/>
        </w:rPr>
        <w:t xml:space="preserve"> </w:t>
      </w:r>
      <w:r w:rsidRPr="00006369">
        <w:rPr>
          <w:b/>
          <w:bCs/>
          <w:sz w:val="22"/>
          <w:szCs w:val="24"/>
        </w:rPr>
        <w:t xml:space="preserve">and destination zone </w:t>
      </w:r>
      <w:proofErr w:type="spellStart"/>
      <w:r w:rsidR="005F7618">
        <w:rPr>
          <w:b/>
          <w:bCs/>
          <w:sz w:val="22"/>
          <w:szCs w:val="24"/>
        </w:rPr>
        <w:t>Zone</w:t>
      </w:r>
      <w:r w:rsidR="003D1C77">
        <w:rPr>
          <w:b/>
          <w:bCs/>
          <w:sz w:val="22"/>
          <w:szCs w:val="24"/>
        </w:rPr>
        <w:t>_</w:t>
      </w:r>
      <w:r w:rsidR="009E5A94">
        <w:rPr>
          <w:b/>
          <w:bCs/>
          <w:sz w:val="22"/>
          <w:szCs w:val="24"/>
        </w:rPr>
        <w:t>OUTS</w:t>
      </w:r>
      <w:proofErr w:type="spellEnd"/>
    </w:p>
    <w:p w14:paraId="765D9841" w14:textId="77777777" w:rsidR="00006369" w:rsidRPr="00006369" w:rsidRDefault="00006369" w:rsidP="00006369">
      <w:pPr>
        <w:numPr>
          <w:ilvl w:val="0"/>
          <w:numId w:val="34"/>
        </w:numPr>
        <w:autoSpaceDE w:val="0"/>
        <w:rPr>
          <w:b/>
          <w:bCs/>
          <w:sz w:val="22"/>
          <w:szCs w:val="24"/>
        </w:rPr>
      </w:pPr>
      <w:r w:rsidRPr="00006369">
        <w:rPr>
          <w:b/>
          <w:bCs/>
          <w:sz w:val="22"/>
          <w:szCs w:val="24"/>
        </w:rPr>
        <w:t xml:space="preserve">Apply the policy map called </w:t>
      </w:r>
      <w:r w:rsidR="005F7618">
        <w:rPr>
          <w:b/>
          <w:bCs/>
          <w:sz w:val="22"/>
          <w:szCs w:val="24"/>
        </w:rPr>
        <w:t>P</w:t>
      </w:r>
      <w:r w:rsidR="009E5A94">
        <w:rPr>
          <w:b/>
          <w:bCs/>
          <w:sz w:val="22"/>
          <w:szCs w:val="24"/>
        </w:rPr>
        <w:t>olicy</w:t>
      </w:r>
      <w:r w:rsidR="003D1C77">
        <w:rPr>
          <w:b/>
          <w:bCs/>
          <w:sz w:val="22"/>
          <w:szCs w:val="24"/>
        </w:rPr>
        <w:t>_Munich3</w:t>
      </w:r>
      <w:r w:rsidR="005F7618">
        <w:rPr>
          <w:b/>
          <w:bCs/>
          <w:sz w:val="22"/>
          <w:szCs w:val="24"/>
        </w:rPr>
        <w:t xml:space="preserve"> </w:t>
      </w:r>
      <w:r w:rsidR="005F7618" w:rsidRPr="00006369">
        <w:rPr>
          <w:b/>
          <w:bCs/>
          <w:sz w:val="22"/>
          <w:szCs w:val="24"/>
        </w:rPr>
        <w:t xml:space="preserve"> </w:t>
      </w:r>
      <w:r w:rsidRPr="00006369">
        <w:rPr>
          <w:b/>
          <w:bCs/>
          <w:sz w:val="22"/>
          <w:szCs w:val="24"/>
        </w:rPr>
        <w:t>to this zone pair</w:t>
      </w:r>
    </w:p>
    <w:p w14:paraId="1D6D074A" w14:textId="77777777" w:rsidR="00006369" w:rsidRDefault="003743E0" w:rsidP="0051263F">
      <w:pPr>
        <w:autoSpaceDE w:val="0"/>
        <w:rPr>
          <w:b/>
          <w:bCs/>
          <w:i/>
          <w:color w:val="336666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EAC24E7" wp14:editId="07777777">
                <wp:simplePos x="0" y="0"/>
                <wp:positionH relativeFrom="column">
                  <wp:posOffset>-285115</wp:posOffset>
                </wp:positionH>
                <wp:positionV relativeFrom="paragraph">
                  <wp:posOffset>389890</wp:posOffset>
                </wp:positionV>
                <wp:extent cx="5438140" cy="5778500"/>
                <wp:effectExtent l="10160" t="8890" r="9525" b="1333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140" cy="577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62BEF" w14:textId="77777777" w:rsidR="00E67589" w:rsidRPr="006D7E88" w:rsidRDefault="00E67589" w:rsidP="00006369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3b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="00051CB4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>All commands are o</w:t>
                            </w:r>
                            <w:r w:rsidRPr="00742FEA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n the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>Munich3 router</w:t>
                            </w:r>
                          </w:p>
                          <w:p w14:paraId="6FFBD3EC" w14:textId="77777777" w:rsidR="00E67589" w:rsidRDefault="00E67589" w:rsidP="00006369"/>
                          <w:p w14:paraId="175875B8" w14:textId="77777777" w:rsidR="00E67589" w:rsidRDefault="00E67589" w:rsidP="00EC5721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class map</w:t>
                            </w:r>
                          </w:p>
                          <w:p w14:paraId="36AF6883" w14:textId="77777777" w:rsidR="00567E93" w:rsidRDefault="00567E93" w:rsidP="00EC5721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551B02B6" w14:textId="77777777" w:rsidR="000A74B6" w:rsidRPr="000A74B6" w:rsidRDefault="000A74B6" w:rsidP="000A74B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class-map type inspect match-any ALLOW_ICMP_NTP</w:t>
                            </w:r>
                          </w:p>
                          <w:p w14:paraId="0843E619" w14:textId="77777777" w:rsidR="000A74B6" w:rsidRPr="000A74B6" w:rsidRDefault="000A74B6" w:rsidP="000A74B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match protocol </w:t>
                            </w:r>
                            <w:proofErr w:type="spellStart"/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icmp</w:t>
                            </w:r>
                            <w:proofErr w:type="spellEnd"/>
                          </w:p>
                          <w:p w14:paraId="54C529ED" w14:textId="2FDF08BA" w:rsidR="00A8573D" w:rsidRDefault="000A74B6" w:rsidP="000A74B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match protocol </w:t>
                            </w:r>
                            <w:proofErr w:type="spellStart"/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ntp</w:t>
                            </w:r>
                            <w:proofErr w:type="spellEnd"/>
                            <w:r w:rsidR="002C5941" w:rsidRPr="00306058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br/>
                            </w:r>
                          </w:p>
                          <w:p w14:paraId="31E36486" w14:textId="77777777" w:rsidR="00E67589" w:rsidRPr="00752623" w:rsidRDefault="00E67589" w:rsidP="00752623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B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policy map</w:t>
                            </w:r>
                            <w:r w:rsidR="00612432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and log messages when inspection occurs</w:t>
                            </w:r>
                          </w:p>
                          <w:p w14:paraId="1C0157D6" w14:textId="77777777" w:rsidR="00567E93" w:rsidRDefault="00567E93" w:rsidP="002C5941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56BE3884" w14:textId="77777777" w:rsidR="000A74B6" w:rsidRPr="000A74B6" w:rsidRDefault="000A74B6" w:rsidP="000A74B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policy-map type inspect Policy_Munich3</w:t>
                            </w:r>
                          </w:p>
                          <w:p w14:paraId="5A8AF884" w14:textId="77777777" w:rsidR="000A74B6" w:rsidRPr="000A74B6" w:rsidRDefault="000A74B6" w:rsidP="000A74B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class type inspect ALLOW_ICMP_NTP</w:t>
                            </w:r>
                          </w:p>
                          <w:p w14:paraId="3691E7B2" w14:textId="1219F974" w:rsidR="00567E93" w:rsidRDefault="000A74B6" w:rsidP="000A74B6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 inspect</w:t>
                            </w:r>
                            <w:r w:rsid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l</w:t>
                            </w:r>
                            <w:r w:rsidRPr="000A74B6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og</w:t>
                            </w:r>
                          </w:p>
                          <w:p w14:paraId="526770CE" w14:textId="77777777" w:rsidR="002C5941" w:rsidRDefault="008500A9" w:rsidP="002C594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br/>
                            </w:r>
                          </w:p>
                          <w:p w14:paraId="7CBEED82" w14:textId="77777777" w:rsidR="00E67589" w:rsidRDefault="00E67589" w:rsidP="00EC572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08A6B110" w14:textId="77777777" w:rsidR="00E67589" w:rsidRPr="00752623" w:rsidRDefault="00E67589" w:rsidP="00752623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C  </w:t>
                            </w:r>
                            <w:r w:rsidR="00162CD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create zones </w:t>
                            </w:r>
                          </w:p>
                          <w:p w14:paraId="204C3113" w14:textId="77777777" w:rsidR="00B94477" w:rsidRPr="00B94477" w:rsidRDefault="00B94477" w:rsidP="00B94477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zone security </w:t>
                            </w:r>
                            <w:proofErr w:type="spellStart"/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Zone_INS</w:t>
                            </w:r>
                            <w:proofErr w:type="spellEnd"/>
                          </w:p>
                          <w:p w14:paraId="6E36661F" w14:textId="36267586" w:rsidR="00E67589" w:rsidRDefault="00B94477" w:rsidP="00B94477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zone security </w:t>
                            </w:r>
                            <w:proofErr w:type="spellStart"/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Zone_OUTS</w:t>
                            </w:r>
                            <w:proofErr w:type="spellEnd"/>
                            <w:r w:rsidRPr="00B94477">
                              <w:t xml:space="preserve"> </w:t>
                            </w:r>
                          </w:p>
                          <w:p w14:paraId="38645DC7" w14:textId="77777777" w:rsidR="00567E93" w:rsidRDefault="00567E93" w:rsidP="00EC5721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135E58C4" w14:textId="77777777" w:rsidR="00567E93" w:rsidRDefault="00567E93" w:rsidP="00EC572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797FA12A" w14:textId="77777777" w:rsidR="00E67589" w:rsidRPr="00617B29" w:rsidRDefault="00E67589" w:rsidP="00752623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D,E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create zone pair and service policy</w:t>
                            </w:r>
                          </w:p>
                          <w:p w14:paraId="0A6330FF" w14:textId="77777777" w:rsidR="00B94477" w:rsidRPr="00B94477" w:rsidRDefault="00B94477" w:rsidP="00B94477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zone-pair security TRUST-UNTRUST source </w:t>
                            </w:r>
                            <w:proofErr w:type="spellStart"/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Zone_INS</w:t>
                            </w:r>
                            <w:proofErr w:type="spellEnd"/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destination </w:t>
                            </w:r>
                            <w:proofErr w:type="spellStart"/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Zone_OUTS</w:t>
                            </w:r>
                            <w:proofErr w:type="spellEnd"/>
                          </w:p>
                          <w:p w14:paraId="1A5B56D1" w14:textId="77777777" w:rsidR="00B94477" w:rsidRDefault="00B94477" w:rsidP="00B94477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B94477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service-policy type inspect Policy_Munich3</w:t>
                            </w:r>
                          </w:p>
                          <w:p w14:paraId="62EBF9A1" w14:textId="77777777" w:rsidR="00E67589" w:rsidRDefault="00E67589" w:rsidP="00EC57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C24E7" id="_x0000_s1032" type="#_x0000_t202" style="position:absolute;margin-left:-22.45pt;margin-top:30.7pt;width:428.2pt;height:45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">
                <v:textbox>
                  <w:txbxContent>
                    <w:p w14:paraId="7F962BEF" w14:textId="77777777" w:rsidR="00E67589" w:rsidRPr="006D7E88" w:rsidRDefault="00E67589" w:rsidP="00006369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3b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="00051CB4">
                        <w:rPr>
                          <w:b/>
                          <w:bCs/>
                          <w:sz w:val="28"/>
                          <w:szCs w:val="22"/>
                        </w:rPr>
                        <w:t>All commands are o</w:t>
                      </w:r>
                      <w:r w:rsidRPr="00742FEA">
                        <w:rPr>
                          <w:b/>
                          <w:bCs/>
                          <w:sz w:val="28"/>
                          <w:szCs w:val="22"/>
                        </w:rPr>
                        <w:t xml:space="preserve">n the </w:t>
                      </w: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>Munich3 router</w:t>
                      </w:r>
                    </w:p>
                    <w:p w14:paraId="6FFBD3EC" w14:textId="77777777" w:rsidR="00E67589" w:rsidRDefault="00E67589" w:rsidP="00006369"/>
                    <w:p w14:paraId="175875B8" w14:textId="77777777" w:rsidR="00E67589" w:rsidRDefault="00E67589" w:rsidP="00EC5721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A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class map</w:t>
                      </w:r>
                    </w:p>
                    <w:p w14:paraId="36AF6883" w14:textId="77777777" w:rsidR="00567E93" w:rsidRDefault="00567E93" w:rsidP="00EC5721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551B02B6" w14:textId="77777777" w:rsidR="000A74B6" w:rsidRPr="000A74B6" w:rsidRDefault="000A74B6" w:rsidP="000A74B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class-map type inspect match-any ALLOW_ICMP_NTP</w:t>
                      </w:r>
                    </w:p>
                    <w:p w14:paraId="0843E619" w14:textId="77777777" w:rsidR="000A74B6" w:rsidRPr="000A74B6" w:rsidRDefault="000A74B6" w:rsidP="000A74B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match protocol </w:t>
                      </w:r>
                      <w:proofErr w:type="spellStart"/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icmp</w:t>
                      </w:r>
                      <w:proofErr w:type="spellEnd"/>
                    </w:p>
                    <w:p w14:paraId="54C529ED" w14:textId="2FDF08BA" w:rsidR="00A8573D" w:rsidRDefault="000A74B6" w:rsidP="000A74B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match protocol </w:t>
                      </w:r>
                      <w:proofErr w:type="spellStart"/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ntp</w:t>
                      </w:r>
                      <w:proofErr w:type="spellEnd"/>
                      <w:r w:rsidR="002C5941" w:rsidRPr="00306058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br/>
                      </w:r>
                    </w:p>
                    <w:p w14:paraId="31E36486" w14:textId="77777777" w:rsidR="00E67589" w:rsidRPr="00752623" w:rsidRDefault="00E67589" w:rsidP="00752623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B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policy map</w:t>
                      </w:r>
                      <w:r w:rsidR="00612432">
                        <w:rPr>
                          <w:b/>
                          <w:bCs/>
                          <w:sz w:val="22"/>
                          <w:szCs w:val="24"/>
                        </w:rPr>
                        <w:t xml:space="preserve"> and log messages when inspection occurs</w:t>
                      </w:r>
                    </w:p>
                    <w:p w14:paraId="1C0157D6" w14:textId="77777777" w:rsidR="00567E93" w:rsidRDefault="00567E93" w:rsidP="002C5941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56BE3884" w14:textId="77777777" w:rsidR="000A74B6" w:rsidRPr="000A74B6" w:rsidRDefault="000A74B6" w:rsidP="000A74B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policy-map type inspect Policy_Munich3</w:t>
                      </w:r>
                    </w:p>
                    <w:p w14:paraId="5A8AF884" w14:textId="77777777" w:rsidR="000A74B6" w:rsidRPr="000A74B6" w:rsidRDefault="000A74B6" w:rsidP="000A74B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class type inspect ALLOW_ICMP_NTP</w:t>
                      </w:r>
                    </w:p>
                    <w:p w14:paraId="3691E7B2" w14:textId="1219F974" w:rsidR="00567E93" w:rsidRDefault="000A74B6" w:rsidP="000A74B6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 inspect</w:t>
                      </w:r>
                      <w:r w:rsid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l</w:t>
                      </w:r>
                      <w:r w:rsidRPr="000A74B6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og</w:t>
                      </w:r>
                    </w:p>
                    <w:p w14:paraId="526770CE" w14:textId="77777777" w:rsidR="002C5941" w:rsidRDefault="008500A9" w:rsidP="002C5941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br/>
                      </w:r>
                    </w:p>
                    <w:p w14:paraId="7CBEED82" w14:textId="77777777" w:rsidR="00E67589" w:rsidRDefault="00E67589" w:rsidP="00EC5721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08A6B110" w14:textId="77777777" w:rsidR="00E67589" w:rsidRPr="00752623" w:rsidRDefault="00E67589" w:rsidP="00752623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C  </w:t>
                      </w:r>
                      <w:r w:rsidR="00162CDC">
                        <w:rPr>
                          <w:b/>
                          <w:bCs/>
                          <w:sz w:val="22"/>
                          <w:szCs w:val="24"/>
                        </w:rPr>
                        <w:t xml:space="preserve">create zones </w:t>
                      </w:r>
                    </w:p>
                    <w:p w14:paraId="204C3113" w14:textId="77777777" w:rsidR="00B94477" w:rsidRPr="00B94477" w:rsidRDefault="00B94477" w:rsidP="00B94477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zone security </w:t>
                      </w:r>
                      <w:proofErr w:type="spellStart"/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Zone_INS</w:t>
                      </w:r>
                      <w:proofErr w:type="spellEnd"/>
                    </w:p>
                    <w:p w14:paraId="6E36661F" w14:textId="36267586" w:rsidR="00E67589" w:rsidRDefault="00B94477" w:rsidP="00B94477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zone security </w:t>
                      </w:r>
                      <w:proofErr w:type="spellStart"/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Zone_OUTS</w:t>
                      </w:r>
                      <w:proofErr w:type="spellEnd"/>
                      <w:r w:rsidRPr="00B94477">
                        <w:t xml:space="preserve"> </w:t>
                      </w:r>
                    </w:p>
                    <w:p w14:paraId="38645DC7" w14:textId="77777777" w:rsidR="00567E93" w:rsidRDefault="00567E93" w:rsidP="00EC5721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135E58C4" w14:textId="77777777" w:rsidR="00567E93" w:rsidRDefault="00567E93" w:rsidP="00EC5721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797FA12A" w14:textId="77777777" w:rsidR="00E67589" w:rsidRPr="00617B29" w:rsidRDefault="00E67589" w:rsidP="00752623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D,E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create zone pair and service policy</w:t>
                      </w:r>
                    </w:p>
                    <w:p w14:paraId="0A6330FF" w14:textId="77777777" w:rsidR="00B94477" w:rsidRPr="00B94477" w:rsidRDefault="00B94477" w:rsidP="00B94477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zone-pair security TRUST-UNTRUST source </w:t>
                      </w:r>
                      <w:proofErr w:type="spellStart"/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Zone_INS</w:t>
                      </w:r>
                      <w:proofErr w:type="spellEnd"/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destination </w:t>
                      </w:r>
                      <w:proofErr w:type="spellStart"/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Zone_OUTS</w:t>
                      </w:r>
                      <w:proofErr w:type="spellEnd"/>
                    </w:p>
                    <w:p w14:paraId="1A5B56D1" w14:textId="77777777" w:rsidR="00B94477" w:rsidRDefault="00B94477" w:rsidP="00B94477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B94477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service-policy type inspect Policy_Munich3</w:t>
                      </w:r>
                    </w:p>
                    <w:p w14:paraId="62EBF9A1" w14:textId="77777777" w:rsidR="00E67589" w:rsidRDefault="00E67589" w:rsidP="00EC5721"/>
                  </w:txbxContent>
                </v:textbox>
                <w10:wrap type="square"/>
              </v:shape>
            </w:pict>
          </mc:Fallback>
        </mc:AlternateContent>
      </w:r>
      <w:r w:rsidR="005F7618">
        <w:rPr>
          <w:b/>
          <w:bCs/>
          <w:i/>
          <w:color w:val="336666"/>
          <w:sz w:val="32"/>
          <w:szCs w:val="32"/>
        </w:rPr>
        <w:t>DO NOT PLACE ANY INTERFACES INTO ZONES!!!!</w:t>
      </w:r>
    </w:p>
    <w:p w14:paraId="1037B8A3" w14:textId="77777777" w:rsidR="00006369" w:rsidRPr="00CA4DED" w:rsidRDefault="00006369" w:rsidP="0051263F">
      <w:pPr>
        <w:autoSpaceDE w:val="0"/>
        <w:rPr>
          <w:b/>
          <w:bCs/>
          <w:color w:val="336666"/>
          <w:sz w:val="36"/>
          <w:szCs w:val="28"/>
        </w:rPr>
      </w:pPr>
    </w:p>
    <w:p w14:paraId="687C6DE0" w14:textId="77777777" w:rsidR="00002771" w:rsidRDefault="002622F0" w:rsidP="009C12DE">
      <w:pPr>
        <w:autoSpaceDE w:val="0"/>
        <w:rPr>
          <w:sz w:val="22"/>
          <w:szCs w:val="24"/>
        </w:rPr>
      </w:pPr>
      <w:r>
        <w:rPr>
          <w:sz w:val="22"/>
          <w:szCs w:val="24"/>
        </w:rPr>
        <w:br/>
      </w:r>
    </w:p>
    <w:p w14:paraId="65094E49" w14:textId="77777777" w:rsidR="00CD295F" w:rsidRDefault="00CD295F" w:rsidP="00CD295F">
      <w:pPr>
        <w:autoSpaceDE w:val="0"/>
        <w:rPr>
          <w:b/>
          <w:bCs/>
          <w:i/>
          <w:color w:val="336666"/>
          <w:sz w:val="22"/>
          <w:szCs w:val="32"/>
        </w:rPr>
      </w:pPr>
      <w:r w:rsidRPr="004549B4">
        <w:rPr>
          <w:b/>
          <w:bCs/>
          <w:i/>
          <w:color w:val="336666"/>
          <w:sz w:val="32"/>
          <w:szCs w:val="32"/>
        </w:rPr>
        <w:lastRenderedPageBreak/>
        <w:t>Task 3c  Classic Firewall</w:t>
      </w:r>
      <w:r w:rsidR="006C3317">
        <w:rPr>
          <w:b/>
          <w:bCs/>
          <w:i/>
          <w:color w:val="336666"/>
          <w:sz w:val="32"/>
          <w:szCs w:val="32"/>
        </w:rPr>
        <w:t xml:space="preserve">  </w:t>
      </w:r>
      <w:r w:rsidR="006C3317">
        <w:rPr>
          <w:b/>
          <w:bCs/>
          <w:i/>
          <w:color w:val="336666"/>
          <w:sz w:val="22"/>
          <w:szCs w:val="32"/>
        </w:rPr>
        <w:t>on the Hamburg</w:t>
      </w:r>
      <w:r w:rsidR="006C3317" w:rsidRPr="00A8573D">
        <w:rPr>
          <w:b/>
          <w:bCs/>
          <w:i/>
          <w:color w:val="336666"/>
          <w:sz w:val="22"/>
          <w:szCs w:val="32"/>
        </w:rPr>
        <w:t>3</w:t>
      </w:r>
      <w:r w:rsidR="00797160">
        <w:rPr>
          <w:b/>
          <w:bCs/>
          <w:i/>
          <w:color w:val="336666"/>
          <w:sz w:val="22"/>
          <w:szCs w:val="32"/>
        </w:rPr>
        <w:t>1_t</w:t>
      </w:r>
      <w:r w:rsidR="006C3317">
        <w:rPr>
          <w:b/>
          <w:bCs/>
          <w:i/>
          <w:color w:val="336666"/>
          <w:sz w:val="22"/>
          <w:szCs w:val="32"/>
        </w:rPr>
        <w:t>est</w:t>
      </w:r>
      <w:r w:rsidR="006C3317" w:rsidRPr="00A8573D">
        <w:rPr>
          <w:b/>
          <w:bCs/>
          <w:i/>
          <w:color w:val="336666"/>
          <w:sz w:val="22"/>
          <w:szCs w:val="32"/>
        </w:rPr>
        <w:t xml:space="preserve"> router</w:t>
      </w:r>
      <w:r w:rsidR="00CE5C1C">
        <w:rPr>
          <w:b/>
          <w:bCs/>
          <w:i/>
          <w:color w:val="336666"/>
          <w:sz w:val="22"/>
          <w:szCs w:val="32"/>
        </w:rPr>
        <w:t>, inside the area with a yellow color</w:t>
      </w:r>
    </w:p>
    <w:p w14:paraId="37409310" w14:textId="77777777" w:rsidR="00AA31C5" w:rsidRDefault="00AA31C5" w:rsidP="00AA31C5">
      <w:pPr>
        <w:autoSpaceDE w:val="0"/>
        <w:rPr>
          <w:b/>
          <w:bCs/>
          <w:sz w:val="22"/>
          <w:szCs w:val="24"/>
        </w:rPr>
      </w:pPr>
      <w:r>
        <w:t>Ham31_Test_Server and PC36 are part of the trusted inside network</w:t>
      </w:r>
    </w:p>
    <w:p w14:paraId="7EBCEF3B" w14:textId="77777777" w:rsidR="00CD295F" w:rsidRDefault="0069187A" w:rsidP="00CD295F">
      <w:pPr>
        <w:numPr>
          <w:ilvl w:val="0"/>
          <w:numId w:val="35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On Hamburg3</w:t>
      </w:r>
      <w:r w:rsidR="00162CDC">
        <w:rPr>
          <w:b/>
          <w:bCs/>
          <w:sz w:val="22"/>
          <w:szCs w:val="24"/>
        </w:rPr>
        <w:t>1</w:t>
      </w:r>
      <w:r w:rsidR="00797160">
        <w:rPr>
          <w:b/>
          <w:bCs/>
          <w:sz w:val="22"/>
          <w:szCs w:val="24"/>
        </w:rPr>
        <w:t>_t</w:t>
      </w:r>
      <w:r>
        <w:rPr>
          <w:b/>
          <w:bCs/>
          <w:sz w:val="22"/>
          <w:szCs w:val="24"/>
        </w:rPr>
        <w:t xml:space="preserve">est, </w:t>
      </w:r>
      <w:r w:rsidR="00AA31C5">
        <w:rPr>
          <w:b/>
          <w:bCs/>
          <w:sz w:val="22"/>
          <w:szCs w:val="24"/>
        </w:rPr>
        <w:t xml:space="preserve">there is already an ACL </w:t>
      </w:r>
      <w:r w:rsidR="00AA31C5" w:rsidRPr="00CD295F">
        <w:rPr>
          <w:b/>
          <w:bCs/>
          <w:sz w:val="22"/>
          <w:szCs w:val="24"/>
        </w:rPr>
        <w:t xml:space="preserve">to deny all </w:t>
      </w:r>
      <w:proofErr w:type="spellStart"/>
      <w:r w:rsidR="00AA31C5" w:rsidRPr="00CD295F">
        <w:rPr>
          <w:b/>
          <w:bCs/>
          <w:sz w:val="22"/>
          <w:szCs w:val="24"/>
        </w:rPr>
        <w:t>ip</w:t>
      </w:r>
      <w:proofErr w:type="spellEnd"/>
      <w:r w:rsidR="00AA31C5" w:rsidRPr="00CD295F">
        <w:rPr>
          <w:b/>
          <w:bCs/>
          <w:sz w:val="22"/>
          <w:szCs w:val="24"/>
        </w:rPr>
        <w:t xml:space="preserve"> traffic</w:t>
      </w:r>
      <w:r w:rsidR="00AA31C5">
        <w:rPr>
          <w:b/>
          <w:bCs/>
          <w:sz w:val="22"/>
          <w:szCs w:val="24"/>
        </w:rPr>
        <w:br/>
        <w:t xml:space="preserve">Write the command to </w:t>
      </w:r>
      <w:r>
        <w:rPr>
          <w:b/>
          <w:bCs/>
          <w:sz w:val="22"/>
          <w:szCs w:val="24"/>
        </w:rPr>
        <w:t xml:space="preserve">apply </w:t>
      </w:r>
      <w:r w:rsidR="006661DC">
        <w:rPr>
          <w:b/>
          <w:bCs/>
          <w:sz w:val="22"/>
          <w:szCs w:val="24"/>
        </w:rPr>
        <w:t xml:space="preserve">this </w:t>
      </w:r>
      <w:r w:rsidR="00CD295F" w:rsidRPr="00CD295F">
        <w:rPr>
          <w:b/>
          <w:bCs/>
          <w:sz w:val="22"/>
          <w:szCs w:val="24"/>
        </w:rPr>
        <w:t xml:space="preserve">ACL  </w:t>
      </w:r>
      <w:r w:rsidR="006661DC">
        <w:rPr>
          <w:b/>
          <w:bCs/>
          <w:color w:val="0070C0"/>
          <w:sz w:val="22"/>
          <w:szCs w:val="24"/>
        </w:rPr>
        <w:t>in</w:t>
      </w:r>
      <w:r w:rsidR="00CD295F" w:rsidRPr="006661DC">
        <w:rPr>
          <w:b/>
          <w:bCs/>
          <w:color w:val="0070C0"/>
          <w:sz w:val="22"/>
          <w:szCs w:val="24"/>
        </w:rPr>
        <w:t>bound</w:t>
      </w:r>
      <w:r w:rsidR="00CD295F" w:rsidRPr="00CD295F">
        <w:rPr>
          <w:b/>
          <w:bCs/>
          <w:sz w:val="22"/>
          <w:szCs w:val="24"/>
        </w:rPr>
        <w:t xml:space="preserve"> on an appropriate interface.</w:t>
      </w:r>
    </w:p>
    <w:p w14:paraId="5B2F9378" w14:textId="77777777" w:rsidR="00AA31C5" w:rsidRPr="00CD295F" w:rsidRDefault="00AA31C5" w:rsidP="00AA31C5">
      <w:pPr>
        <w:autoSpaceDE w:val="0"/>
        <w:ind w:left="720"/>
        <w:rPr>
          <w:b/>
          <w:bCs/>
          <w:sz w:val="22"/>
          <w:szCs w:val="24"/>
        </w:rPr>
      </w:pPr>
    </w:p>
    <w:p w14:paraId="329CF247" w14:textId="77777777" w:rsidR="00AA31C5" w:rsidRPr="00567E93" w:rsidRDefault="00CD295F" w:rsidP="00567E93">
      <w:pPr>
        <w:numPr>
          <w:ilvl w:val="0"/>
          <w:numId w:val="35"/>
        </w:numPr>
        <w:autoSpaceDE w:val="0"/>
        <w:rPr>
          <w:b/>
          <w:bCs/>
          <w:sz w:val="22"/>
          <w:szCs w:val="24"/>
        </w:rPr>
      </w:pPr>
      <w:r w:rsidRPr="00CD295F">
        <w:rPr>
          <w:b/>
          <w:bCs/>
          <w:sz w:val="22"/>
          <w:szCs w:val="24"/>
        </w:rPr>
        <w:t>On Ham</w:t>
      </w:r>
      <w:r w:rsidR="0069187A">
        <w:rPr>
          <w:b/>
          <w:bCs/>
          <w:sz w:val="22"/>
          <w:szCs w:val="24"/>
        </w:rPr>
        <w:t>burg3</w:t>
      </w:r>
      <w:r w:rsidR="00162CDC">
        <w:rPr>
          <w:b/>
          <w:bCs/>
          <w:sz w:val="22"/>
          <w:szCs w:val="24"/>
        </w:rPr>
        <w:t>1</w:t>
      </w:r>
      <w:r w:rsidR="00797160">
        <w:rPr>
          <w:b/>
          <w:bCs/>
          <w:sz w:val="22"/>
          <w:szCs w:val="24"/>
        </w:rPr>
        <w:t>_t</w:t>
      </w:r>
      <w:r w:rsidR="0069187A">
        <w:rPr>
          <w:b/>
          <w:bCs/>
          <w:sz w:val="22"/>
          <w:szCs w:val="24"/>
        </w:rPr>
        <w:t xml:space="preserve">est, configure </w:t>
      </w:r>
      <w:r w:rsidR="00AA31C5">
        <w:rPr>
          <w:b/>
          <w:bCs/>
          <w:sz w:val="22"/>
          <w:szCs w:val="24"/>
        </w:rPr>
        <w:t xml:space="preserve">a named ACL called </w:t>
      </w:r>
      <w:r w:rsidR="006661DC">
        <w:rPr>
          <w:b/>
          <w:bCs/>
          <w:sz w:val="22"/>
          <w:szCs w:val="24"/>
        </w:rPr>
        <w:t>ALLOW_</w:t>
      </w:r>
      <w:r w:rsidR="00AA31C5">
        <w:rPr>
          <w:b/>
          <w:bCs/>
          <w:sz w:val="22"/>
          <w:szCs w:val="24"/>
        </w:rPr>
        <w:t>TRUSTED</w:t>
      </w:r>
      <w:r w:rsidRPr="00CD295F">
        <w:rPr>
          <w:b/>
          <w:bCs/>
          <w:sz w:val="22"/>
          <w:szCs w:val="24"/>
        </w:rPr>
        <w:t xml:space="preserve"> to pe</w:t>
      </w:r>
      <w:r w:rsidR="0069187A">
        <w:rPr>
          <w:b/>
          <w:bCs/>
          <w:sz w:val="22"/>
          <w:szCs w:val="24"/>
        </w:rPr>
        <w:t xml:space="preserve">rmit </w:t>
      </w:r>
      <w:proofErr w:type="spellStart"/>
      <w:r w:rsidR="0069187A">
        <w:rPr>
          <w:b/>
          <w:bCs/>
          <w:sz w:val="22"/>
          <w:szCs w:val="24"/>
        </w:rPr>
        <w:t>tcp</w:t>
      </w:r>
      <w:proofErr w:type="spellEnd"/>
      <w:r w:rsidR="006661DC">
        <w:rPr>
          <w:b/>
          <w:bCs/>
          <w:sz w:val="22"/>
          <w:szCs w:val="24"/>
        </w:rPr>
        <w:t>,</w:t>
      </w:r>
      <w:r w:rsidR="00612432">
        <w:rPr>
          <w:b/>
          <w:bCs/>
          <w:sz w:val="22"/>
          <w:szCs w:val="24"/>
        </w:rPr>
        <w:t xml:space="preserve"> </w:t>
      </w:r>
      <w:r w:rsidR="00212736">
        <w:rPr>
          <w:b/>
          <w:bCs/>
          <w:sz w:val="22"/>
          <w:szCs w:val="24"/>
        </w:rPr>
        <w:t xml:space="preserve"> </w:t>
      </w:r>
      <w:proofErr w:type="spellStart"/>
      <w:r w:rsidR="006661DC">
        <w:rPr>
          <w:b/>
          <w:bCs/>
          <w:sz w:val="22"/>
          <w:szCs w:val="24"/>
        </w:rPr>
        <w:t>ud</w:t>
      </w:r>
      <w:r w:rsidR="00612432">
        <w:rPr>
          <w:b/>
          <w:bCs/>
          <w:sz w:val="22"/>
          <w:szCs w:val="24"/>
        </w:rPr>
        <w:t>p</w:t>
      </w:r>
      <w:proofErr w:type="spellEnd"/>
      <w:r w:rsidR="0069187A">
        <w:rPr>
          <w:b/>
          <w:bCs/>
          <w:sz w:val="22"/>
          <w:szCs w:val="24"/>
        </w:rPr>
        <w:t xml:space="preserve"> </w:t>
      </w:r>
      <w:r w:rsidR="006661DC">
        <w:rPr>
          <w:b/>
          <w:bCs/>
          <w:sz w:val="22"/>
          <w:szCs w:val="24"/>
        </w:rPr>
        <w:t xml:space="preserve">and </w:t>
      </w:r>
      <w:proofErr w:type="spellStart"/>
      <w:r w:rsidR="006661DC">
        <w:rPr>
          <w:b/>
          <w:bCs/>
          <w:sz w:val="22"/>
          <w:szCs w:val="24"/>
        </w:rPr>
        <w:t>icmp</w:t>
      </w:r>
      <w:proofErr w:type="spellEnd"/>
      <w:r w:rsidR="006661DC">
        <w:rPr>
          <w:b/>
          <w:bCs/>
          <w:sz w:val="22"/>
          <w:szCs w:val="24"/>
        </w:rPr>
        <w:t xml:space="preserve"> echo packets</w:t>
      </w:r>
      <w:r w:rsidR="0069187A">
        <w:rPr>
          <w:b/>
          <w:bCs/>
          <w:sz w:val="22"/>
          <w:szCs w:val="24"/>
        </w:rPr>
        <w:t xml:space="preserve"> </w:t>
      </w:r>
      <w:r w:rsidRPr="00CD295F">
        <w:rPr>
          <w:b/>
          <w:bCs/>
          <w:sz w:val="22"/>
          <w:szCs w:val="24"/>
        </w:rPr>
        <w:t>.</w:t>
      </w:r>
      <w:r w:rsidR="00AA31C5">
        <w:rPr>
          <w:b/>
          <w:bCs/>
          <w:sz w:val="22"/>
          <w:szCs w:val="24"/>
        </w:rPr>
        <w:t xml:space="preserve">  </w:t>
      </w:r>
      <w:r w:rsidR="00212736">
        <w:rPr>
          <w:b/>
          <w:bCs/>
          <w:sz w:val="22"/>
          <w:szCs w:val="24"/>
        </w:rPr>
        <w:t xml:space="preserve"> </w:t>
      </w:r>
      <w:r w:rsidR="00AA31C5">
        <w:rPr>
          <w:b/>
          <w:bCs/>
          <w:sz w:val="22"/>
          <w:szCs w:val="24"/>
        </w:rPr>
        <w:t>This ACL is already applied to an i</w:t>
      </w:r>
      <w:r w:rsidR="00AA68F1">
        <w:rPr>
          <w:b/>
          <w:bCs/>
          <w:sz w:val="22"/>
          <w:szCs w:val="24"/>
        </w:rPr>
        <w:t>n</w:t>
      </w:r>
      <w:r w:rsidR="00AA31C5">
        <w:rPr>
          <w:b/>
          <w:bCs/>
          <w:sz w:val="22"/>
          <w:szCs w:val="24"/>
        </w:rPr>
        <w:t>t</w:t>
      </w:r>
      <w:r w:rsidR="00AA68F1">
        <w:rPr>
          <w:b/>
          <w:bCs/>
          <w:sz w:val="22"/>
          <w:szCs w:val="24"/>
        </w:rPr>
        <w:t>erf</w:t>
      </w:r>
      <w:r w:rsidR="00AA31C5">
        <w:rPr>
          <w:b/>
          <w:bCs/>
          <w:sz w:val="22"/>
          <w:szCs w:val="24"/>
        </w:rPr>
        <w:t>ace</w:t>
      </w:r>
    </w:p>
    <w:p w14:paraId="58E6DD4E" w14:textId="77777777" w:rsidR="00AA31C5" w:rsidRPr="00CD295F" w:rsidRDefault="00AA31C5" w:rsidP="00AA31C5">
      <w:pPr>
        <w:autoSpaceDE w:val="0"/>
        <w:ind w:left="720"/>
        <w:rPr>
          <w:b/>
          <w:bCs/>
          <w:sz w:val="22"/>
          <w:szCs w:val="24"/>
        </w:rPr>
      </w:pPr>
    </w:p>
    <w:p w14:paraId="61E67F48" w14:textId="77777777" w:rsidR="00CD295F" w:rsidRPr="00CD295F" w:rsidRDefault="00CD295F" w:rsidP="00CD295F">
      <w:pPr>
        <w:numPr>
          <w:ilvl w:val="0"/>
          <w:numId w:val="35"/>
        </w:numPr>
        <w:autoSpaceDE w:val="0"/>
        <w:rPr>
          <w:b/>
          <w:bCs/>
          <w:sz w:val="22"/>
          <w:szCs w:val="24"/>
        </w:rPr>
      </w:pPr>
      <w:r w:rsidRPr="00CD295F">
        <w:rPr>
          <w:b/>
          <w:bCs/>
          <w:sz w:val="22"/>
          <w:szCs w:val="24"/>
        </w:rPr>
        <w:t>On Hamburg3</w:t>
      </w:r>
      <w:r w:rsidR="00162CDC">
        <w:rPr>
          <w:b/>
          <w:bCs/>
          <w:sz w:val="22"/>
          <w:szCs w:val="24"/>
        </w:rPr>
        <w:t>1</w:t>
      </w:r>
      <w:r w:rsidR="00797160">
        <w:rPr>
          <w:b/>
          <w:bCs/>
          <w:sz w:val="22"/>
          <w:szCs w:val="24"/>
        </w:rPr>
        <w:t>_t</w:t>
      </w:r>
      <w:r w:rsidRPr="00CD295F">
        <w:rPr>
          <w:b/>
          <w:bCs/>
          <w:sz w:val="22"/>
          <w:szCs w:val="24"/>
        </w:rPr>
        <w:t xml:space="preserve">est, configure an inspection </w:t>
      </w:r>
      <w:r w:rsidR="0022564E">
        <w:rPr>
          <w:b/>
          <w:bCs/>
          <w:sz w:val="22"/>
          <w:szCs w:val="24"/>
        </w:rPr>
        <w:t xml:space="preserve">rule </w:t>
      </w:r>
      <w:r w:rsidRPr="00CD295F">
        <w:rPr>
          <w:b/>
          <w:bCs/>
          <w:sz w:val="22"/>
          <w:szCs w:val="24"/>
        </w:rPr>
        <w:t xml:space="preserve">called </w:t>
      </w:r>
      <w:r w:rsidR="00212736">
        <w:rPr>
          <w:b/>
          <w:bCs/>
          <w:sz w:val="22"/>
          <w:szCs w:val="24"/>
        </w:rPr>
        <w:t>FW_CHECK</w:t>
      </w:r>
      <w:r w:rsidRPr="00CD295F">
        <w:rPr>
          <w:b/>
          <w:bCs/>
          <w:sz w:val="22"/>
          <w:szCs w:val="24"/>
        </w:rPr>
        <w:t xml:space="preserve"> that inspects </w:t>
      </w:r>
      <w:r w:rsidRPr="00D66805">
        <w:rPr>
          <w:b/>
          <w:bCs/>
          <w:color w:val="0070C0"/>
          <w:sz w:val="22"/>
          <w:szCs w:val="24"/>
        </w:rPr>
        <w:t>appropriate</w:t>
      </w:r>
      <w:r w:rsidRPr="00CD295F">
        <w:rPr>
          <w:b/>
          <w:bCs/>
          <w:sz w:val="22"/>
          <w:szCs w:val="24"/>
        </w:rPr>
        <w:t xml:space="preserve"> packets</w:t>
      </w:r>
    </w:p>
    <w:p w14:paraId="40695275" w14:textId="77777777" w:rsidR="00CD295F" w:rsidRDefault="00CD295F" w:rsidP="00CD295F">
      <w:pPr>
        <w:numPr>
          <w:ilvl w:val="0"/>
          <w:numId w:val="35"/>
        </w:numPr>
        <w:autoSpaceDE w:val="0"/>
        <w:rPr>
          <w:b/>
          <w:bCs/>
          <w:sz w:val="22"/>
          <w:szCs w:val="24"/>
        </w:rPr>
      </w:pPr>
      <w:r w:rsidRPr="00CD295F">
        <w:rPr>
          <w:b/>
          <w:bCs/>
          <w:sz w:val="22"/>
          <w:szCs w:val="24"/>
        </w:rPr>
        <w:t xml:space="preserve">Apply this inspection </w:t>
      </w:r>
      <w:r w:rsidR="0022564E">
        <w:rPr>
          <w:b/>
          <w:bCs/>
          <w:sz w:val="22"/>
          <w:szCs w:val="24"/>
        </w:rPr>
        <w:t>rule</w:t>
      </w:r>
      <w:r w:rsidRPr="00CD295F">
        <w:rPr>
          <w:b/>
          <w:bCs/>
          <w:sz w:val="22"/>
          <w:szCs w:val="24"/>
        </w:rPr>
        <w:t xml:space="preserve"> inbound on the Hamburg3</w:t>
      </w:r>
      <w:r w:rsidR="00162CDC">
        <w:rPr>
          <w:b/>
          <w:bCs/>
          <w:sz w:val="22"/>
          <w:szCs w:val="24"/>
        </w:rPr>
        <w:t>1</w:t>
      </w:r>
      <w:r w:rsidR="00AA31C5">
        <w:rPr>
          <w:b/>
          <w:bCs/>
          <w:sz w:val="22"/>
          <w:szCs w:val="24"/>
        </w:rPr>
        <w:t>_t</w:t>
      </w:r>
      <w:r w:rsidRPr="00CD295F">
        <w:rPr>
          <w:b/>
          <w:bCs/>
          <w:sz w:val="22"/>
          <w:szCs w:val="24"/>
        </w:rPr>
        <w:t>est fa0/0</w:t>
      </w:r>
    </w:p>
    <w:p w14:paraId="7D3BEE8F" w14:textId="77777777" w:rsidR="00AA31C5" w:rsidRPr="00CD295F" w:rsidRDefault="00AA31C5" w:rsidP="00AA31C5">
      <w:pPr>
        <w:autoSpaceDE w:val="0"/>
        <w:ind w:left="720"/>
        <w:rPr>
          <w:b/>
          <w:bCs/>
          <w:sz w:val="22"/>
          <w:szCs w:val="24"/>
        </w:rPr>
      </w:pPr>
    </w:p>
    <w:p w14:paraId="3B88899E" w14:textId="77777777" w:rsidR="00CD295F" w:rsidRDefault="00CD295F" w:rsidP="009C12DE">
      <w:pPr>
        <w:autoSpaceDE w:val="0"/>
        <w:rPr>
          <w:sz w:val="22"/>
          <w:szCs w:val="24"/>
        </w:rPr>
      </w:pPr>
    </w:p>
    <w:p w14:paraId="00E53C03" w14:textId="77777777" w:rsidR="00370A5B" w:rsidRPr="006F5A17" w:rsidRDefault="003743E0" w:rsidP="002622F0">
      <w:pPr>
        <w:autoSpaceDE w:val="0"/>
        <w:rPr>
          <w:sz w:val="22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29C365C" wp14:editId="07777777">
                <wp:simplePos x="0" y="0"/>
                <wp:positionH relativeFrom="column">
                  <wp:posOffset>10795</wp:posOffset>
                </wp:positionH>
                <wp:positionV relativeFrom="paragraph">
                  <wp:posOffset>73025</wp:posOffset>
                </wp:positionV>
                <wp:extent cx="5189855" cy="5742940"/>
                <wp:effectExtent l="10795" t="6350" r="9525" b="1333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855" cy="574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AC291" w14:textId="77777777" w:rsidR="00E67589" w:rsidRPr="00AA31C5" w:rsidRDefault="00E67589" w:rsidP="00305A13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3c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742FEA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All commands are </w:t>
                            </w:r>
                            <w:r w:rsidR="00B52E3B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>o</w:t>
                            </w:r>
                            <w:r w:rsidRPr="00742FEA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n the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>Hamburg31</w:t>
                            </w:r>
                            <w:r w:rsidR="00797160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>_t</w:t>
                            </w:r>
                            <w:r w:rsidR="006C3317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>est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 router</w:t>
                            </w:r>
                          </w:p>
                          <w:p w14:paraId="54A47CD4" w14:textId="77777777" w:rsidR="00E67589" w:rsidRDefault="00E67589" w:rsidP="00305A13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A </w:t>
                            </w:r>
                            <w:r w:rsidR="009D7CFD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apply ACL that denies all packets</w:t>
                            </w:r>
                          </w:p>
                          <w:p w14:paraId="603C95EC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interface fa0/1</w:t>
                            </w:r>
                          </w:p>
                          <w:p w14:paraId="69E2BB2B" w14:textId="0F506A69" w:rsidR="00E67589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access-group 10 in</w:t>
                            </w:r>
                          </w:p>
                          <w:p w14:paraId="57C0D796" w14:textId="77777777" w:rsidR="00567E93" w:rsidRPr="00305A13" w:rsidRDefault="00567E93" w:rsidP="00305A1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1F035E45" w14:textId="77777777" w:rsidR="00E67589" w:rsidRPr="00001B08" w:rsidRDefault="00AA68F1" w:rsidP="00001B08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>B</w:t>
                            </w:r>
                            <w:r w:rsidR="00E67589">
                              <w:rPr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="00AA31C5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ACL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for trusted traffic</w:t>
                            </w:r>
                          </w:p>
                          <w:p w14:paraId="0D142F6F" w14:textId="77777777" w:rsidR="00E67589" w:rsidRDefault="00E67589" w:rsidP="00305A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4475AD14" w14:textId="77777777" w:rsidR="00567E93" w:rsidRDefault="00567E93" w:rsidP="00305A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2AD9F59A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access-list extended ALLOW_TRUSTED</w:t>
                            </w:r>
                          </w:p>
                          <w:p w14:paraId="06AFE798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permit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tcp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any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any</w:t>
                            </w:r>
                            <w:proofErr w:type="spellEnd"/>
                          </w:p>
                          <w:p w14:paraId="2554731C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permit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udp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any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any</w:t>
                            </w:r>
                            <w:proofErr w:type="spellEnd"/>
                          </w:p>
                          <w:p w14:paraId="120C4E94" w14:textId="33D0B830" w:rsidR="00567E93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permit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icmp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any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any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echo</w:t>
                            </w:r>
                          </w:p>
                          <w:p w14:paraId="42AFC42D" w14:textId="77777777" w:rsidR="00567E93" w:rsidRDefault="00567E93" w:rsidP="00305A1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271CA723" w14:textId="77777777" w:rsidR="00567E93" w:rsidRPr="00305A13" w:rsidRDefault="00567E93" w:rsidP="00305A1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444F27A8" w14:textId="77777777" w:rsidR="00E67589" w:rsidRPr="000E5536" w:rsidRDefault="00E67589" w:rsidP="000E5536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C,D </w:t>
                            </w:r>
                            <w:r w:rsidRPr="0043008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create </w:t>
                            </w:r>
                            <w:r w:rsidR="00162CD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an </w:t>
                            </w:r>
                            <w:r w:rsidRPr="00430088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inspection and apply</w:t>
                            </w:r>
                            <w:r w:rsidR="00162CD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it</w:t>
                            </w:r>
                          </w:p>
                          <w:p w14:paraId="75FBE423" w14:textId="77777777" w:rsidR="00E67589" w:rsidRPr="00305A13" w:rsidRDefault="00E67589" w:rsidP="00305A1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0445BC9C" w14:textId="77777777" w:rsidR="00AE10FF" w:rsidRPr="00AE10FF" w:rsidRDefault="0069187A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br/>
                            </w:r>
                            <w:proofErr w:type="spellStart"/>
                            <w:r w:rsidR="00AE10FF"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ip</w:t>
                            </w:r>
                            <w:proofErr w:type="spellEnd"/>
                            <w:r w:rsidR="00AE10FF"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inspect name FW_CHECK </w:t>
                            </w:r>
                            <w:proofErr w:type="spellStart"/>
                            <w:r w:rsidR="00AE10FF"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tcp</w:t>
                            </w:r>
                            <w:proofErr w:type="spellEnd"/>
                          </w:p>
                          <w:p w14:paraId="02615F54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ip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inspect name FW_CHECK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udp</w:t>
                            </w:r>
                            <w:proofErr w:type="spellEnd"/>
                          </w:p>
                          <w:p w14:paraId="6C92C4E6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ip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inspect name FW_CHECK </w:t>
                            </w: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icmp</w:t>
                            </w:r>
                            <w:proofErr w:type="spellEnd"/>
                          </w:p>
                          <w:p w14:paraId="55988BEA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583C7130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21CF2ED5" w14:textId="77777777" w:rsidR="00AE10FF" w:rsidRPr="00AE10FF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interface FastEthernet0/0</w:t>
                            </w:r>
                          </w:p>
                          <w:p w14:paraId="2D3F0BEC" w14:textId="2444668A" w:rsidR="00E67589" w:rsidRDefault="00AE10FF" w:rsidP="00AE10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ip</w:t>
                            </w:r>
                            <w:proofErr w:type="spellEnd"/>
                            <w:r w:rsidRPr="00AE10F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inspect FW_CHECK in</w:t>
                            </w:r>
                          </w:p>
                          <w:p w14:paraId="75CF4315" w14:textId="77777777" w:rsidR="00E67589" w:rsidRDefault="00E67589" w:rsidP="00305A1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C365C" id="_x0000_s1033" type="#_x0000_t202" style="position:absolute;margin-left:.85pt;margin-top:5.75pt;width:408.65pt;height:452.2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">
                <v:textbox>
                  <w:txbxContent>
                    <w:p w14:paraId="294AC291" w14:textId="77777777" w:rsidR="00E67589" w:rsidRPr="00AA31C5" w:rsidRDefault="00E67589" w:rsidP="00305A13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3c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742FEA">
                        <w:rPr>
                          <w:b/>
                          <w:bCs/>
                          <w:sz w:val="28"/>
                          <w:szCs w:val="22"/>
                        </w:rPr>
                        <w:t xml:space="preserve">All commands are </w:t>
                      </w:r>
                      <w:r w:rsidR="00B52E3B">
                        <w:rPr>
                          <w:b/>
                          <w:bCs/>
                          <w:sz w:val="28"/>
                          <w:szCs w:val="22"/>
                        </w:rPr>
                        <w:t>o</w:t>
                      </w:r>
                      <w:r w:rsidRPr="00742FEA">
                        <w:rPr>
                          <w:b/>
                          <w:bCs/>
                          <w:sz w:val="28"/>
                          <w:szCs w:val="22"/>
                        </w:rPr>
                        <w:t xml:space="preserve">n the </w:t>
                      </w: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>Hamburg31</w:t>
                      </w:r>
                      <w:r w:rsidR="00797160">
                        <w:rPr>
                          <w:b/>
                          <w:bCs/>
                          <w:sz w:val="28"/>
                          <w:szCs w:val="22"/>
                        </w:rPr>
                        <w:t>_t</w:t>
                      </w:r>
                      <w:r w:rsidR="006C3317">
                        <w:rPr>
                          <w:b/>
                          <w:bCs/>
                          <w:sz w:val="28"/>
                          <w:szCs w:val="22"/>
                        </w:rPr>
                        <w:t>est</w:t>
                      </w: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 xml:space="preserve"> router</w:t>
                      </w:r>
                    </w:p>
                    <w:p w14:paraId="54A47CD4" w14:textId="77777777" w:rsidR="00E67589" w:rsidRDefault="00E67589" w:rsidP="00305A13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A </w:t>
                      </w:r>
                      <w:r w:rsidR="009D7CFD">
                        <w:rPr>
                          <w:b/>
                          <w:bCs/>
                          <w:sz w:val="22"/>
                          <w:szCs w:val="24"/>
                        </w:rPr>
                        <w:t>apply ACL that denies all packets</w:t>
                      </w:r>
                    </w:p>
                    <w:p w14:paraId="603C95EC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interface fa0/1</w:t>
                      </w:r>
                    </w:p>
                    <w:p w14:paraId="69E2BB2B" w14:textId="0F506A69" w:rsidR="00E67589" w:rsidRDefault="00AE10FF" w:rsidP="00AE10FF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access-group 10 in</w:t>
                      </w:r>
                    </w:p>
                    <w:p w14:paraId="57C0D796" w14:textId="77777777" w:rsidR="00567E93" w:rsidRPr="00305A13" w:rsidRDefault="00567E93" w:rsidP="00305A13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1F035E45" w14:textId="77777777" w:rsidR="00E67589" w:rsidRPr="00001B08" w:rsidRDefault="00AA68F1" w:rsidP="00001B08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>B</w:t>
                      </w:r>
                      <w:r w:rsidR="00E67589">
                        <w:rPr>
                          <w:sz w:val="32"/>
                          <w:szCs w:val="24"/>
                        </w:rPr>
                        <w:t xml:space="preserve"> </w:t>
                      </w:r>
                      <w:r w:rsidR="00AA31C5">
                        <w:rPr>
                          <w:b/>
                          <w:bCs/>
                          <w:sz w:val="22"/>
                          <w:szCs w:val="24"/>
                        </w:rPr>
                        <w:t xml:space="preserve">ACL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for trusted traffic</w:t>
                      </w:r>
                    </w:p>
                    <w:p w14:paraId="0D142F6F" w14:textId="77777777" w:rsidR="00E67589" w:rsidRDefault="00E67589" w:rsidP="00305A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4475AD14" w14:textId="77777777" w:rsidR="00567E93" w:rsidRDefault="00567E93" w:rsidP="00305A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2AD9F59A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access-list extended ALLOW_TRUSTED</w:t>
                      </w:r>
                    </w:p>
                    <w:p w14:paraId="06AFE798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permit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tcp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any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any</w:t>
                      </w:r>
                      <w:proofErr w:type="spellEnd"/>
                    </w:p>
                    <w:p w14:paraId="2554731C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permit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udp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any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any</w:t>
                      </w:r>
                      <w:proofErr w:type="spellEnd"/>
                    </w:p>
                    <w:p w14:paraId="120C4E94" w14:textId="33D0B830" w:rsidR="00567E93" w:rsidRDefault="00AE10FF" w:rsidP="00AE10FF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permit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icmp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any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any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echo</w:t>
                      </w:r>
                    </w:p>
                    <w:p w14:paraId="42AFC42D" w14:textId="77777777" w:rsidR="00567E93" w:rsidRDefault="00567E93" w:rsidP="00305A1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271CA723" w14:textId="77777777" w:rsidR="00567E93" w:rsidRPr="00305A13" w:rsidRDefault="00567E93" w:rsidP="00305A13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444F27A8" w14:textId="77777777" w:rsidR="00E67589" w:rsidRPr="000E5536" w:rsidRDefault="00E67589" w:rsidP="000E5536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C,D </w:t>
                      </w:r>
                      <w:r w:rsidRPr="00430088">
                        <w:rPr>
                          <w:b/>
                          <w:bCs/>
                          <w:sz w:val="22"/>
                          <w:szCs w:val="24"/>
                        </w:rPr>
                        <w:t xml:space="preserve">create </w:t>
                      </w:r>
                      <w:r w:rsidR="00162CDC">
                        <w:rPr>
                          <w:b/>
                          <w:bCs/>
                          <w:sz w:val="22"/>
                          <w:szCs w:val="24"/>
                        </w:rPr>
                        <w:t xml:space="preserve">an </w:t>
                      </w:r>
                      <w:r w:rsidRPr="00430088">
                        <w:rPr>
                          <w:b/>
                          <w:bCs/>
                          <w:sz w:val="22"/>
                          <w:szCs w:val="24"/>
                        </w:rPr>
                        <w:t>inspection and apply</w:t>
                      </w:r>
                      <w:r w:rsidR="00162CDC">
                        <w:rPr>
                          <w:b/>
                          <w:bCs/>
                          <w:sz w:val="22"/>
                          <w:szCs w:val="24"/>
                        </w:rPr>
                        <w:t xml:space="preserve"> it</w:t>
                      </w:r>
                    </w:p>
                    <w:p w14:paraId="75FBE423" w14:textId="77777777" w:rsidR="00E67589" w:rsidRPr="00305A13" w:rsidRDefault="00E67589" w:rsidP="00305A13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0445BC9C" w14:textId="77777777" w:rsidR="00AE10FF" w:rsidRPr="00AE10FF" w:rsidRDefault="0069187A" w:rsidP="00AE10FF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br/>
                      </w:r>
                      <w:proofErr w:type="spellStart"/>
                      <w:r w:rsidR="00AE10FF"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ip</w:t>
                      </w:r>
                      <w:proofErr w:type="spellEnd"/>
                      <w:r w:rsidR="00AE10FF"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inspect name FW_CHECK </w:t>
                      </w:r>
                      <w:proofErr w:type="spellStart"/>
                      <w:r w:rsidR="00AE10FF"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tcp</w:t>
                      </w:r>
                      <w:proofErr w:type="spellEnd"/>
                    </w:p>
                    <w:p w14:paraId="02615F54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ip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inspect name FW_CHECK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udp</w:t>
                      </w:r>
                      <w:proofErr w:type="spellEnd"/>
                    </w:p>
                    <w:p w14:paraId="6C92C4E6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ip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inspect name FW_CHECK </w:t>
                      </w: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icmp</w:t>
                      </w:r>
                      <w:proofErr w:type="spellEnd"/>
                    </w:p>
                    <w:p w14:paraId="55988BEA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583C7130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21CF2ED5" w14:textId="77777777" w:rsidR="00AE10FF" w:rsidRPr="00AE10FF" w:rsidRDefault="00AE10FF" w:rsidP="00AE10FF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interface FastEthernet0/0</w:t>
                      </w:r>
                    </w:p>
                    <w:p w14:paraId="2D3F0BEC" w14:textId="2444668A" w:rsidR="00E67589" w:rsidRDefault="00AE10FF" w:rsidP="00AE10FF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spellStart"/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ip</w:t>
                      </w:r>
                      <w:proofErr w:type="spellEnd"/>
                      <w:r w:rsidRPr="00AE10F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inspect FW_CHECK in</w:t>
                      </w:r>
                    </w:p>
                    <w:p w14:paraId="75CF4315" w14:textId="77777777" w:rsidR="00E67589" w:rsidRDefault="00E67589" w:rsidP="00305A13"/>
                  </w:txbxContent>
                </v:textbox>
                <w10:wrap type="square"/>
              </v:shape>
            </w:pict>
          </mc:Fallback>
        </mc:AlternateContent>
      </w:r>
      <w:r w:rsidR="00CD295F">
        <w:rPr>
          <w:sz w:val="22"/>
          <w:szCs w:val="24"/>
        </w:rPr>
        <w:br w:type="page"/>
      </w:r>
      <w:r w:rsidR="00156FEB" w:rsidRPr="001F17E4">
        <w:rPr>
          <w:b/>
          <w:bCs/>
          <w:color w:val="336666"/>
          <w:sz w:val="36"/>
          <w:szCs w:val="28"/>
        </w:rPr>
        <w:lastRenderedPageBreak/>
        <w:t>Task 4</w:t>
      </w:r>
      <w:r w:rsidR="00491A94">
        <w:rPr>
          <w:b/>
          <w:bCs/>
          <w:color w:val="336666"/>
          <w:sz w:val="36"/>
          <w:szCs w:val="28"/>
        </w:rPr>
        <w:t>a</w:t>
      </w:r>
      <w:r w:rsidR="00765AD4">
        <w:rPr>
          <w:b/>
          <w:bCs/>
          <w:color w:val="336666"/>
          <w:sz w:val="36"/>
          <w:szCs w:val="28"/>
        </w:rPr>
        <w:t xml:space="preserve"> GRE Tunnel</w:t>
      </w:r>
      <w:r w:rsidR="004C3297">
        <w:rPr>
          <w:b/>
          <w:bCs/>
          <w:color w:val="336666"/>
          <w:sz w:val="36"/>
          <w:szCs w:val="28"/>
        </w:rPr>
        <w:t xml:space="preserve"> </w:t>
      </w:r>
      <w:r w:rsidR="00156FEB" w:rsidRPr="001F17E4">
        <w:rPr>
          <w:b/>
          <w:bCs/>
          <w:color w:val="336666"/>
          <w:sz w:val="36"/>
          <w:szCs w:val="28"/>
        </w:rPr>
        <w:t xml:space="preserve">  </w:t>
      </w:r>
      <w:r w:rsidR="00A23FB7" w:rsidRPr="00A8573D">
        <w:rPr>
          <w:b/>
          <w:bCs/>
          <w:i/>
          <w:color w:val="336666"/>
          <w:sz w:val="22"/>
          <w:szCs w:val="32"/>
        </w:rPr>
        <w:t xml:space="preserve">on the Munich3 </w:t>
      </w:r>
      <w:r w:rsidR="00A23FB7">
        <w:rPr>
          <w:b/>
          <w:bCs/>
          <w:i/>
          <w:color w:val="336666"/>
          <w:sz w:val="22"/>
          <w:szCs w:val="32"/>
        </w:rPr>
        <w:t xml:space="preserve">and Frankfurt3 </w:t>
      </w:r>
      <w:r w:rsidR="00A23FB7" w:rsidRPr="00A8573D">
        <w:rPr>
          <w:b/>
          <w:bCs/>
          <w:i/>
          <w:color w:val="336666"/>
          <w:sz w:val="22"/>
          <w:szCs w:val="32"/>
        </w:rPr>
        <w:t>router</w:t>
      </w:r>
      <w:r w:rsidR="00A23FB7">
        <w:rPr>
          <w:b/>
          <w:bCs/>
          <w:i/>
          <w:color w:val="336666"/>
          <w:sz w:val="22"/>
          <w:szCs w:val="32"/>
        </w:rPr>
        <w:t>s</w:t>
      </w:r>
    </w:p>
    <w:p w14:paraId="05F3BB39" w14:textId="77777777" w:rsidR="009B29A4" w:rsidRPr="009B29A4" w:rsidRDefault="009B29A4" w:rsidP="009B29A4">
      <w:pPr>
        <w:autoSpaceDE w:val="0"/>
        <w:rPr>
          <w:b/>
          <w:bCs/>
          <w:sz w:val="22"/>
          <w:szCs w:val="24"/>
        </w:rPr>
      </w:pPr>
      <w:r w:rsidRPr="009B29A4">
        <w:rPr>
          <w:b/>
          <w:bCs/>
          <w:sz w:val="22"/>
          <w:szCs w:val="24"/>
        </w:rPr>
        <w:t xml:space="preserve">Configure  </w:t>
      </w:r>
      <w:r w:rsidR="006D7E88">
        <w:rPr>
          <w:b/>
          <w:bCs/>
          <w:sz w:val="22"/>
          <w:szCs w:val="24"/>
        </w:rPr>
        <w:t>a GRE tunnel</w:t>
      </w:r>
      <w:r w:rsidRPr="009B29A4">
        <w:rPr>
          <w:b/>
          <w:bCs/>
          <w:sz w:val="22"/>
          <w:szCs w:val="24"/>
        </w:rPr>
        <w:t xml:space="preserve"> to allow communication between PCs on Munich3's fa0/1 LAN (10.1.1.0/24)  and PCs on Frankfurt3's fa0/0 LAN (10.1.50.0/24).</w:t>
      </w:r>
    </w:p>
    <w:p w14:paraId="44726662" w14:textId="77777777" w:rsidR="009B29A4" w:rsidRPr="009B29A4" w:rsidRDefault="009B29A4" w:rsidP="000B40EA">
      <w:pPr>
        <w:autoSpaceDE w:val="0"/>
        <w:rPr>
          <w:b/>
          <w:bCs/>
          <w:sz w:val="22"/>
          <w:szCs w:val="24"/>
        </w:rPr>
      </w:pPr>
      <w:r w:rsidRPr="009B29A4">
        <w:rPr>
          <w:b/>
          <w:bCs/>
          <w:sz w:val="22"/>
          <w:szCs w:val="24"/>
        </w:rPr>
        <w:t xml:space="preserve">The address of the tunnel is </w:t>
      </w:r>
      <w:r w:rsidR="00A45FC6">
        <w:rPr>
          <w:b/>
          <w:bCs/>
          <w:sz w:val="22"/>
          <w:szCs w:val="24"/>
        </w:rPr>
        <w:t>1</w:t>
      </w:r>
      <w:r w:rsidR="00A11537">
        <w:rPr>
          <w:b/>
          <w:bCs/>
          <w:sz w:val="22"/>
          <w:szCs w:val="24"/>
        </w:rPr>
        <w:t>72</w:t>
      </w:r>
      <w:r w:rsidRPr="009B29A4">
        <w:rPr>
          <w:b/>
          <w:bCs/>
          <w:sz w:val="22"/>
          <w:szCs w:val="24"/>
        </w:rPr>
        <w:t>.</w:t>
      </w:r>
      <w:r w:rsidR="00A45FC6">
        <w:rPr>
          <w:b/>
          <w:bCs/>
          <w:sz w:val="22"/>
          <w:szCs w:val="24"/>
        </w:rPr>
        <w:t>1</w:t>
      </w:r>
      <w:r w:rsidR="00A11537">
        <w:rPr>
          <w:b/>
          <w:bCs/>
          <w:sz w:val="22"/>
          <w:szCs w:val="24"/>
        </w:rPr>
        <w:t>6</w:t>
      </w:r>
      <w:r w:rsidRPr="009B29A4">
        <w:rPr>
          <w:b/>
          <w:bCs/>
          <w:sz w:val="22"/>
          <w:szCs w:val="24"/>
        </w:rPr>
        <w:t>.</w:t>
      </w:r>
      <w:r w:rsidR="00A45FC6">
        <w:rPr>
          <w:b/>
          <w:bCs/>
          <w:sz w:val="22"/>
          <w:szCs w:val="24"/>
        </w:rPr>
        <w:t>200</w:t>
      </w:r>
      <w:r w:rsidRPr="009B29A4">
        <w:rPr>
          <w:b/>
          <w:bCs/>
          <w:sz w:val="22"/>
          <w:szCs w:val="24"/>
        </w:rPr>
        <w:t>.</w:t>
      </w:r>
      <w:r w:rsidR="00A11537">
        <w:rPr>
          <w:b/>
          <w:bCs/>
          <w:sz w:val="22"/>
          <w:szCs w:val="24"/>
        </w:rPr>
        <w:t>12</w:t>
      </w:r>
      <w:r w:rsidRPr="009B29A4">
        <w:rPr>
          <w:b/>
          <w:bCs/>
          <w:sz w:val="22"/>
          <w:szCs w:val="24"/>
        </w:rPr>
        <w:t>/30</w:t>
      </w:r>
    </w:p>
    <w:p w14:paraId="5F0386B0" w14:textId="77777777" w:rsidR="009B29A4" w:rsidRPr="009B29A4" w:rsidRDefault="009B29A4" w:rsidP="009B29A4">
      <w:pPr>
        <w:numPr>
          <w:ilvl w:val="0"/>
          <w:numId w:val="36"/>
        </w:numPr>
        <w:autoSpaceDE w:val="0"/>
        <w:rPr>
          <w:b/>
          <w:bCs/>
          <w:sz w:val="22"/>
          <w:szCs w:val="24"/>
        </w:rPr>
      </w:pPr>
      <w:r w:rsidRPr="009B29A4">
        <w:rPr>
          <w:b/>
          <w:bCs/>
          <w:sz w:val="22"/>
          <w:szCs w:val="24"/>
        </w:rPr>
        <w:t>Configure tunnel0 on Munich3 and tunnel0 on Frankfurt3</w:t>
      </w:r>
    </w:p>
    <w:p w14:paraId="224D502E" w14:textId="77777777" w:rsidR="009B29A4" w:rsidRPr="009B29A4" w:rsidRDefault="009B29A4" w:rsidP="009B29A4">
      <w:pPr>
        <w:numPr>
          <w:ilvl w:val="0"/>
          <w:numId w:val="36"/>
        </w:numPr>
        <w:autoSpaceDE w:val="0"/>
        <w:rPr>
          <w:b/>
          <w:bCs/>
          <w:sz w:val="22"/>
          <w:szCs w:val="24"/>
        </w:rPr>
      </w:pPr>
      <w:r w:rsidRPr="009B29A4">
        <w:rPr>
          <w:b/>
          <w:bCs/>
          <w:sz w:val="22"/>
          <w:szCs w:val="24"/>
        </w:rPr>
        <w:t xml:space="preserve">Use </w:t>
      </w:r>
      <w:r w:rsidR="00A45FC6">
        <w:rPr>
          <w:b/>
          <w:bCs/>
          <w:sz w:val="22"/>
          <w:szCs w:val="24"/>
        </w:rPr>
        <w:t xml:space="preserve">static </w:t>
      </w:r>
      <w:r w:rsidRPr="009B29A4">
        <w:rPr>
          <w:b/>
          <w:bCs/>
          <w:sz w:val="22"/>
          <w:szCs w:val="24"/>
        </w:rPr>
        <w:t>routing</w:t>
      </w:r>
    </w:p>
    <w:p w14:paraId="2093CA67" w14:textId="77777777" w:rsidR="00765AD4" w:rsidRDefault="00765AD4" w:rsidP="00765AD4">
      <w:pPr>
        <w:autoSpaceDE w:val="0"/>
        <w:rPr>
          <w:b/>
          <w:bCs/>
          <w:szCs w:val="24"/>
        </w:rPr>
      </w:pPr>
    </w:p>
    <w:p w14:paraId="4AA030A4" w14:textId="77777777" w:rsidR="009B29A4" w:rsidRDefault="003743E0" w:rsidP="00765AD4">
      <w:pPr>
        <w:autoSpaceDE w:val="0"/>
        <w:rPr>
          <w:b/>
          <w:bCs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2A126210" wp14:editId="07777777">
                <wp:simplePos x="0" y="0"/>
                <wp:positionH relativeFrom="column">
                  <wp:posOffset>-275590</wp:posOffset>
                </wp:positionH>
                <wp:positionV relativeFrom="paragraph">
                  <wp:posOffset>179070</wp:posOffset>
                </wp:positionV>
                <wp:extent cx="5060950" cy="6715125"/>
                <wp:effectExtent l="10160" t="7620" r="5715" b="1143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0950" cy="671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28DD3" w14:textId="77777777" w:rsidR="00E67589" w:rsidRPr="006F5A17" w:rsidRDefault="00E67589" w:rsidP="009B29A4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4</w:t>
                            </w:r>
                            <w:r w:rsidR="00491A94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a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6F5A1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Commands are on the Munich3 router and the Frankfurt 3 router</w:t>
                            </w:r>
                          </w:p>
                          <w:p w14:paraId="2503B197" w14:textId="77777777" w:rsidR="00E67589" w:rsidRDefault="00E67589" w:rsidP="009B29A4"/>
                          <w:p w14:paraId="5DE928C2" w14:textId="77777777" w:rsidR="00E67589" w:rsidRDefault="00E67589" w:rsidP="009B29A4">
                            <w:pPr>
                              <w:autoSpaceDE w:val="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tunnel creation and addressing</w:t>
                            </w:r>
                          </w:p>
                          <w:p w14:paraId="0BA0746B" w14:textId="77777777" w:rsidR="00E67589" w:rsidRPr="0057216C" w:rsidRDefault="00E67589" w:rsidP="009B29A4">
                            <w:pPr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</w:pPr>
                            <w:r w:rsidRPr="0057216C"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  <w:t>!Munich3</w:t>
                            </w:r>
                          </w:p>
                          <w:p w14:paraId="02AFABF7" w14:textId="77777777" w:rsidR="00E67589" w:rsidRPr="00204D42" w:rsidRDefault="00E67589" w:rsidP="009B29A4">
                            <w:pPr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</w:pPr>
                            <w:r w:rsidRPr="00204D42"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  <w:t>interface Tunnel0</w:t>
                            </w:r>
                          </w:p>
                          <w:p w14:paraId="174E898A" w14:textId="77777777" w:rsidR="00EE2AA5" w:rsidRDefault="00E67589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9B29A4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</w:t>
                            </w:r>
                            <w:r w:rsidR="00EE2AA5" w:rsidRPr="00EE2AA5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interface tunnel0 </w:t>
                            </w:r>
                          </w:p>
                          <w:p w14:paraId="6DA6503B" w14:textId="77777777" w:rsidR="00EE2AA5" w:rsidRDefault="00EE2AA5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EE2AA5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ip</w:t>
                            </w:r>
                            <w:proofErr w:type="spellEnd"/>
                            <w:r w:rsidRPr="00EE2AA5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address 172.16.200.1 255.255.255.252 </w:t>
                            </w:r>
                          </w:p>
                          <w:p w14:paraId="40CB6827" w14:textId="77777777" w:rsidR="00EE2AA5" w:rsidRDefault="00EE2AA5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EE2AA5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tunnel source fa0/1 </w:t>
                            </w:r>
                          </w:p>
                          <w:p w14:paraId="29D6B04F" w14:textId="2060E8B0" w:rsidR="00E67589" w:rsidRDefault="00EE2AA5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EE2AA5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tunnel destination 10.1.50.1</w:t>
                            </w:r>
                          </w:p>
                          <w:p w14:paraId="38288749" w14:textId="77777777" w:rsidR="00567E93" w:rsidRDefault="00567E93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20BD9A1A" w14:textId="77777777" w:rsidR="00567E93" w:rsidRPr="00920029" w:rsidRDefault="00567E93" w:rsidP="00567E93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0C136CF1" w14:textId="77777777" w:rsidR="00E67589" w:rsidRDefault="00E67589" w:rsidP="009B29A4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64944519" w14:textId="77777777" w:rsidR="00E67589" w:rsidRPr="0057216C" w:rsidRDefault="00E67589" w:rsidP="009B29A4">
                            <w:pPr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</w:pPr>
                            <w:r w:rsidRPr="0057216C"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  <w:t>!Frankfurt 3</w:t>
                            </w:r>
                          </w:p>
                          <w:p w14:paraId="26E99090" w14:textId="77777777" w:rsidR="00E67589" w:rsidRPr="00204D42" w:rsidRDefault="00E67589" w:rsidP="000B40EA">
                            <w:pPr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</w:pPr>
                            <w:r w:rsidRPr="00204D42"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  <w:t>interface Tunnel0</w:t>
                            </w:r>
                          </w:p>
                          <w:p w14:paraId="50B5DC4E" w14:textId="77777777" w:rsidR="00EE2AA5" w:rsidRDefault="00EE2AA5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EE2AA5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interface tunnel0 </w:t>
                            </w:r>
                          </w:p>
                          <w:p w14:paraId="6183A1EB" w14:textId="77777777" w:rsidR="00EE2AA5" w:rsidRDefault="00EE2AA5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EE2AA5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</w:t>
                            </w:r>
                            <w:proofErr w:type="spellEnd"/>
                            <w:r w:rsidRPr="00EE2AA5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address 172.16.200.2 255.255.255.252 </w:t>
                            </w:r>
                          </w:p>
                          <w:p w14:paraId="7D58677D" w14:textId="77777777" w:rsidR="00EE2AA5" w:rsidRDefault="00EE2AA5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EE2AA5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tunnel source fa0/0 </w:t>
                            </w:r>
                          </w:p>
                          <w:p w14:paraId="0A392C6A" w14:textId="11E79C00" w:rsidR="00E67589" w:rsidRDefault="00EE2AA5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r w:rsidRPr="00EE2AA5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tunnel destination 10.1.1.1</w:t>
                            </w:r>
                          </w:p>
                          <w:p w14:paraId="290583F9" w14:textId="77777777" w:rsidR="00567E93" w:rsidRDefault="00567E93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68F21D90" w14:textId="77777777" w:rsidR="00567E93" w:rsidRDefault="00567E93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13C326F3" w14:textId="77777777" w:rsidR="00567E93" w:rsidRDefault="00567E93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02DC8266" w14:textId="77777777" w:rsidR="00E67589" w:rsidRDefault="00E67589" w:rsidP="000B40EA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 xml:space="preserve">B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tunnel </w:t>
                            </w:r>
                            <w:r w:rsidR="00162CDC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static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routing</w:t>
                            </w:r>
                          </w:p>
                          <w:p w14:paraId="43027E25" w14:textId="77777777" w:rsidR="00E67589" w:rsidRDefault="00E67589" w:rsidP="000B40EA">
                            <w:pPr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</w:pPr>
                            <w:r w:rsidRPr="0057216C"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  <w:t>!Munich3</w:t>
                            </w:r>
                          </w:p>
                          <w:p w14:paraId="4853B841" w14:textId="77777777" w:rsidR="009E1365" w:rsidRPr="0057216C" w:rsidRDefault="009E1365" w:rsidP="000B40EA">
                            <w:pPr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</w:pPr>
                          </w:p>
                          <w:p w14:paraId="0A128F9A" w14:textId="25E4AA73" w:rsidR="00E67589" w:rsidRDefault="009E1365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920029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</w:t>
                            </w:r>
                            <w:proofErr w:type="spellEnd"/>
                            <w:r w:rsidRPr="00920029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route</w:t>
                            </w:r>
                            <w:r w:rsidR="004D1411" w:rsidRPr="004D1411">
                              <w:t xml:space="preserve"> </w:t>
                            </w:r>
                            <w:r w:rsidR="004D1411" w:rsidRPr="004D1411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10.1.50.0 255.255.255.0 tunnel0</w:t>
                            </w:r>
                          </w:p>
                          <w:p w14:paraId="50125231" w14:textId="77777777" w:rsidR="00567E93" w:rsidRDefault="00567E93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5A25747A" w14:textId="77777777" w:rsidR="00567E93" w:rsidRDefault="00567E93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14:paraId="3D1204DD" w14:textId="77777777" w:rsidR="00E67589" w:rsidRDefault="00E67589" w:rsidP="000B40EA">
                            <w:pPr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</w:pPr>
                            <w:r w:rsidRPr="000B40EA"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  <w:t>!Frankfurt 3</w:t>
                            </w:r>
                          </w:p>
                          <w:p w14:paraId="09B8D95D" w14:textId="77777777" w:rsidR="009E1365" w:rsidRPr="000B40EA" w:rsidRDefault="009E1365" w:rsidP="000B40EA">
                            <w:pPr>
                              <w:rPr>
                                <w:b/>
                                <w:bCs/>
                                <w:color w:val="000000"/>
                                <w:sz w:val="28"/>
                                <w:szCs w:val="22"/>
                              </w:rPr>
                            </w:pPr>
                          </w:p>
                          <w:p w14:paraId="658FA13E" w14:textId="3A2A0FDA" w:rsidR="00E67589" w:rsidRDefault="009E1365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  <w:proofErr w:type="spellStart"/>
                            <w:r w:rsidRPr="00920029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ip</w:t>
                            </w:r>
                            <w:proofErr w:type="spellEnd"/>
                            <w:r w:rsidRPr="00920029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 rout</w:t>
                            </w:r>
                            <w:r w:rsidR="00827AE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 xml:space="preserve">e </w:t>
                            </w:r>
                            <w:r w:rsidR="00827AEF" w:rsidRPr="00827AEF"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  <w:t>10.1.1.0 255.255.255.0 tunnel0</w:t>
                            </w:r>
                          </w:p>
                          <w:p w14:paraId="78BEFD2A" w14:textId="77777777" w:rsidR="00567E93" w:rsidRDefault="00567E93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2"/>
                                <w:szCs w:val="18"/>
                              </w:rPr>
                            </w:pPr>
                          </w:p>
                          <w:p w14:paraId="27A76422" w14:textId="77777777" w:rsidR="00567E93" w:rsidRPr="000B40EA" w:rsidRDefault="00567E93" w:rsidP="000B40E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26210" id="_x0000_s1034" type="#_x0000_t202" style="position:absolute;margin-left:-21.7pt;margin-top:14.1pt;width:398.5pt;height:528.7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">
                <v:textbox>
                  <w:txbxContent>
                    <w:p w14:paraId="66928DD3" w14:textId="77777777" w:rsidR="00E67589" w:rsidRPr="006F5A17" w:rsidRDefault="00E67589" w:rsidP="009B29A4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4</w:t>
                      </w:r>
                      <w:r w:rsidR="00491A94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a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6F5A17">
                        <w:rPr>
                          <w:b/>
                          <w:bCs/>
                          <w:sz w:val="22"/>
                          <w:szCs w:val="22"/>
                        </w:rPr>
                        <w:t>Commands are on the Munich3 router and the Frankfurt 3 router</w:t>
                      </w:r>
                    </w:p>
                    <w:p w14:paraId="2503B197" w14:textId="77777777" w:rsidR="00E67589" w:rsidRDefault="00E67589" w:rsidP="009B29A4"/>
                    <w:p w14:paraId="5DE928C2" w14:textId="77777777" w:rsidR="00E67589" w:rsidRDefault="00E67589" w:rsidP="009B29A4">
                      <w:pPr>
                        <w:autoSpaceDE w:val="0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A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tunnel creation and addressing</w:t>
                      </w:r>
                    </w:p>
                    <w:p w14:paraId="0BA0746B" w14:textId="77777777" w:rsidR="00E67589" w:rsidRPr="0057216C" w:rsidRDefault="00E67589" w:rsidP="009B29A4">
                      <w:pPr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</w:pPr>
                      <w:r w:rsidRPr="0057216C"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  <w:t>!Munich3</w:t>
                      </w:r>
                    </w:p>
                    <w:p w14:paraId="02AFABF7" w14:textId="77777777" w:rsidR="00E67589" w:rsidRPr="00204D42" w:rsidRDefault="00E67589" w:rsidP="009B29A4">
                      <w:pPr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</w:pPr>
                      <w:r w:rsidRPr="00204D42"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  <w:t>interface Tunnel0</w:t>
                      </w:r>
                    </w:p>
                    <w:p w14:paraId="174E898A" w14:textId="77777777" w:rsidR="00EE2AA5" w:rsidRDefault="00E67589" w:rsidP="00567E93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9B29A4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</w:t>
                      </w:r>
                      <w:r w:rsidR="00EE2AA5" w:rsidRPr="00EE2AA5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interface tunnel0 </w:t>
                      </w:r>
                    </w:p>
                    <w:p w14:paraId="6DA6503B" w14:textId="77777777" w:rsidR="00EE2AA5" w:rsidRDefault="00EE2AA5" w:rsidP="00567E93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spellStart"/>
                      <w:r w:rsidRPr="00EE2AA5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ip</w:t>
                      </w:r>
                      <w:proofErr w:type="spellEnd"/>
                      <w:r w:rsidRPr="00EE2AA5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address 172.16.200.1 255.255.255.252 </w:t>
                      </w:r>
                    </w:p>
                    <w:p w14:paraId="40CB6827" w14:textId="77777777" w:rsidR="00EE2AA5" w:rsidRDefault="00EE2AA5" w:rsidP="00567E93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EE2AA5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tunnel source fa0/1 </w:t>
                      </w:r>
                    </w:p>
                    <w:p w14:paraId="29D6B04F" w14:textId="2060E8B0" w:rsidR="00E67589" w:rsidRDefault="00EE2AA5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EE2AA5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tunnel destination 10.1.50.1</w:t>
                      </w:r>
                    </w:p>
                    <w:p w14:paraId="38288749" w14:textId="77777777" w:rsidR="00567E93" w:rsidRDefault="00567E93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20BD9A1A" w14:textId="77777777" w:rsidR="00567E93" w:rsidRPr="00920029" w:rsidRDefault="00567E93" w:rsidP="00567E93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0C136CF1" w14:textId="77777777" w:rsidR="00E67589" w:rsidRDefault="00E67589" w:rsidP="009B29A4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64944519" w14:textId="77777777" w:rsidR="00E67589" w:rsidRPr="0057216C" w:rsidRDefault="00E67589" w:rsidP="009B29A4">
                      <w:pPr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</w:pPr>
                      <w:r w:rsidRPr="0057216C"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  <w:t>!Frankfurt 3</w:t>
                      </w:r>
                    </w:p>
                    <w:p w14:paraId="26E99090" w14:textId="77777777" w:rsidR="00E67589" w:rsidRPr="00204D42" w:rsidRDefault="00E67589" w:rsidP="000B40EA">
                      <w:pPr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</w:pPr>
                      <w:r w:rsidRPr="00204D42"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  <w:t>interface Tunnel0</w:t>
                      </w:r>
                    </w:p>
                    <w:p w14:paraId="50B5DC4E" w14:textId="77777777" w:rsidR="00EE2AA5" w:rsidRDefault="00EE2AA5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EE2AA5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interface tunnel0 </w:t>
                      </w:r>
                    </w:p>
                    <w:p w14:paraId="6183A1EB" w14:textId="77777777" w:rsidR="00EE2AA5" w:rsidRDefault="00EE2AA5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EE2AA5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</w:t>
                      </w:r>
                      <w:proofErr w:type="spellEnd"/>
                      <w:r w:rsidRPr="00EE2AA5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address 172.16.200.2 255.255.255.252 </w:t>
                      </w:r>
                    </w:p>
                    <w:p w14:paraId="7D58677D" w14:textId="77777777" w:rsidR="00EE2AA5" w:rsidRDefault="00EE2AA5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EE2AA5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tunnel source fa0/0 </w:t>
                      </w:r>
                    </w:p>
                    <w:p w14:paraId="0A392C6A" w14:textId="11E79C00" w:rsidR="00E67589" w:rsidRDefault="00EE2AA5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r w:rsidRPr="00EE2AA5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tunnel destination 10.1.1.1</w:t>
                      </w:r>
                    </w:p>
                    <w:p w14:paraId="290583F9" w14:textId="77777777" w:rsidR="00567E93" w:rsidRDefault="00567E93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68F21D90" w14:textId="77777777" w:rsidR="00567E93" w:rsidRDefault="00567E93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13C326F3" w14:textId="77777777" w:rsidR="00567E93" w:rsidRDefault="00567E93" w:rsidP="000B40EA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02DC8266" w14:textId="77777777" w:rsidR="00E67589" w:rsidRDefault="00E67589" w:rsidP="000B40EA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 xml:space="preserve">B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 xml:space="preserve">tunnel </w:t>
                      </w:r>
                      <w:r w:rsidR="00162CDC">
                        <w:rPr>
                          <w:b/>
                          <w:bCs/>
                          <w:sz w:val="22"/>
                          <w:szCs w:val="24"/>
                        </w:rPr>
                        <w:t xml:space="preserve">static 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routing</w:t>
                      </w:r>
                    </w:p>
                    <w:p w14:paraId="43027E25" w14:textId="77777777" w:rsidR="00E67589" w:rsidRDefault="00E67589" w:rsidP="000B40EA">
                      <w:pPr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</w:pPr>
                      <w:r w:rsidRPr="0057216C"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  <w:t>!Munich3</w:t>
                      </w:r>
                    </w:p>
                    <w:p w14:paraId="4853B841" w14:textId="77777777" w:rsidR="009E1365" w:rsidRPr="0057216C" w:rsidRDefault="009E1365" w:rsidP="000B40EA">
                      <w:pPr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</w:pPr>
                    </w:p>
                    <w:p w14:paraId="0A128F9A" w14:textId="25E4AA73" w:rsidR="00E67589" w:rsidRDefault="009E1365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920029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</w:t>
                      </w:r>
                      <w:proofErr w:type="spellEnd"/>
                      <w:r w:rsidRPr="00920029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route</w:t>
                      </w:r>
                      <w:r w:rsidR="004D1411" w:rsidRPr="004D1411">
                        <w:t xml:space="preserve"> </w:t>
                      </w:r>
                      <w:r w:rsidR="004D1411" w:rsidRPr="004D1411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10.1.50.0 255.255.255.0 tunnel0</w:t>
                      </w:r>
                    </w:p>
                    <w:p w14:paraId="50125231" w14:textId="77777777" w:rsidR="00567E93" w:rsidRDefault="00567E93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5A25747A" w14:textId="77777777" w:rsidR="00567E93" w:rsidRDefault="00567E93" w:rsidP="000B40EA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14:paraId="3D1204DD" w14:textId="77777777" w:rsidR="00E67589" w:rsidRDefault="00E67589" w:rsidP="000B40EA">
                      <w:pPr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</w:pPr>
                      <w:r w:rsidRPr="000B40EA"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  <w:t>!Frankfurt 3</w:t>
                      </w:r>
                    </w:p>
                    <w:p w14:paraId="09B8D95D" w14:textId="77777777" w:rsidR="009E1365" w:rsidRPr="000B40EA" w:rsidRDefault="009E1365" w:rsidP="000B40EA">
                      <w:pPr>
                        <w:rPr>
                          <w:b/>
                          <w:bCs/>
                          <w:color w:val="000000"/>
                          <w:sz w:val="28"/>
                          <w:szCs w:val="22"/>
                        </w:rPr>
                      </w:pPr>
                    </w:p>
                    <w:p w14:paraId="658FA13E" w14:textId="3A2A0FDA" w:rsidR="00E67589" w:rsidRDefault="009E1365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  <w:proofErr w:type="spellStart"/>
                      <w:r w:rsidRPr="00920029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ip</w:t>
                      </w:r>
                      <w:proofErr w:type="spellEnd"/>
                      <w:r w:rsidRPr="00920029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 rout</w:t>
                      </w:r>
                      <w:r w:rsidR="00827AE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 xml:space="preserve">e </w:t>
                      </w:r>
                      <w:r w:rsidR="00827AEF" w:rsidRPr="00827AEF"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  <w:t>10.1.1.0 255.255.255.0 tunnel0</w:t>
                      </w:r>
                    </w:p>
                    <w:p w14:paraId="78BEFD2A" w14:textId="77777777" w:rsidR="00567E93" w:rsidRDefault="00567E93" w:rsidP="000B40EA">
                      <w:pPr>
                        <w:rPr>
                          <w:b/>
                          <w:bCs/>
                          <w:color w:val="FF0000"/>
                          <w:sz w:val="22"/>
                          <w:szCs w:val="18"/>
                        </w:rPr>
                      </w:pPr>
                    </w:p>
                    <w:p w14:paraId="27A76422" w14:textId="77777777" w:rsidR="00567E93" w:rsidRPr="000B40EA" w:rsidRDefault="00567E93" w:rsidP="000B40EA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BB753C" w14:textId="77777777" w:rsidR="009B29A4" w:rsidRDefault="009B29A4" w:rsidP="00765AD4">
      <w:pPr>
        <w:autoSpaceDE w:val="0"/>
        <w:rPr>
          <w:b/>
          <w:bCs/>
          <w:szCs w:val="24"/>
        </w:rPr>
      </w:pPr>
    </w:p>
    <w:p w14:paraId="513DA1E0" w14:textId="77777777" w:rsidR="00F571FA" w:rsidRPr="00920029" w:rsidRDefault="00F571FA" w:rsidP="00F571FA">
      <w:pPr>
        <w:autoSpaceDE w:val="0"/>
        <w:rPr>
          <w:b/>
          <w:bCs/>
          <w:i/>
          <w:color w:val="336666"/>
          <w:sz w:val="28"/>
          <w:szCs w:val="28"/>
        </w:rPr>
      </w:pPr>
    </w:p>
    <w:p w14:paraId="75CAC6F5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66060428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1D0656FE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7B37605A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394798F2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3889A505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29079D35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17686DC7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53BD644D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1A3FAC43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2BBD94B2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5854DE7F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2CA7ADD4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314EE24A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76614669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57590049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0C5B615A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792F1AA2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1A499DFC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5E7E3C41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03F828E4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2AC57CB0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5186B13D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6C57C439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3D404BC9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61319B8A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31A560F4" w14:textId="77777777" w:rsid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</w:p>
    <w:p w14:paraId="24D2AA49" w14:textId="77777777" w:rsidR="00491A94" w:rsidRPr="00491A94" w:rsidRDefault="00491A94" w:rsidP="00491A94">
      <w:pPr>
        <w:autoSpaceDE w:val="0"/>
        <w:rPr>
          <w:b/>
          <w:bCs/>
          <w:color w:val="336666"/>
          <w:sz w:val="36"/>
          <w:szCs w:val="28"/>
        </w:rPr>
      </w:pPr>
      <w:r w:rsidRPr="00491A94">
        <w:rPr>
          <w:b/>
          <w:bCs/>
          <w:color w:val="336666"/>
          <w:sz w:val="36"/>
          <w:szCs w:val="28"/>
        </w:rPr>
        <w:t xml:space="preserve">Task </w:t>
      </w:r>
      <w:r>
        <w:rPr>
          <w:b/>
          <w:bCs/>
          <w:color w:val="336666"/>
          <w:sz w:val="36"/>
          <w:szCs w:val="28"/>
        </w:rPr>
        <w:t>4b</w:t>
      </w:r>
      <w:r w:rsidRPr="00491A94">
        <w:rPr>
          <w:b/>
          <w:bCs/>
          <w:color w:val="336666"/>
          <w:sz w:val="36"/>
          <w:szCs w:val="28"/>
        </w:rPr>
        <w:t xml:space="preserve">  ipv4 </w:t>
      </w:r>
      <w:r>
        <w:rPr>
          <w:b/>
          <w:bCs/>
          <w:color w:val="336666"/>
          <w:sz w:val="36"/>
          <w:szCs w:val="28"/>
        </w:rPr>
        <w:t>host</w:t>
      </w:r>
      <w:r w:rsidR="00346BF7">
        <w:rPr>
          <w:b/>
          <w:bCs/>
          <w:color w:val="336666"/>
          <w:sz w:val="36"/>
          <w:szCs w:val="28"/>
        </w:rPr>
        <w:t xml:space="preserve"> (personal)</w:t>
      </w:r>
      <w:r w:rsidRPr="00491A94">
        <w:rPr>
          <w:b/>
          <w:bCs/>
          <w:color w:val="336666"/>
          <w:sz w:val="36"/>
          <w:szCs w:val="28"/>
        </w:rPr>
        <w:t xml:space="preserve"> firewall</w:t>
      </w:r>
      <w:r>
        <w:rPr>
          <w:b/>
          <w:bCs/>
          <w:color w:val="336666"/>
          <w:sz w:val="36"/>
          <w:szCs w:val="28"/>
        </w:rPr>
        <w:t>s</w:t>
      </w:r>
      <w:r w:rsidRPr="00491A94">
        <w:rPr>
          <w:b/>
          <w:bCs/>
          <w:color w:val="336666"/>
          <w:sz w:val="36"/>
          <w:szCs w:val="28"/>
        </w:rPr>
        <w:t xml:space="preserve">   </w:t>
      </w:r>
      <w:r w:rsidRPr="00491A94">
        <w:rPr>
          <w:b/>
          <w:bCs/>
          <w:color w:val="336666"/>
          <w:sz w:val="22"/>
          <w:szCs w:val="18"/>
        </w:rPr>
        <w:t>on PC23</w:t>
      </w:r>
    </w:p>
    <w:p w14:paraId="70DF735C" w14:textId="77777777" w:rsidR="00491A94" w:rsidRDefault="003743E0" w:rsidP="00491A94">
      <w:pPr>
        <w:autoSpaceDE w:val="0"/>
        <w:ind w:left="720" w:firstLine="72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7BD5B8C4" wp14:editId="07777777">
            <wp:extent cx="1504950" cy="933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E89B" w14:textId="77777777" w:rsidR="00491A94" w:rsidRPr="00491A94" w:rsidRDefault="00491A94" w:rsidP="00491A94">
      <w:pPr>
        <w:autoSpaceDE w:val="0"/>
        <w:rPr>
          <w:b/>
          <w:bCs/>
          <w:sz w:val="22"/>
          <w:szCs w:val="24"/>
        </w:rPr>
      </w:pPr>
      <w:r w:rsidRPr="00491A94">
        <w:rPr>
          <w:b/>
          <w:bCs/>
          <w:sz w:val="22"/>
          <w:szCs w:val="24"/>
        </w:rPr>
        <w:t>On PC23, 142.1.1.252, configure its personal ipv4 firewall for the following:</w:t>
      </w:r>
      <w:r w:rsidRPr="00491A94">
        <w:rPr>
          <w:b/>
          <w:bCs/>
          <w:sz w:val="22"/>
          <w:szCs w:val="24"/>
        </w:rPr>
        <w:br/>
      </w:r>
    </w:p>
    <w:p w14:paraId="1D6A8C4A" w14:textId="77777777" w:rsidR="00491A94" w:rsidRPr="00491A94" w:rsidRDefault="00491A94" w:rsidP="00491A94">
      <w:pPr>
        <w:numPr>
          <w:ilvl w:val="0"/>
          <w:numId w:val="44"/>
        </w:numPr>
        <w:autoSpaceDE w:val="0"/>
        <w:rPr>
          <w:b/>
          <w:bCs/>
          <w:sz w:val="22"/>
          <w:szCs w:val="24"/>
        </w:rPr>
      </w:pPr>
      <w:r w:rsidRPr="00491A94">
        <w:rPr>
          <w:b/>
          <w:bCs/>
          <w:sz w:val="22"/>
          <w:szCs w:val="24"/>
        </w:rPr>
        <w:t xml:space="preserve">allow PC23 to </w:t>
      </w:r>
      <w:proofErr w:type="spellStart"/>
      <w:r w:rsidRPr="00491A94">
        <w:rPr>
          <w:b/>
          <w:bCs/>
          <w:sz w:val="22"/>
          <w:szCs w:val="24"/>
        </w:rPr>
        <w:t>ssh</w:t>
      </w:r>
      <w:proofErr w:type="spellEnd"/>
      <w:r w:rsidRPr="00491A94">
        <w:rPr>
          <w:b/>
          <w:bCs/>
          <w:sz w:val="22"/>
          <w:szCs w:val="24"/>
        </w:rPr>
        <w:t xml:space="preserve"> to the Munich server 142.1.1.253 </w:t>
      </w:r>
    </w:p>
    <w:p w14:paraId="4D87EC8A" w14:textId="77777777" w:rsidR="00491A94" w:rsidRPr="00491A94" w:rsidRDefault="00491A94" w:rsidP="00491A94">
      <w:pPr>
        <w:numPr>
          <w:ilvl w:val="0"/>
          <w:numId w:val="44"/>
        </w:numPr>
        <w:autoSpaceDE w:val="0"/>
        <w:rPr>
          <w:b/>
          <w:bCs/>
          <w:sz w:val="22"/>
          <w:szCs w:val="24"/>
        </w:rPr>
      </w:pPr>
      <w:r w:rsidRPr="00491A94">
        <w:rPr>
          <w:b/>
          <w:bCs/>
          <w:sz w:val="22"/>
          <w:szCs w:val="24"/>
        </w:rPr>
        <w:t xml:space="preserve">deny </w:t>
      </w:r>
      <w:proofErr w:type="spellStart"/>
      <w:r w:rsidRPr="00491A94">
        <w:rPr>
          <w:b/>
          <w:bCs/>
          <w:sz w:val="22"/>
          <w:szCs w:val="24"/>
        </w:rPr>
        <w:t>udp</w:t>
      </w:r>
      <w:proofErr w:type="spellEnd"/>
      <w:r w:rsidRPr="00491A94">
        <w:rPr>
          <w:b/>
          <w:bCs/>
          <w:sz w:val="22"/>
          <w:szCs w:val="24"/>
        </w:rPr>
        <w:t xml:space="preserve">  from the LAN 192.1.1.0/24</w:t>
      </w:r>
    </w:p>
    <w:p w14:paraId="29F2D9F0" w14:textId="64448601" w:rsidR="00491A94" w:rsidRPr="00491A94" w:rsidRDefault="00491A94" w:rsidP="02DFCAD1">
      <w:pPr>
        <w:numPr>
          <w:ilvl w:val="0"/>
          <w:numId w:val="44"/>
        </w:numPr>
        <w:autoSpaceDE w:val="0"/>
        <w:rPr>
          <w:b/>
          <w:bCs/>
          <w:color w:val="336666"/>
          <w:sz w:val="40"/>
          <w:szCs w:val="40"/>
        </w:rPr>
      </w:pPr>
      <w:r w:rsidRPr="02DFCAD1">
        <w:rPr>
          <w:b/>
          <w:bCs/>
          <w:sz w:val="22"/>
          <w:szCs w:val="22"/>
        </w:rPr>
        <w:t>permit all other traffic</w:t>
      </w:r>
      <w:r>
        <w:rPr>
          <w:noProof/>
        </w:rPr>
        <mc:AlternateContent>
          <mc:Choice Requires="wps">
            <w:drawing>
              <wp:inline distT="0" distB="0" distL="114300" distR="114300" wp14:anchorId="78435082" wp14:editId="4C9FA7A8">
                <wp:extent cx="5012690" cy="4193540"/>
                <wp:effectExtent l="13335" t="6985" r="12700" b="9525"/>
                <wp:docPr id="1479791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2690" cy="4193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7A674" w14:textId="77777777" w:rsidR="000D317D" w:rsidRDefault="00E67589" w:rsidP="00491A94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  <w:r w:rsidRPr="00920029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4b  </w:t>
                            </w:r>
                            <w:r w:rsidR="00491A94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="00CF0B3F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ipv4 h</w:t>
                            </w:r>
                            <w:r w:rsidR="00491A94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ost Firewalls</w:t>
                            </w:r>
                          </w:p>
                          <w:p w14:paraId="3A413BF6" w14:textId="77777777" w:rsidR="00491A94" w:rsidRDefault="00491A94" w:rsidP="00491A94">
                            <w:pP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</w:pPr>
                          </w:p>
                          <w:p w14:paraId="4E24EDC0" w14:textId="77777777" w:rsidR="00491A94" w:rsidRDefault="00491A94" w:rsidP="00491A94">
                            <w:pP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In the space below, past a </w:t>
                            </w:r>
                            <w:r w:rsidRPr="00346BF7">
                              <w:rPr>
                                <w:b/>
                                <w:bCs/>
                                <w:color w:val="C00000"/>
                                <w:sz w:val="28"/>
                                <w:szCs w:val="22"/>
                              </w:rPr>
                              <w:t>screen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 </w:t>
                            </w:r>
                            <w:r w:rsidRPr="00346BF7">
                              <w:rPr>
                                <w:b/>
                                <w:bCs/>
                                <w:color w:val="C00000"/>
                                <w:sz w:val="28"/>
                                <w:szCs w:val="22"/>
                              </w:rPr>
                              <w:t>dump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 of the </w:t>
                            </w:r>
                            <w:r w:rsidR="00346BF7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personal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>firewall settings on PC23</w:t>
                            </w:r>
                          </w:p>
                          <w:p w14:paraId="33D28B4B" w14:textId="77777777" w:rsidR="00491A94" w:rsidRDefault="00491A94" w:rsidP="00491A94">
                            <w:pPr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</w:pPr>
                          </w:p>
                          <w:p w14:paraId="1144FBE9" w14:textId="77777777" w:rsidR="00491A94" w:rsidRDefault="00491A94" w:rsidP="00491A94">
                            <w:pPr>
                              <w:pStyle w:val="ListParagraph"/>
                              <w:suppressAutoHyphens w:val="0"/>
                              <w:spacing w:after="160" w:line="259" w:lineRule="auto"/>
                              <w:ind w:left="0"/>
                              <w:contextualSpacing/>
                              <w:rPr>
                                <w:noProof/>
                              </w:rPr>
                            </w:pPr>
                            <w:r>
                              <w:t xml:space="preserve">A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Allow PC23 to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84AEB">
                              <w:rPr>
                                <w:b/>
                                <w:bCs/>
                              </w:rPr>
                              <w:t xml:space="preserve">to the </w:t>
                            </w:r>
                            <w:r>
                              <w:rPr>
                                <w:b/>
                                <w:bCs/>
                              </w:rPr>
                              <w:t>Munich server 142.1.1.253</w:t>
                            </w:r>
                            <w:r w:rsidRPr="00A84AEB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798ABCB7" w14:textId="77777777" w:rsidR="00491A94" w:rsidRDefault="00491A94" w:rsidP="00491A94">
                            <w:pPr>
                              <w:pStyle w:val="ListParagraph"/>
                              <w:suppressAutoHyphens w:val="0"/>
                              <w:spacing w:after="160" w:line="259" w:lineRule="auto"/>
                              <w:ind w:left="0"/>
                              <w:contextualSpacing/>
                              <w:rPr>
                                <w:noProof/>
                              </w:rPr>
                            </w:pPr>
                            <w:r>
                              <w:t xml:space="preserve">B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deny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84AEB">
                              <w:rPr>
                                <w:b/>
                                <w:bCs/>
                              </w:rPr>
                              <w:t>from the LAN 192.1.1.0/24.</w:t>
                            </w:r>
                          </w:p>
                          <w:p w14:paraId="6F0A6FA9" w14:textId="77777777" w:rsidR="00491A94" w:rsidRDefault="00491A94" w:rsidP="00491A94">
                            <w:pPr>
                              <w:pStyle w:val="ListParagraph"/>
                              <w:suppressAutoHyphens w:val="0"/>
                              <w:spacing w:after="160" w:line="259" w:lineRule="auto"/>
                              <w:ind w:left="0"/>
                              <w:contextualSpacing/>
                            </w:pPr>
                            <w:r>
                              <w:t xml:space="preserve">C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permit a</w:t>
                            </w:r>
                            <w:r w:rsidRPr="00A84AEB">
                              <w:rPr>
                                <w:b/>
                                <w:bCs/>
                              </w:rPr>
                              <w:t>ll other traffic.</w:t>
                            </w:r>
                            <w:r>
                              <w:br/>
                            </w:r>
                          </w:p>
                          <w:p w14:paraId="37EFA3E3" w14:textId="77777777" w:rsidR="00491A94" w:rsidRDefault="00491A94" w:rsidP="00491A94">
                            <w:pPr>
                              <w:pStyle w:val="ListParagraph"/>
                              <w:suppressAutoHyphens w:val="0"/>
                              <w:spacing w:after="160" w:line="259" w:lineRule="auto"/>
                              <w:ind w:left="0"/>
                              <w:contextualSpacing/>
                            </w:pPr>
                          </w:p>
                          <w:p w14:paraId="41C6AC2A" w14:textId="77777777" w:rsidR="00491A94" w:rsidRPr="00920029" w:rsidRDefault="00491A94" w:rsidP="00491A94">
                            <w:pPr>
                              <w:rPr>
                                <w:b/>
                                <w:bCs/>
                                <w:color w:val="FF0000"/>
                                <w:szCs w:val="22"/>
                              </w:rPr>
                            </w:pPr>
                          </w:p>
                          <w:p w14:paraId="2DC44586" w14:textId="703E1AEF" w:rsidR="00E67589" w:rsidRPr="00920029" w:rsidRDefault="00827AEF" w:rsidP="008051C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9C2BF4" wp14:editId="174EDD20">
                                  <wp:extent cx="4742857" cy="1561905"/>
                                  <wp:effectExtent l="0" t="0" r="635" b="63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42857" cy="1561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435082" id="_x0000_s1035" type="#_x0000_t202" style="width:394.7pt;height:33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">
                <v:textbox>
                  <w:txbxContent>
                    <w:p w14:paraId="1D47A674" w14:textId="77777777" w:rsidR="000D317D" w:rsidRDefault="00E67589" w:rsidP="00491A94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  <w:r w:rsidRPr="00920029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4b  </w:t>
                      </w:r>
                      <w:r w:rsidR="00491A94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="00CF0B3F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ipv4 h</w:t>
                      </w:r>
                      <w:r w:rsidR="00491A94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ost Firewalls</w:t>
                      </w:r>
                    </w:p>
                    <w:p w14:paraId="3A413BF6" w14:textId="77777777" w:rsidR="00491A94" w:rsidRDefault="00491A94" w:rsidP="00491A94">
                      <w:pP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</w:pPr>
                    </w:p>
                    <w:p w14:paraId="4E24EDC0" w14:textId="77777777" w:rsidR="00491A94" w:rsidRDefault="00491A94" w:rsidP="00491A94">
                      <w:pPr>
                        <w:rPr>
                          <w:b/>
                          <w:bCs/>
                          <w:sz w:val="28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 xml:space="preserve">In the space below, past a </w:t>
                      </w:r>
                      <w:r w:rsidRPr="00346BF7">
                        <w:rPr>
                          <w:b/>
                          <w:bCs/>
                          <w:color w:val="C00000"/>
                          <w:sz w:val="28"/>
                          <w:szCs w:val="22"/>
                        </w:rPr>
                        <w:t>screen</w:t>
                      </w: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 xml:space="preserve"> </w:t>
                      </w:r>
                      <w:r w:rsidRPr="00346BF7">
                        <w:rPr>
                          <w:b/>
                          <w:bCs/>
                          <w:color w:val="C00000"/>
                          <w:sz w:val="28"/>
                          <w:szCs w:val="22"/>
                        </w:rPr>
                        <w:t>dump</w:t>
                      </w: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 xml:space="preserve"> of the </w:t>
                      </w:r>
                      <w:r w:rsidR="00346BF7">
                        <w:rPr>
                          <w:b/>
                          <w:bCs/>
                          <w:sz w:val="28"/>
                          <w:szCs w:val="22"/>
                        </w:rPr>
                        <w:t xml:space="preserve">personal </w:t>
                      </w:r>
                      <w:r>
                        <w:rPr>
                          <w:b/>
                          <w:bCs/>
                          <w:sz w:val="28"/>
                          <w:szCs w:val="22"/>
                        </w:rPr>
                        <w:t>firewall settings on PC23</w:t>
                      </w:r>
                    </w:p>
                    <w:p w14:paraId="33D28B4B" w14:textId="77777777" w:rsidR="00491A94" w:rsidRDefault="00491A94" w:rsidP="00491A94">
                      <w:pPr>
                        <w:rPr>
                          <w:b/>
                          <w:bCs/>
                          <w:sz w:val="28"/>
                          <w:szCs w:val="22"/>
                        </w:rPr>
                      </w:pPr>
                    </w:p>
                    <w:p w14:paraId="1144FBE9" w14:textId="77777777" w:rsidR="00491A94" w:rsidRDefault="00491A94" w:rsidP="00491A94">
                      <w:pPr>
                        <w:pStyle w:val="ListParagraph"/>
                        <w:suppressAutoHyphens w:val="0"/>
                        <w:spacing w:after="160" w:line="259" w:lineRule="auto"/>
                        <w:ind w:left="0"/>
                        <w:contextualSpacing/>
                        <w:rPr>
                          <w:noProof/>
                        </w:rPr>
                      </w:pPr>
                      <w:r>
                        <w:t xml:space="preserve">A    </w:t>
                      </w:r>
                      <w:r>
                        <w:rPr>
                          <w:b/>
                          <w:bCs/>
                        </w:rPr>
                        <w:t xml:space="preserve">Allow PC23 to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ssh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A84AEB">
                        <w:rPr>
                          <w:b/>
                          <w:bCs/>
                        </w:rPr>
                        <w:t xml:space="preserve">to the </w:t>
                      </w:r>
                      <w:r>
                        <w:rPr>
                          <w:b/>
                          <w:bCs/>
                        </w:rPr>
                        <w:t>Munich server 142.1.1.253</w:t>
                      </w:r>
                      <w:r w:rsidRPr="00A84AEB">
                        <w:rPr>
                          <w:b/>
                          <w:bCs/>
                        </w:rPr>
                        <w:t>.</w:t>
                      </w:r>
                    </w:p>
                    <w:p w14:paraId="798ABCB7" w14:textId="77777777" w:rsidR="00491A94" w:rsidRDefault="00491A94" w:rsidP="00491A94">
                      <w:pPr>
                        <w:pStyle w:val="ListParagraph"/>
                        <w:suppressAutoHyphens w:val="0"/>
                        <w:spacing w:after="160" w:line="259" w:lineRule="auto"/>
                        <w:ind w:left="0"/>
                        <w:contextualSpacing/>
                        <w:rPr>
                          <w:noProof/>
                        </w:rPr>
                      </w:pPr>
                      <w:r>
                        <w:t xml:space="preserve">B     </w:t>
                      </w:r>
                      <w:r>
                        <w:rPr>
                          <w:b/>
                          <w:bCs/>
                        </w:rPr>
                        <w:t xml:space="preserve">deny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udp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A84AEB">
                        <w:rPr>
                          <w:b/>
                          <w:bCs/>
                        </w:rPr>
                        <w:t>from the LAN 192.1.1.0/24.</w:t>
                      </w:r>
                    </w:p>
                    <w:p w14:paraId="6F0A6FA9" w14:textId="77777777" w:rsidR="00491A94" w:rsidRDefault="00491A94" w:rsidP="00491A94">
                      <w:pPr>
                        <w:pStyle w:val="ListParagraph"/>
                        <w:suppressAutoHyphens w:val="0"/>
                        <w:spacing w:after="160" w:line="259" w:lineRule="auto"/>
                        <w:ind w:left="0"/>
                        <w:contextualSpacing/>
                      </w:pPr>
                      <w:r>
                        <w:t xml:space="preserve">C   </w:t>
                      </w:r>
                      <w:r>
                        <w:rPr>
                          <w:b/>
                          <w:bCs/>
                        </w:rPr>
                        <w:t xml:space="preserve"> permit a</w:t>
                      </w:r>
                      <w:r w:rsidRPr="00A84AEB">
                        <w:rPr>
                          <w:b/>
                          <w:bCs/>
                        </w:rPr>
                        <w:t>ll other traffic.</w:t>
                      </w:r>
                      <w:r>
                        <w:br/>
                      </w:r>
                    </w:p>
                    <w:p w14:paraId="37EFA3E3" w14:textId="77777777" w:rsidR="00491A94" w:rsidRDefault="00491A94" w:rsidP="00491A94">
                      <w:pPr>
                        <w:pStyle w:val="ListParagraph"/>
                        <w:suppressAutoHyphens w:val="0"/>
                        <w:spacing w:after="160" w:line="259" w:lineRule="auto"/>
                        <w:ind w:left="0"/>
                        <w:contextualSpacing/>
                      </w:pPr>
                    </w:p>
                    <w:p w14:paraId="41C6AC2A" w14:textId="77777777" w:rsidR="00491A94" w:rsidRPr="00920029" w:rsidRDefault="00491A94" w:rsidP="00491A94">
                      <w:pPr>
                        <w:rPr>
                          <w:b/>
                          <w:bCs/>
                          <w:color w:val="FF0000"/>
                          <w:szCs w:val="22"/>
                        </w:rPr>
                      </w:pPr>
                    </w:p>
                    <w:p w14:paraId="2DC44586" w14:textId="703E1AEF" w:rsidR="00E67589" w:rsidRPr="00920029" w:rsidRDefault="00827AEF" w:rsidP="008051CE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9C2BF4" wp14:editId="174EDD20">
                            <wp:extent cx="4742857" cy="1561905"/>
                            <wp:effectExtent l="0" t="0" r="635" b="63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42857" cy="1561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0AA295" w14:textId="77777777" w:rsidR="008051CE" w:rsidRPr="00920029" w:rsidRDefault="008051CE" w:rsidP="004227D4">
      <w:pPr>
        <w:rPr>
          <w:b/>
          <w:bCs/>
          <w:color w:val="336666"/>
          <w:sz w:val="40"/>
          <w:szCs w:val="40"/>
        </w:rPr>
      </w:pPr>
    </w:p>
    <w:p w14:paraId="44690661" w14:textId="77777777" w:rsidR="008051CE" w:rsidRPr="00920029" w:rsidRDefault="008051CE" w:rsidP="004227D4">
      <w:pPr>
        <w:rPr>
          <w:b/>
          <w:bCs/>
          <w:color w:val="336666"/>
          <w:sz w:val="40"/>
          <w:szCs w:val="32"/>
        </w:rPr>
      </w:pPr>
    </w:p>
    <w:p w14:paraId="74539910" w14:textId="77777777" w:rsidR="00F571FA" w:rsidRDefault="00F571FA" w:rsidP="004227D4">
      <w:pPr>
        <w:rPr>
          <w:b/>
          <w:bCs/>
          <w:color w:val="336666"/>
          <w:sz w:val="40"/>
          <w:szCs w:val="32"/>
        </w:rPr>
      </w:pPr>
    </w:p>
    <w:p w14:paraId="5A7E0CF2" w14:textId="77777777" w:rsidR="00CC552F" w:rsidRDefault="00CC552F" w:rsidP="004227D4">
      <w:pPr>
        <w:rPr>
          <w:b/>
          <w:bCs/>
          <w:color w:val="336666"/>
          <w:sz w:val="40"/>
          <w:szCs w:val="32"/>
        </w:rPr>
      </w:pPr>
    </w:p>
    <w:p w14:paraId="60FA6563" w14:textId="77777777" w:rsidR="00CC552F" w:rsidRPr="00920029" w:rsidRDefault="00CC552F" w:rsidP="004227D4">
      <w:pPr>
        <w:rPr>
          <w:b/>
          <w:bCs/>
          <w:color w:val="336666"/>
          <w:sz w:val="40"/>
          <w:szCs w:val="32"/>
        </w:rPr>
      </w:pPr>
    </w:p>
    <w:sectPr w:rsidR="00CC552F" w:rsidRPr="00920029">
      <w:headerReference w:type="default" r:id="rId11"/>
      <w:footerReference w:type="default" r:id="rId12"/>
      <w:footnotePr>
        <w:pos w:val="beneathText"/>
      </w:footnotePr>
      <w:pgSz w:w="11905" w:h="16837"/>
      <w:pgMar w:top="1440" w:right="1800" w:bottom="1440" w:left="1800" w:header="708" w:footer="708" w:gutter="0"/>
      <w:pgBorders>
        <w:top w:val="single" w:sz="4" w:space="11" w:color="000000"/>
        <w:left w:val="single" w:sz="4" w:space="31" w:color="000000"/>
        <w:bottom w:val="single" w:sz="4" w:space="11" w:color="000000"/>
        <w:right w:val="single" w:sz="4" w:space="31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5CDBE" w14:textId="77777777" w:rsidR="00834F11" w:rsidRDefault="00834F11">
      <w:r>
        <w:separator/>
      </w:r>
    </w:p>
  </w:endnote>
  <w:endnote w:type="continuationSeparator" w:id="0">
    <w:p w14:paraId="342D4C27" w14:textId="77777777" w:rsidR="00834F11" w:rsidRDefault="00834F11">
      <w:r>
        <w:continuationSeparator/>
      </w:r>
    </w:p>
  </w:endnote>
  <w:endnote w:type="continuationNotice" w:id="1">
    <w:p w14:paraId="32554E82" w14:textId="77777777" w:rsidR="002232A3" w:rsidRDefault="002232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60DB5" w14:textId="77777777" w:rsidR="00E67589" w:rsidRDefault="00E67589">
    <w:pPr>
      <w:pStyle w:val="Footer"/>
      <w:tabs>
        <w:tab w:val="center" w:pos="-567"/>
        <w:tab w:val="right" w:pos="10348"/>
      </w:tabs>
    </w:pPr>
    <w:r>
      <w:rPr>
        <w:b/>
        <w:bCs/>
      </w:rPr>
      <w:t>A</w:t>
    </w:r>
    <w:r w:rsidR="000C7A15">
      <w:rPr>
        <w:b/>
        <w:bCs/>
      </w:rPr>
      <w:t xml:space="preserve">dv Net 1 Case Study </w:t>
    </w:r>
    <w:proofErr w:type="spellStart"/>
    <w:r w:rsidR="000C7A15">
      <w:rPr>
        <w:b/>
        <w:bCs/>
      </w:rPr>
      <w:t>sem</w:t>
    </w:r>
    <w:proofErr w:type="spellEnd"/>
    <w:r w:rsidR="000C7A15">
      <w:rPr>
        <w:b/>
        <w:bCs/>
      </w:rPr>
      <w:t xml:space="preserve"> </w:t>
    </w:r>
    <w:r w:rsidR="00FA1F6B">
      <w:rPr>
        <w:b/>
        <w:bCs/>
      </w:rPr>
      <w:t>1</w:t>
    </w:r>
    <w:r>
      <w:rPr>
        <w:b/>
        <w:bCs/>
      </w:rPr>
      <w:t xml:space="preserve"> 202</w:t>
    </w:r>
    <w:r w:rsidR="006F2DF1">
      <w:rPr>
        <w:b/>
        <w:bCs/>
      </w:rPr>
      <w:t>4</w:t>
    </w:r>
    <w:r>
      <w:rPr>
        <w:lang w:val="en-GB"/>
      </w:rPr>
      <w:tab/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364F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 w:rsidR="009364F2">
      <w:rPr>
        <w:rStyle w:val="PageNumber"/>
        <w:noProof/>
      </w:rPr>
      <w:t>1</w:t>
    </w:r>
    <w:r>
      <w:rPr>
        <w:rStyle w:val="PageNumber"/>
      </w:rPr>
      <w:fldChar w:fldCharType="end"/>
    </w:r>
    <w:r>
      <w:tab/>
      <w:t>Rudy Drew RMIT University</w:t>
    </w:r>
    <w:r>
      <w:br/>
      <w:t xml:space="preserve"> </w:t>
    </w:r>
  </w:p>
  <w:p w14:paraId="66518E39" w14:textId="77777777" w:rsidR="00E67589" w:rsidRDefault="00E675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2E399" w14:textId="77777777" w:rsidR="00834F11" w:rsidRDefault="00834F11">
      <w:r>
        <w:separator/>
      </w:r>
    </w:p>
  </w:footnote>
  <w:footnote w:type="continuationSeparator" w:id="0">
    <w:p w14:paraId="6CEB15CE" w14:textId="77777777" w:rsidR="00834F11" w:rsidRDefault="00834F11">
      <w:r>
        <w:continuationSeparator/>
      </w:r>
    </w:p>
  </w:footnote>
  <w:footnote w:type="continuationNotice" w:id="1">
    <w:p w14:paraId="2EDEF134" w14:textId="77777777" w:rsidR="002232A3" w:rsidRDefault="002232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E8F66" w14:textId="77777777" w:rsidR="00E67589" w:rsidRDefault="003743E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FD5CB5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9675" cy="273685"/>
              <wp:effectExtent l="0" t="0" r="3175" b="2540"/>
              <wp:wrapNone/>
              <wp:docPr id="1" name="MSIPCM41b64ef09c28f44af83ddf79" descr="{&quot;HashCode&quot;:1610746136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9675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BE311C" w14:textId="77777777" w:rsidR="00811336" w:rsidRPr="00811336" w:rsidRDefault="00811336" w:rsidP="00811336">
                          <w:pPr>
                            <w:jc w:val="center"/>
                            <w:rPr>
                              <w:rFonts w:ascii="Calibri" w:hAnsi="Calibri" w:cs="Calibri"/>
                              <w:color w:val="EEDC00"/>
                            </w:rPr>
                          </w:pPr>
                          <w:r w:rsidRPr="00811336">
                            <w:rPr>
                              <w:rFonts w:ascii="Calibri" w:hAnsi="Calibri" w:cs="Calibri"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FD5CB5" id="_x0000_t202" coordsize="21600,21600" o:spt="202" path="m,l,21600r21600,l21600,xe">
              <v:stroke joinstyle="miter"/>
              <v:path gradientshapeok="t" o:connecttype="rect"/>
            </v:shapetype>
            <v:shape id="MSIPCM41b64ef09c28f44af83ddf79" o:spid="_x0000_s1036" type="#_x0000_t202" alt="{&quot;HashCode&quot;:1610746136,&quot;Height&quot;:841.0,&quot;Width&quot;:595.0,&quot;Placement&quot;:&quot;Header&quot;,&quot;Index&quot;:&quot;Primary&quot;,&quot;Section&quot;:1,&quot;Top&quot;:0.0,&quot;Left&quot;:0.0}" style="position:absolute;margin-left:0;margin-top:15pt;width:595.25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" o:allowincell="f" filled="f" stroked="f">
              <v:textbox inset=",0,,0">
                <w:txbxContent>
                  <w:p w14:paraId="50BE311C" w14:textId="77777777" w:rsidR="00811336" w:rsidRPr="00811336" w:rsidRDefault="00811336" w:rsidP="00811336">
                    <w:pPr>
                      <w:jc w:val="center"/>
                      <w:rPr>
                        <w:rFonts w:ascii="Calibri" w:hAnsi="Calibri" w:cs="Calibri"/>
                        <w:color w:val="EEDC00"/>
                      </w:rPr>
                    </w:pPr>
                    <w:r w:rsidRPr="00811336">
                      <w:rPr>
                        <w:rFonts w:ascii="Calibri" w:hAnsi="Calibri" w:cs="Calibri"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67589">
      <w:t xml:space="preserve">     </w:t>
    </w:r>
    <w:r w:rsidR="00E6758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55DC2"/>
    <w:multiLevelType w:val="multilevel"/>
    <w:tmpl w:val="405A22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27A25DB"/>
    <w:multiLevelType w:val="hybridMultilevel"/>
    <w:tmpl w:val="D4FC4DE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1B2FAE"/>
    <w:multiLevelType w:val="hybridMultilevel"/>
    <w:tmpl w:val="B9963EDE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10F4D"/>
    <w:multiLevelType w:val="hybridMultilevel"/>
    <w:tmpl w:val="50AA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D3C2E"/>
    <w:multiLevelType w:val="multilevel"/>
    <w:tmpl w:val="C096CE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17526466"/>
    <w:multiLevelType w:val="hybridMultilevel"/>
    <w:tmpl w:val="6480E932"/>
    <w:lvl w:ilvl="0" w:tplc="EFA2D57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A3099"/>
    <w:multiLevelType w:val="hybridMultilevel"/>
    <w:tmpl w:val="30B26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3A3D"/>
    <w:multiLevelType w:val="multilevel"/>
    <w:tmpl w:val="0BA284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20896C59"/>
    <w:multiLevelType w:val="hybridMultilevel"/>
    <w:tmpl w:val="97202AB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14971"/>
    <w:multiLevelType w:val="hybridMultilevel"/>
    <w:tmpl w:val="A0241956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C66EA"/>
    <w:multiLevelType w:val="multilevel"/>
    <w:tmpl w:val="BE8ED5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29BC5ACF"/>
    <w:multiLevelType w:val="hybridMultilevel"/>
    <w:tmpl w:val="2B18C3EC"/>
    <w:lvl w:ilvl="0" w:tplc="D65876F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E959AA"/>
    <w:multiLevelType w:val="hybridMultilevel"/>
    <w:tmpl w:val="28023206"/>
    <w:lvl w:ilvl="0" w:tplc="0C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112A8E"/>
    <w:multiLevelType w:val="multilevel"/>
    <w:tmpl w:val="682CEE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7" w15:restartNumberingAfterBreak="0">
    <w:nsid w:val="2DC76CA3"/>
    <w:multiLevelType w:val="multilevel"/>
    <w:tmpl w:val="E102CB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8" w15:restartNumberingAfterBreak="0">
    <w:nsid w:val="2E552CF3"/>
    <w:multiLevelType w:val="hybridMultilevel"/>
    <w:tmpl w:val="2F926B3E"/>
    <w:lvl w:ilvl="0" w:tplc="EB56D00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50DA7"/>
    <w:multiLevelType w:val="hybridMultilevel"/>
    <w:tmpl w:val="03DA44E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C1F1C"/>
    <w:multiLevelType w:val="multilevel"/>
    <w:tmpl w:val="6AEC5D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1" w15:restartNumberingAfterBreak="0">
    <w:nsid w:val="32C61671"/>
    <w:multiLevelType w:val="hybridMultilevel"/>
    <w:tmpl w:val="49FCCCB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262D29"/>
    <w:multiLevelType w:val="hybridMultilevel"/>
    <w:tmpl w:val="771CCDC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3E69F7"/>
    <w:multiLevelType w:val="hybridMultilevel"/>
    <w:tmpl w:val="21F2BA8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8B0032C"/>
    <w:multiLevelType w:val="hybridMultilevel"/>
    <w:tmpl w:val="97202AB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866E6"/>
    <w:multiLevelType w:val="multilevel"/>
    <w:tmpl w:val="1C0A07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42A043AC"/>
    <w:multiLevelType w:val="hybridMultilevel"/>
    <w:tmpl w:val="D952AA8C"/>
    <w:lvl w:ilvl="0" w:tplc="0C09000D">
      <w:start w:val="1"/>
      <w:numFmt w:val="bullet"/>
      <w:lvlText w:val=""/>
      <w:lvlJc w:val="left"/>
      <w:pPr>
        <w:ind w:left="177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7" w15:restartNumberingAfterBreak="0">
    <w:nsid w:val="4A450393"/>
    <w:multiLevelType w:val="hybridMultilevel"/>
    <w:tmpl w:val="7EC82CA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681AAF"/>
    <w:multiLevelType w:val="hybridMultilevel"/>
    <w:tmpl w:val="AB322B2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219EA"/>
    <w:multiLevelType w:val="multilevel"/>
    <w:tmpl w:val="A462D0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0" w15:restartNumberingAfterBreak="0">
    <w:nsid w:val="4C440AFB"/>
    <w:multiLevelType w:val="hybridMultilevel"/>
    <w:tmpl w:val="E154078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C7B49AE"/>
    <w:multiLevelType w:val="hybridMultilevel"/>
    <w:tmpl w:val="8C1EDC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4744F0"/>
    <w:multiLevelType w:val="hybridMultilevel"/>
    <w:tmpl w:val="D6725F66"/>
    <w:lvl w:ilvl="0" w:tplc="0C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0CF5B87"/>
    <w:multiLevelType w:val="hybridMultilevel"/>
    <w:tmpl w:val="33800E82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9379FC"/>
    <w:multiLevelType w:val="hybridMultilevel"/>
    <w:tmpl w:val="1084DF8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B796A"/>
    <w:multiLevelType w:val="hybridMultilevel"/>
    <w:tmpl w:val="4B38FE6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CF3979"/>
    <w:multiLevelType w:val="multilevel"/>
    <w:tmpl w:val="419ED9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7" w15:restartNumberingAfterBreak="0">
    <w:nsid w:val="61D0368F"/>
    <w:multiLevelType w:val="hybridMultilevel"/>
    <w:tmpl w:val="8D02ECE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1E5EB0"/>
    <w:multiLevelType w:val="hybridMultilevel"/>
    <w:tmpl w:val="7D0A5216"/>
    <w:lvl w:ilvl="0" w:tplc="6D44285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726F85"/>
    <w:multiLevelType w:val="multilevel"/>
    <w:tmpl w:val="83D607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0" w15:restartNumberingAfterBreak="0">
    <w:nsid w:val="6DBC1E88"/>
    <w:multiLevelType w:val="hybridMultilevel"/>
    <w:tmpl w:val="0C7411BA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EF272E"/>
    <w:multiLevelType w:val="hybridMultilevel"/>
    <w:tmpl w:val="B9963EDE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9F488F"/>
    <w:multiLevelType w:val="hybridMultilevel"/>
    <w:tmpl w:val="CC3E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F7F1B"/>
    <w:multiLevelType w:val="hybridMultilevel"/>
    <w:tmpl w:val="03DA44E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778702">
    <w:abstractNumId w:val="0"/>
  </w:num>
  <w:num w:numId="2" w16cid:durableId="1283876103">
    <w:abstractNumId w:val="1"/>
  </w:num>
  <w:num w:numId="3" w16cid:durableId="318389030">
    <w:abstractNumId w:val="2"/>
  </w:num>
  <w:num w:numId="4" w16cid:durableId="1634630265">
    <w:abstractNumId w:val="8"/>
  </w:num>
  <w:num w:numId="5" w16cid:durableId="1399477478">
    <w:abstractNumId w:val="14"/>
  </w:num>
  <w:num w:numId="6" w16cid:durableId="899436772">
    <w:abstractNumId w:val="31"/>
  </w:num>
  <w:num w:numId="7" w16cid:durableId="326595873">
    <w:abstractNumId w:val="30"/>
  </w:num>
  <w:num w:numId="8" w16cid:durableId="945163062">
    <w:abstractNumId w:val="12"/>
  </w:num>
  <w:num w:numId="9" w16cid:durableId="1335449287">
    <w:abstractNumId w:val="13"/>
  </w:num>
  <w:num w:numId="10" w16cid:durableId="1332372061">
    <w:abstractNumId w:val="36"/>
  </w:num>
  <w:num w:numId="11" w16cid:durableId="1523006450">
    <w:abstractNumId w:val="17"/>
  </w:num>
  <w:num w:numId="12" w16cid:durableId="1746685131">
    <w:abstractNumId w:val="37"/>
  </w:num>
  <w:num w:numId="13" w16cid:durableId="1485321503">
    <w:abstractNumId w:val="16"/>
  </w:num>
  <w:num w:numId="14" w16cid:durableId="689336412">
    <w:abstractNumId w:val="21"/>
  </w:num>
  <w:num w:numId="15" w16cid:durableId="1482231551">
    <w:abstractNumId w:val="26"/>
  </w:num>
  <w:num w:numId="16" w16cid:durableId="11418833">
    <w:abstractNumId w:val="35"/>
  </w:num>
  <w:num w:numId="17" w16cid:durableId="1705524710">
    <w:abstractNumId w:val="40"/>
  </w:num>
  <w:num w:numId="18" w16cid:durableId="1323117711">
    <w:abstractNumId w:val="34"/>
  </w:num>
  <w:num w:numId="19" w16cid:durableId="818231992">
    <w:abstractNumId w:val="25"/>
  </w:num>
  <w:num w:numId="20" w16cid:durableId="1516725120">
    <w:abstractNumId w:val="28"/>
  </w:num>
  <w:num w:numId="21" w16cid:durableId="63337414">
    <w:abstractNumId w:val="3"/>
  </w:num>
  <w:num w:numId="22" w16cid:durableId="1025403599">
    <w:abstractNumId w:val="10"/>
  </w:num>
  <w:num w:numId="23" w16cid:durableId="1368945359">
    <w:abstractNumId w:val="4"/>
  </w:num>
  <w:num w:numId="24" w16cid:durableId="864558181">
    <w:abstractNumId w:val="29"/>
  </w:num>
  <w:num w:numId="25" w16cid:durableId="140082953">
    <w:abstractNumId w:val="15"/>
  </w:num>
  <w:num w:numId="26" w16cid:durableId="1594967964">
    <w:abstractNumId w:val="42"/>
  </w:num>
  <w:num w:numId="27" w16cid:durableId="1707678748">
    <w:abstractNumId w:val="41"/>
  </w:num>
  <w:num w:numId="28" w16cid:durableId="476263781">
    <w:abstractNumId w:val="5"/>
  </w:num>
  <w:num w:numId="29" w16cid:durableId="288586197">
    <w:abstractNumId w:val="9"/>
  </w:num>
  <w:num w:numId="30" w16cid:durableId="1090396727">
    <w:abstractNumId w:val="6"/>
  </w:num>
  <w:num w:numId="31" w16cid:durableId="1173838081">
    <w:abstractNumId w:val="23"/>
  </w:num>
  <w:num w:numId="32" w16cid:durableId="1330911553">
    <w:abstractNumId w:val="19"/>
  </w:num>
  <w:num w:numId="33" w16cid:durableId="249431250">
    <w:abstractNumId w:val="32"/>
  </w:num>
  <w:num w:numId="34" w16cid:durableId="185794823">
    <w:abstractNumId w:val="7"/>
  </w:num>
  <w:num w:numId="35" w16cid:durableId="593898744">
    <w:abstractNumId w:val="20"/>
  </w:num>
  <w:num w:numId="36" w16cid:durableId="1887716573">
    <w:abstractNumId w:val="24"/>
  </w:num>
  <w:num w:numId="37" w16cid:durableId="273682020">
    <w:abstractNumId w:val="11"/>
  </w:num>
  <w:num w:numId="38" w16cid:durableId="1133644580">
    <w:abstractNumId w:val="38"/>
  </w:num>
  <w:num w:numId="39" w16cid:durableId="443383195">
    <w:abstractNumId w:val="18"/>
  </w:num>
  <w:num w:numId="40" w16cid:durableId="118036293">
    <w:abstractNumId w:val="27"/>
  </w:num>
  <w:num w:numId="41" w16cid:durableId="1868324258">
    <w:abstractNumId w:val="22"/>
  </w:num>
  <w:num w:numId="42" w16cid:durableId="1650287349">
    <w:abstractNumId w:val="39"/>
  </w:num>
  <w:num w:numId="43" w16cid:durableId="557591691">
    <w:abstractNumId w:val="33"/>
  </w:num>
  <w:num w:numId="44" w16cid:durableId="23058192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5D"/>
    <w:rsid w:val="00001B08"/>
    <w:rsid w:val="00002771"/>
    <w:rsid w:val="00002DEE"/>
    <w:rsid w:val="00002EDA"/>
    <w:rsid w:val="00006369"/>
    <w:rsid w:val="00012244"/>
    <w:rsid w:val="00013360"/>
    <w:rsid w:val="00014A8F"/>
    <w:rsid w:val="00014F01"/>
    <w:rsid w:val="00015E95"/>
    <w:rsid w:val="00022072"/>
    <w:rsid w:val="00024091"/>
    <w:rsid w:val="00025F5C"/>
    <w:rsid w:val="00031662"/>
    <w:rsid w:val="00034992"/>
    <w:rsid w:val="00037D51"/>
    <w:rsid w:val="00037F2C"/>
    <w:rsid w:val="00040949"/>
    <w:rsid w:val="00042CBC"/>
    <w:rsid w:val="00042D61"/>
    <w:rsid w:val="00051CB4"/>
    <w:rsid w:val="00060B2F"/>
    <w:rsid w:val="000624C8"/>
    <w:rsid w:val="000643BA"/>
    <w:rsid w:val="00092637"/>
    <w:rsid w:val="00097411"/>
    <w:rsid w:val="000A6133"/>
    <w:rsid w:val="000A74B6"/>
    <w:rsid w:val="000A7555"/>
    <w:rsid w:val="000B26A4"/>
    <w:rsid w:val="000B2C5D"/>
    <w:rsid w:val="000B40EA"/>
    <w:rsid w:val="000C0018"/>
    <w:rsid w:val="000C0846"/>
    <w:rsid w:val="000C52B0"/>
    <w:rsid w:val="000C6922"/>
    <w:rsid w:val="000C7A15"/>
    <w:rsid w:val="000D317D"/>
    <w:rsid w:val="000D5862"/>
    <w:rsid w:val="000D5FB4"/>
    <w:rsid w:val="000E043A"/>
    <w:rsid w:val="000E09BF"/>
    <w:rsid w:val="000E5536"/>
    <w:rsid w:val="000E6719"/>
    <w:rsid w:val="0010136C"/>
    <w:rsid w:val="00106454"/>
    <w:rsid w:val="001112AE"/>
    <w:rsid w:val="00111BE7"/>
    <w:rsid w:val="001145F1"/>
    <w:rsid w:val="00114A40"/>
    <w:rsid w:val="00114C5D"/>
    <w:rsid w:val="0011662C"/>
    <w:rsid w:val="00117C13"/>
    <w:rsid w:val="0012047F"/>
    <w:rsid w:val="00120B44"/>
    <w:rsid w:val="00120D16"/>
    <w:rsid w:val="001226DE"/>
    <w:rsid w:val="001269A2"/>
    <w:rsid w:val="00130E0F"/>
    <w:rsid w:val="00137777"/>
    <w:rsid w:val="0014163A"/>
    <w:rsid w:val="001549BE"/>
    <w:rsid w:val="0015657C"/>
    <w:rsid w:val="00156FEB"/>
    <w:rsid w:val="00157444"/>
    <w:rsid w:val="00160284"/>
    <w:rsid w:val="00160DBF"/>
    <w:rsid w:val="001621A7"/>
    <w:rsid w:val="00162850"/>
    <w:rsid w:val="00162A6E"/>
    <w:rsid w:val="00162A73"/>
    <w:rsid w:val="00162CDC"/>
    <w:rsid w:val="00164E51"/>
    <w:rsid w:val="0016741B"/>
    <w:rsid w:val="00173986"/>
    <w:rsid w:val="00176899"/>
    <w:rsid w:val="001774E1"/>
    <w:rsid w:val="00177748"/>
    <w:rsid w:val="001802B3"/>
    <w:rsid w:val="0018067C"/>
    <w:rsid w:val="00192D2A"/>
    <w:rsid w:val="00192D2D"/>
    <w:rsid w:val="00194177"/>
    <w:rsid w:val="001A2547"/>
    <w:rsid w:val="001A3411"/>
    <w:rsid w:val="001A3B51"/>
    <w:rsid w:val="001B21D9"/>
    <w:rsid w:val="001B50FC"/>
    <w:rsid w:val="001B5CBC"/>
    <w:rsid w:val="001C1C76"/>
    <w:rsid w:val="001C7E94"/>
    <w:rsid w:val="001D1569"/>
    <w:rsid w:val="001D3CEC"/>
    <w:rsid w:val="001E2623"/>
    <w:rsid w:val="001E3D5D"/>
    <w:rsid w:val="001E45A3"/>
    <w:rsid w:val="001E7759"/>
    <w:rsid w:val="001F0AF3"/>
    <w:rsid w:val="001F17E4"/>
    <w:rsid w:val="00204C27"/>
    <w:rsid w:val="00204D42"/>
    <w:rsid w:val="00205279"/>
    <w:rsid w:val="0021126C"/>
    <w:rsid w:val="0021130E"/>
    <w:rsid w:val="00211736"/>
    <w:rsid w:val="0021255F"/>
    <w:rsid w:val="00212736"/>
    <w:rsid w:val="0021721E"/>
    <w:rsid w:val="002232A3"/>
    <w:rsid w:val="00224B7B"/>
    <w:rsid w:val="0022564E"/>
    <w:rsid w:val="00226588"/>
    <w:rsid w:val="00235CAB"/>
    <w:rsid w:val="0024346D"/>
    <w:rsid w:val="00243F06"/>
    <w:rsid w:val="002453E7"/>
    <w:rsid w:val="00247B8F"/>
    <w:rsid w:val="0025186E"/>
    <w:rsid w:val="002524B7"/>
    <w:rsid w:val="00253718"/>
    <w:rsid w:val="00254647"/>
    <w:rsid w:val="00254664"/>
    <w:rsid w:val="002622F0"/>
    <w:rsid w:val="002629B7"/>
    <w:rsid w:val="002657E1"/>
    <w:rsid w:val="00275246"/>
    <w:rsid w:val="0028169E"/>
    <w:rsid w:val="002833DA"/>
    <w:rsid w:val="00284C8F"/>
    <w:rsid w:val="00285720"/>
    <w:rsid w:val="0028646B"/>
    <w:rsid w:val="00287B1C"/>
    <w:rsid w:val="00293D8D"/>
    <w:rsid w:val="00293EA8"/>
    <w:rsid w:val="00297CE2"/>
    <w:rsid w:val="00297F30"/>
    <w:rsid w:val="002A32B9"/>
    <w:rsid w:val="002B09F2"/>
    <w:rsid w:val="002B73CC"/>
    <w:rsid w:val="002C5941"/>
    <w:rsid w:val="002C66EF"/>
    <w:rsid w:val="002C74E0"/>
    <w:rsid w:val="002D33F8"/>
    <w:rsid w:val="002D51DE"/>
    <w:rsid w:val="002D6319"/>
    <w:rsid w:val="002D70AF"/>
    <w:rsid w:val="002E7C16"/>
    <w:rsid w:val="002F0C2F"/>
    <w:rsid w:val="002F3001"/>
    <w:rsid w:val="002F4556"/>
    <w:rsid w:val="002F46DD"/>
    <w:rsid w:val="002F79B5"/>
    <w:rsid w:val="003053CD"/>
    <w:rsid w:val="00305A13"/>
    <w:rsid w:val="00306058"/>
    <w:rsid w:val="00311DA4"/>
    <w:rsid w:val="00314E11"/>
    <w:rsid w:val="00315522"/>
    <w:rsid w:val="00331102"/>
    <w:rsid w:val="00332697"/>
    <w:rsid w:val="003367CB"/>
    <w:rsid w:val="00346BF7"/>
    <w:rsid w:val="00347CA5"/>
    <w:rsid w:val="00350308"/>
    <w:rsid w:val="003509EE"/>
    <w:rsid w:val="00350BA0"/>
    <w:rsid w:val="0035223D"/>
    <w:rsid w:val="00352EFE"/>
    <w:rsid w:val="0035304C"/>
    <w:rsid w:val="00354DD8"/>
    <w:rsid w:val="00366E15"/>
    <w:rsid w:val="00366EF8"/>
    <w:rsid w:val="00367DBE"/>
    <w:rsid w:val="00370A5B"/>
    <w:rsid w:val="003743E0"/>
    <w:rsid w:val="0037651F"/>
    <w:rsid w:val="00380112"/>
    <w:rsid w:val="003803B1"/>
    <w:rsid w:val="00382B7A"/>
    <w:rsid w:val="00385D5C"/>
    <w:rsid w:val="00391764"/>
    <w:rsid w:val="00393373"/>
    <w:rsid w:val="00395F59"/>
    <w:rsid w:val="00396342"/>
    <w:rsid w:val="003B2563"/>
    <w:rsid w:val="003B28AD"/>
    <w:rsid w:val="003B2C1F"/>
    <w:rsid w:val="003B394F"/>
    <w:rsid w:val="003B39BA"/>
    <w:rsid w:val="003B3B14"/>
    <w:rsid w:val="003B4398"/>
    <w:rsid w:val="003B595B"/>
    <w:rsid w:val="003C1095"/>
    <w:rsid w:val="003C1D9B"/>
    <w:rsid w:val="003C1ED2"/>
    <w:rsid w:val="003C412F"/>
    <w:rsid w:val="003C599E"/>
    <w:rsid w:val="003C6B8A"/>
    <w:rsid w:val="003C7613"/>
    <w:rsid w:val="003D1C77"/>
    <w:rsid w:val="003D6797"/>
    <w:rsid w:val="003E086A"/>
    <w:rsid w:val="003E11BE"/>
    <w:rsid w:val="003E748E"/>
    <w:rsid w:val="003F0884"/>
    <w:rsid w:val="003F30EB"/>
    <w:rsid w:val="003F513D"/>
    <w:rsid w:val="003F68D3"/>
    <w:rsid w:val="0040212D"/>
    <w:rsid w:val="00410EEB"/>
    <w:rsid w:val="004117D3"/>
    <w:rsid w:val="0041249F"/>
    <w:rsid w:val="00413A87"/>
    <w:rsid w:val="00421466"/>
    <w:rsid w:val="0042215B"/>
    <w:rsid w:val="0042222F"/>
    <w:rsid w:val="004222F3"/>
    <w:rsid w:val="004227D4"/>
    <w:rsid w:val="00430088"/>
    <w:rsid w:val="00430767"/>
    <w:rsid w:val="004356F7"/>
    <w:rsid w:val="00436399"/>
    <w:rsid w:val="004455A6"/>
    <w:rsid w:val="00446F32"/>
    <w:rsid w:val="00450004"/>
    <w:rsid w:val="00450DEB"/>
    <w:rsid w:val="0045140D"/>
    <w:rsid w:val="00451881"/>
    <w:rsid w:val="0045456B"/>
    <w:rsid w:val="0045476E"/>
    <w:rsid w:val="004562DE"/>
    <w:rsid w:val="00457BA7"/>
    <w:rsid w:val="004608D6"/>
    <w:rsid w:val="00462797"/>
    <w:rsid w:val="004666C0"/>
    <w:rsid w:val="004738DB"/>
    <w:rsid w:val="004744D4"/>
    <w:rsid w:val="00474D26"/>
    <w:rsid w:val="00477155"/>
    <w:rsid w:val="004806AB"/>
    <w:rsid w:val="00480848"/>
    <w:rsid w:val="004854C5"/>
    <w:rsid w:val="0048555E"/>
    <w:rsid w:val="00491A94"/>
    <w:rsid w:val="00496132"/>
    <w:rsid w:val="0049699A"/>
    <w:rsid w:val="004A3096"/>
    <w:rsid w:val="004A7844"/>
    <w:rsid w:val="004B087F"/>
    <w:rsid w:val="004B2860"/>
    <w:rsid w:val="004B3190"/>
    <w:rsid w:val="004B7D23"/>
    <w:rsid w:val="004C3297"/>
    <w:rsid w:val="004D1411"/>
    <w:rsid w:val="004D3EA2"/>
    <w:rsid w:val="004D4E9E"/>
    <w:rsid w:val="004D76D0"/>
    <w:rsid w:val="004E5889"/>
    <w:rsid w:val="004E64BE"/>
    <w:rsid w:val="00504313"/>
    <w:rsid w:val="005066B3"/>
    <w:rsid w:val="005066F4"/>
    <w:rsid w:val="00507AAD"/>
    <w:rsid w:val="00512118"/>
    <w:rsid w:val="0051263F"/>
    <w:rsid w:val="00521A06"/>
    <w:rsid w:val="00521A32"/>
    <w:rsid w:val="00522DD2"/>
    <w:rsid w:val="005309EF"/>
    <w:rsid w:val="00530DA6"/>
    <w:rsid w:val="0053664C"/>
    <w:rsid w:val="0054101A"/>
    <w:rsid w:val="0054635B"/>
    <w:rsid w:val="005562F9"/>
    <w:rsid w:val="00556430"/>
    <w:rsid w:val="0055643D"/>
    <w:rsid w:val="00556AB4"/>
    <w:rsid w:val="005615A5"/>
    <w:rsid w:val="00566C1B"/>
    <w:rsid w:val="00567E93"/>
    <w:rsid w:val="0057216C"/>
    <w:rsid w:val="00575F7C"/>
    <w:rsid w:val="00575FC7"/>
    <w:rsid w:val="005830B2"/>
    <w:rsid w:val="005854DE"/>
    <w:rsid w:val="00590E1C"/>
    <w:rsid w:val="005950B5"/>
    <w:rsid w:val="00597986"/>
    <w:rsid w:val="00597ED6"/>
    <w:rsid w:val="005A150A"/>
    <w:rsid w:val="005A334D"/>
    <w:rsid w:val="005B25F2"/>
    <w:rsid w:val="005B27DA"/>
    <w:rsid w:val="005B4455"/>
    <w:rsid w:val="005B62C4"/>
    <w:rsid w:val="005C00DD"/>
    <w:rsid w:val="005C324F"/>
    <w:rsid w:val="005C702B"/>
    <w:rsid w:val="005E3C11"/>
    <w:rsid w:val="005E784D"/>
    <w:rsid w:val="005F0264"/>
    <w:rsid w:val="005F52F8"/>
    <w:rsid w:val="005F54B6"/>
    <w:rsid w:val="005F7618"/>
    <w:rsid w:val="005F7EA4"/>
    <w:rsid w:val="00601691"/>
    <w:rsid w:val="00603335"/>
    <w:rsid w:val="00604837"/>
    <w:rsid w:val="006071D3"/>
    <w:rsid w:val="00612432"/>
    <w:rsid w:val="00616076"/>
    <w:rsid w:val="00616B01"/>
    <w:rsid w:val="006172E1"/>
    <w:rsid w:val="00617B29"/>
    <w:rsid w:val="006220A8"/>
    <w:rsid w:val="006242DB"/>
    <w:rsid w:val="00626B44"/>
    <w:rsid w:val="00626BB9"/>
    <w:rsid w:val="00632E4E"/>
    <w:rsid w:val="00636ECE"/>
    <w:rsid w:val="00642C3D"/>
    <w:rsid w:val="0065091B"/>
    <w:rsid w:val="0065252A"/>
    <w:rsid w:val="00653476"/>
    <w:rsid w:val="0065497E"/>
    <w:rsid w:val="00654B54"/>
    <w:rsid w:val="006661DC"/>
    <w:rsid w:val="00666485"/>
    <w:rsid w:val="00677A44"/>
    <w:rsid w:val="00677DB0"/>
    <w:rsid w:val="0068358E"/>
    <w:rsid w:val="00685D03"/>
    <w:rsid w:val="0069187A"/>
    <w:rsid w:val="006958EA"/>
    <w:rsid w:val="006963BC"/>
    <w:rsid w:val="00696A03"/>
    <w:rsid w:val="006A1C0E"/>
    <w:rsid w:val="006A1F0C"/>
    <w:rsid w:val="006B2256"/>
    <w:rsid w:val="006B3C8A"/>
    <w:rsid w:val="006B57B4"/>
    <w:rsid w:val="006B6F84"/>
    <w:rsid w:val="006C25B6"/>
    <w:rsid w:val="006C2BBA"/>
    <w:rsid w:val="006C3317"/>
    <w:rsid w:val="006C6F3B"/>
    <w:rsid w:val="006D312B"/>
    <w:rsid w:val="006D4CF0"/>
    <w:rsid w:val="006D5DAE"/>
    <w:rsid w:val="006D6E56"/>
    <w:rsid w:val="006D7E88"/>
    <w:rsid w:val="006E0A94"/>
    <w:rsid w:val="006E2727"/>
    <w:rsid w:val="006F2DF1"/>
    <w:rsid w:val="006F3293"/>
    <w:rsid w:val="006F5A17"/>
    <w:rsid w:val="00701AEB"/>
    <w:rsid w:val="00701F38"/>
    <w:rsid w:val="00702FE3"/>
    <w:rsid w:val="0070369E"/>
    <w:rsid w:val="007046AB"/>
    <w:rsid w:val="0071291D"/>
    <w:rsid w:val="00717DB0"/>
    <w:rsid w:val="0072038C"/>
    <w:rsid w:val="00721075"/>
    <w:rsid w:val="00723B8C"/>
    <w:rsid w:val="00733DC0"/>
    <w:rsid w:val="00735894"/>
    <w:rsid w:val="00737FF3"/>
    <w:rsid w:val="0074023A"/>
    <w:rsid w:val="0074146E"/>
    <w:rsid w:val="0074198A"/>
    <w:rsid w:val="00742FEA"/>
    <w:rsid w:val="007440F3"/>
    <w:rsid w:val="00745B82"/>
    <w:rsid w:val="007517AA"/>
    <w:rsid w:val="00752623"/>
    <w:rsid w:val="00752BEB"/>
    <w:rsid w:val="00752FD8"/>
    <w:rsid w:val="0076438D"/>
    <w:rsid w:val="00765435"/>
    <w:rsid w:val="00765AD4"/>
    <w:rsid w:val="0076732F"/>
    <w:rsid w:val="007712C1"/>
    <w:rsid w:val="00776B52"/>
    <w:rsid w:val="0077777A"/>
    <w:rsid w:val="007809FE"/>
    <w:rsid w:val="00782F32"/>
    <w:rsid w:val="00783B72"/>
    <w:rsid w:val="007858B4"/>
    <w:rsid w:val="00787187"/>
    <w:rsid w:val="00794C5D"/>
    <w:rsid w:val="007954B3"/>
    <w:rsid w:val="00796A1A"/>
    <w:rsid w:val="00797160"/>
    <w:rsid w:val="007A0179"/>
    <w:rsid w:val="007A09DA"/>
    <w:rsid w:val="007A3EDF"/>
    <w:rsid w:val="007A4179"/>
    <w:rsid w:val="007A4518"/>
    <w:rsid w:val="007A67F6"/>
    <w:rsid w:val="007B06F1"/>
    <w:rsid w:val="007B21AA"/>
    <w:rsid w:val="007B78D9"/>
    <w:rsid w:val="007B7D4E"/>
    <w:rsid w:val="007C2D15"/>
    <w:rsid w:val="007C2E07"/>
    <w:rsid w:val="007D578B"/>
    <w:rsid w:val="007D7662"/>
    <w:rsid w:val="007E396E"/>
    <w:rsid w:val="007F06CC"/>
    <w:rsid w:val="007F37F7"/>
    <w:rsid w:val="007F5AE1"/>
    <w:rsid w:val="0080009F"/>
    <w:rsid w:val="00800822"/>
    <w:rsid w:val="00805056"/>
    <w:rsid w:val="008051CE"/>
    <w:rsid w:val="00806108"/>
    <w:rsid w:val="008078A9"/>
    <w:rsid w:val="00810397"/>
    <w:rsid w:val="00810E97"/>
    <w:rsid w:val="00811336"/>
    <w:rsid w:val="00811A84"/>
    <w:rsid w:val="008125E6"/>
    <w:rsid w:val="00825FD8"/>
    <w:rsid w:val="00827AEF"/>
    <w:rsid w:val="00834F11"/>
    <w:rsid w:val="00837C5F"/>
    <w:rsid w:val="008460EF"/>
    <w:rsid w:val="008500A9"/>
    <w:rsid w:val="00851DAD"/>
    <w:rsid w:val="0085291F"/>
    <w:rsid w:val="00861E62"/>
    <w:rsid w:val="00864DAA"/>
    <w:rsid w:val="008712BB"/>
    <w:rsid w:val="00875B2D"/>
    <w:rsid w:val="008828B3"/>
    <w:rsid w:val="008862F1"/>
    <w:rsid w:val="00897490"/>
    <w:rsid w:val="008B2FDB"/>
    <w:rsid w:val="008B603F"/>
    <w:rsid w:val="008B69E8"/>
    <w:rsid w:val="008C3221"/>
    <w:rsid w:val="008C3521"/>
    <w:rsid w:val="008C4D78"/>
    <w:rsid w:val="008C7736"/>
    <w:rsid w:val="008D0296"/>
    <w:rsid w:val="008D4D13"/>
    <w:rsid w:val="008E4016"/>
    <w:rsid w:val="008E6297"/>
    <w:rsid w:val="00901EE0"/>
    <w:rsid w:val="009050E8"/>
    <w:rsid w:val="00910902"/>
    <w:rsid w:val="00920029"/>
    <w:rsid w:val="009214A7"/>
    <w:rsid w:val="00922790"/>
    <w:rsid w:val="00924332"/>
    <w:rsid w:val="00933DE2"/>
    <w:rsid w:val="009345B7"/>
    <w:rsid w:val="009364F2"/>
    <w:rsid w:val="009451C5"/>
    <w:rsid w:val="00947D40"/>
    <w:rsid w:val="009508FC"/>
    <w:rsid w:val="00951173"/>
    <w:rsid w:val="00960F05"/>
    <w:rsid w:val="009623BC"/>
    <w:rsid w:val="00972A0A"/>
    <w:rsid w:val="009732ED"/>
    <w:rsid w:val="00973581"/>
    <w:rsid w:val="00983EC0"/>
    <w:rsid w:val="00983FCA"/>
    <w:rsid w:val="009872FE"/>
    <w:rsid w:val="00987D50"/>
    <w:rsid w:val="00990325"/>
    <w:rsid w:val="00990E08"/>
    <w:rsid w:val="00993E11"/>
    <w:rsid w:val="00995015"/>
    <w:rsid w:val="00997FFD"/>
    <w:rsid w:val="009A313C"/>
    <w:rsid w:val="009A6B48"/>
    <w:rsid w:val="009B29A4"/>
    <w:rsid w:val="009B3182"/>
    <w:rsid w:val="009B5780"/>
    <w:rsid w:val="009B59A8"/>
    <w:rsid w:val="009B59C2"/>
    <w:rsid w:val="009B759F"/>
    <w:rsid w:val="009C12DE"/>
    <w:rsid w:val="009C1DFC"/>
    <w:rsid w:val="009C35A4"/>
    <w:rsid w:val="009C6BAF"/>
    <w:rsid w:val="009C72A9"/>
    <w:rsid w:val="009D0DDD"/>
    <w:rsid w:val="009D28FF"/>
    <w:rsid w:val="009D5BC9"/>
    <w:rsid w:val="009D6E30"/>
    <w:rsid w:val="009D78B6"/>
    <w:rsid w:val="009D7A2E"/>
    <w:rsid w:val="009D7CFD"/>
    <w:rsid w:val="009E1365"/>
    <w:rsid w:val="009E5A94"/>
    <w:rsid w:val="009F0F97"/>
    <w:rsid w:val="009F1037"/>
    <w:rsid w:val="009F278C"/>
    <w:rsid w:val="009F3C66"/>
    <w:rsid w:val="009F523E"/>
    <w:rsid w:val="009F6BA7"/>
    <w:rsid w:val="00A11537"/>
    <w:rsid w:val="00A1469B"/>
    <w:rsid w:val="00A15E76"/>
    <w:rsid w:val="00A23FB7"/>
    <w:rsid w:val="00A27277"/>
    <w:rsid w:val="00A27504"/>
    <w:rsid w:val="00A31A17"/>
    <w:rsid w:val="00A337B7"/>
    <w:rsid w:val="00A37193"/>
    <w:rsid w:val="00A4423F"/>
    <w:rsid w:val="00A45FC6"/>
    <w:rsid w:val="00A47301"/>
    <w:rsid w:val="00A5095D"/>
    <w:rsid w:val="00A51508"/>
    <w:rsid w:val="00A6138C"/>
    <w:rsid w:val="00A618AC"/>
    <w:rsid w:val="00A62E0E"/>
    <w:rsid w:val="00A63AD7"/>
    <w:rsid w:val="00A66A7E"/>
    <w:rsid w:val="00A70CDF"/>
    <w:rsid w:val="00A84AEB"/>
    <w:rsid w:val="00A8573D"/>
    <w:rsid w:val="00A859DC"/>
    <w:rsid w:val="00A87A7E"/>
    <w:rsid w:val="00A9154F"/>
    <w:rsid w:val="00A9319F"/>
    <w:rsid w:val="00A93CF3"/>
    <w:rsid w:val="00A94392"/>
    <w:rsid w:val="00A94B7F"/>
    <w:rsid w:val="00A94F0A"/>
    <w:rsid w:val="00A94F67"/>
    <w:rsid w:val="00A9550D"/>
    <w:rsid w:val="00A95E28"/>
    <w:rsid w:val="00A97311"/>
    <w:rsid w:val="00AA31C5"/>
    <w:rsid w:val="00AA68F1"/>
    <w:rsid w:val="00AB074C"/>
    <w:rsid w:val="00AB0CCD"/>
    <w:rsid w:val="00AB40B2"/>
    <w:rsid w:val="00AB729C"/>
    <w:rsid w:val="00AC1086"/>
    <w:rsid w:val="00AC13F4"/>
    <w:rsid w:val="00AC3AA1"/>
    <w:rsid w:val="00AC41B3"/>
    <w:rsid w:val="00AC7A24"/>
    <w:rsid w:val="00AD3F49"/>
    <w:rsid w:val="00AD3FCB"/>
    <w:rsid w:val="00AD6621"/>
    <w:rsid w:val="00AD6981"/>
    <w:rsid w:val="00AE10FF"/>
    <w:rsid w:val="00AE2354"/>
    <w:rsid w:val="00AE46DA"/>
    <w:rsid w:val="00AE4729"/>
    <w:rsid w:val="00AE647B"/>
    <w:rsid w:val="00AE66F0"/>
    <w:rsid w:val="00AE7EF2"/>
    <w:rsid w:val="00AF4136"/>
    <w:rsid w:val="00AF519E"/>
    <w:rsid w:val="00AF52FB"/>
    <w:rsid w:val="00AF6110"/>
    <w:rsid w:val="00B0111B"/>
    <w:rsid w:val="00B01B65"/>
    <w:rsid w:val="00B06EEF"/>
    <w:rsid w:val="00B140A2"/>
    <w:rsid w:val="00B1422B"/>
    <w:rsid w:val="00B14D84"/>
    <w:rsid w:val="00B1573F"/>
    <w:rsid w:val="00B20848"/>
    <w:rsid w:val="00B23792"/>
    <w:rsid w:val="00B24760"/>
    <w:rsid w:val="00B26CF8"/>
    <w:rsid w:val="00B304C5"/>
    <w:rsid w:val="00B32B2B"/>
    <w:rsid w:val="00B37400"/>
    <w:rsid w:val="00B40165"/>
    <w:rsid w:val="00B47C05"/>
    <w:rsid w:val="00B52E3B"/>
    <w:rsid w:val="00B541E2"/>
    <w:rsid w:val="00B55713"/>
    <w:rsid w:val="00B6360C"/>
    <w:rsid w:val="00B660E6"/>
    <w:rsid w:val="00B7251D"/>
    <w:rsid w:val="00B77302"/>
    <w:rsid w:val="00B776A0"/>
    <w:rsid w:val="00B80C72"/>
    <w:rsid w:val="00B83360"/>
    <w:rsid w:val="00B86409"/>
    <w:rsid w:val="00B92971"/>
    <w:rsid w:val="00B93FE1"/>
    <w:rsid w:val="00B94477"/>
    <w:rsid w:val="00BA0E02"/>
    <w:rsid w:val="00BA1FD2"/>
    <w:rsid w:val="00BA3A90"/>
    <w:rsid w:val="00BA6112"/>
    <w:rsid w:val="00BA6DAB"/>
    <w:rsid w:val="00BB22E6"/>
    <w:rsid w:val="00BB342A"/>
    <w:rsid w:val="00BB4077"/>
    <w:rsid w:val="00BB5D8B"/>
    <w:rsid w:val="00BB5E3C"/>
    <w:rsid w:val="00BC14AC"/>
    <w:rsid w:val="00BC4C37"/>
    <w:rsid w:val="00BD28FB"/>
    <w:rsid w:val="00BD2AC7"/>
    <w:rsid w:val="00BD2C04"/>
    <w:rsid w:val="00BD476E"/>
    <w:rsid w:val="00BD6CA9"/>
    <w:rsid w:val="00BD7BC7"/>
    <w:rsid w:val="00BE01E0"/>
    <w:rsid w:val="00BE02A3"/>
    <w:rsid w:val="00BE02ED"/>
    <w:rsid w:val="00BE106E"/>
    <w:rsid w:val="00BE35CC"/>
    <w:rsid w:val="00BE544B"/>
    <w:rsid w:val="00BE700C"/>
    <w:rsid w:val="00BE7F32"/>
    <w:rsid w:val="00BF51AE"/>
    <w:rsid w:val="00BF6C6A"/>
    <w:rsid w:val="00BF7750"/>
    <w:rsid w:val="00C015E0"/>
    <w:rsid w:val="00C0461A"/>
    <w:rsid w:val="00C0548F"/>
    <w:rsid w:val="00C06E6E"/>
    <w:rsid w:val="00C06F01"/>
    <w:rsid w:val="00C07B4B"/>
    <w:rsid w:val="00C12FD0"/>
    <w:rsid w:val="00C14459"/>
    <w:rsid w:val="00C15204"/>
    <w:rsid w:val="00C1799F"/>
    <w:rsid w:val="00C17A7D"/>
    <w:rsid w:val="00C201B1"/>
    <w:rsid w:val="00C216E5"/>
    <w:rsid w:val="00C24837"/>
    <w:rsid w:val="00C2693E"/>
    <w:rsid w:val="00C318BB"/>
    <w:rsid w:val="00C33F1F"/>
    <w:rsid w:val="00C35C69"/>
    <w:rsid w:val="00C369BF"/>
    <w:rsid w:val="00C40BC8"/>
    <w:rsid w:val="00C40EBB"/>
    <w:rsid w:val="00C43124"/>
    <w:rsid w:val="00C4322F"/>
    <w:rsid w:val="00C4377D"/>
    <w:rsid w:val="00C43DF5"/>
    <w:rsid w:val="00C44F7F"/>
    <w:rsid w:val="00C45B7B"/>
    <w:rsid w:val="00C45E94"/>
    <w:rsid w:val="00C463CD"/>
    <w:rsid w:val="00C4677D"/>
    <w:rsid w:val="00C52368"/>
    <w:rsid w:val="00C52AC2"/>
    <w:rsid w:val="00C52BFE"/>
    <w:rsid w:val="00C54815"/>
    <w:rsid w:val="00C57C56"/>
    <w:rsid w:val="00C63291"/>
    <w:rsid w:val="00C674B5"/>
    <w:rsid w:val="00C82AA5"/>
    <w:rsid w:val="00C93DC6"/>
    <w:rsid w:val="00C97229"/>
    <w:rsid w:val="00CA4DED"/>
    <w:rsid w:val="00CA7D48"/>
    <w:rsid w:val="00CB2B28"/>
    <w:rsid w:val="00CB4DF5"/>
    <w:rsid w:val="00CB6B29"/>
    <w:rsid w:val="00CC0082"/>
    <w:rsid w:val="00CC061D"/>
    <w:rsid w:val="00CC552F"/>
    <w:rsid w:val="00CD295F"/>
    <w:rsid w:val="00CD5A67"/>
    <w:rsid w:val="00CD7E9B"/>
    <w:rsid w:val="00CE016D"/>
    <w:rsid w:val="00CE2844"/>
    <w:rsid w:val="00CE3FE8"/>
    <w:rsid w:val="00CE520F"/>
    <w:rsid w:val="00CE5C1C"/>
    <w:rsid w:val="00CF01F4"/>
    <w:rsid w:val="00CF03B5"/>
    <w:rsid w:val="00CF0B3F"/>
    <w:rsid w:val="00CF2969"/>
    <w:rsid w:val="00CF3639"/>
    <w:rsid w:val="00D026F9"/>
    <w:rsid w:val="00D03791"/>
    <w:rsid w:val="00D03F01"/>
    <w:rsid w:val="00D101FC"/>
    <w:rsid w:val="00D117A4"/>
    <w:rsid w:val="00D120AC"/>
    <w:rsid w:val="00D14682"/>
    <w:rsid w:val="00D14BB8"/>
    <w:rsid w:val="00D219A6"/>
    <w:rsid w:val="00D22F84"/>
    <w:rsid w:val="00D23691"/>
    <w:rsid w:val="00D331B7"/>
    <w:rsid w:val="00D36726"/>
    <w:rsid w:val="00D41637"/>
    <w:rsid w:val="00D454F4"/>
    <w:rsid w:val="00D46147"/>
    <w:rsid w:val="00D64D14"/>
    <w:rsid w:val="00D66805"/>
    <w:rsid w:val="00D6691C"/>
    <w:rsid w:val="00D744EF"/>
    <w:rsid w:val="00D84874"/>
    <w:rsid w:val="00D85DC4"/>
    <w:rsid w:val="00D93B2B"/>
    <w:rsid w:val="00D943E3"/>
    <w:rsid w:val="00D96F07"/>
    <w:rsid w:val="00DA0FBA"/>
    <w:rsid w:val="00DA38DB"/>
    <w:rsid w:val="00DB1364"/>
    <w:rsid w:val="00DB543E"/>
    <w:rsid w:val="00DC16B6"/>
    <w:rsid w:val="00DC3187"/>
    <w:rsid w:val="00DC3A8F"/>
    <w:rsid w:val="00DC440F"/>
    <w:rsid w:val="00DC50B7"/>
    <w:rsid w:val="00DD08BE"/>
    <w:rsid w:val="00DD0E05"/>
    <w:rsid w:val="00DD5E82"/>
    <w:rsid w:val="00DD6964"/>
    <w:rsid w:val="00DE36BD"/>
    <w:rsid w:val="00DE4BB1"/>
    <w:rsid w:val="00DE51FF"/>
    <w:rsid w:val="00DF0487"/>
    <w:rsid w:val="00DF052D"/>
    <w:rsid w:val="00DF0D9C"/>
    <w:rsid w:val="00DF174F"/>
    <w:rsid w:val="00DF3A6E"/>
    <w:rsid w:val="00DF49DD"/>
    <w:rsid w:val="00DF5D1A"/>
    <w:rsid w:val="00DF7CBD"/>
    <w:rsid w:val="00E01F4A"/>
    <w:rsid w:val="00E031B0"/>
    <w:rsid w:val="00E04B44"/>
    <w:rsid w:val="00E11C24"/>
    <w:rsid w:val="00E14728"/>
    <w:rsid w:val="00E16145"/>
    <w:rsid w:val="00E1697F"/>
    <w:rsid w:val="00E2004C"/>
    <w:rsid w:val="00E256DB"/>
    <w:rsid w:val="00E4198D"/>
    <w:rsid w:val="00E43CDA"/>
    <w:rsid w:val="00E53199"/>
    <w:rsid w:val="00E55E15"/>
    <w:rsid w:val="00E64F96"/>
    <w:rsid w:val="00E67589"/>
    <w:rsid w:val="00E71FD4"/>
    <w:rsid w:val="00E76E27"/>
    <w:rsid w:val="00E77772"/>
    <w:rsid w:val="00E80A87"/>
    <w:rsid w:val="00E80F1A"/>
    <w:rsid w:val="00E849DB"/>
    <w:rsid w:val="00E916B3"/>
    <w:rsid w:val="00E94ABB"/>
    <w:rsid w:val="00EA6469"/>
    <w:rsid w:val="00EA64A9"/>
    <w:rsid w:val="00EB38B5"/>
    <w:rsid w:val="00EC017C"/>
    <w:rsid w:val="00EC0497"/>
    <w:rsid w:val="00EC2712"/>
    <w:rsid w:val="00EC5721"/>
    <w:rsid w:val="00ED0FA7"/>
    <w:rsid w:val="00ED2599"/>
    <w:rsid w:val="00ED5C0D"/>
    <w:rsid w:val="00ED6A36"/>
    <w:rsid w:val="00ED7DB2"/>
    <w:rsid w:val="00EE1A6A"/>
    <w:rsid w:val="00EE1CA2"/>
    <w:rsid w:val="00EE233E"/>
    <w:rsid w:val="00EE2AA5"/>
    <w:rsid w:val="00EE38DB"/>
    <w:rsid w:val="00EE44B4"/>
    <w:rsid w:val="00EE794B"/>
    <w:rsid w:val="00EF0BB5"/>
    <w:rsid w:val="00EF1B9A"/>
    <w:rsid w:val="00EF3D3F"/>
    <w:rsid w:val="00EF594A"/>
    <w:rsid w:val="00EF6006"/>
    <w:rsid w:val="00F118F7"/>
    <w:rsid w:val="00F1286B"/>
    <w:rsid w:val="00F171FD"/>
    <w:rsid w:val="00F23A8F"/>
    <w:rsid w:val="00F24A9C"/>
    <w:rsid w:val="00F27B6B"/>
    <w:rsid w:val="00F309D7"/>
    <w:rsid w:val="00F35ADD"/>
    <w:rsid w:val="00F36917"/>
    <w:rsid w:val="00F4170E"/>
    <w:rsid w:val="00F501E7"/>
    <w:rsid w:val="00F543C0"/>
    <w:rsid w:val="00F54AAE"/>
    <w:rsid w:val="00F56FFA"/>
    <w:rsid w:val="00F571FA"/>
    <w:rsid w:val="00F61840"/>
    <w:rsid w:val="00F624CF"/>
    <w:rsid w:val="00F73642"/>
    <w:rsid w:val="00F85E57"/>
    <w:rsid w:val="00F90A05"/>
    <w:rsid w:val="00F91B1C"/>
    <w:rsid w:val="00F95AEB"/>
    <w:rsid w:val="00F972A1"/>
    <w:rsid w:val="00F97B8D"/>
    <w:rsid w:val="00FA1F6B"/>
    <w:rsid w:val="00FA389D"/>
    <w:rsid w:val="00FB0172"/>
    <w:rsid w:val="00FB3EB6"/>
    <w:rsid w:val="00FB43DD"/>
    <w:rsid w:val="00FB63AE"/>
    <w:rsid w:val="00FC10A0"/>
    <w:rsid w:val="00FC30B1"/>
    <w:rsid w:val="00FD6A67"/>
    <w:rsid w:val="00FD6C83"/>
    <w:rsid w:val="00FD7D65"/>
    <w:rsid w:val="00FE651C"/>
    <w:rsid w:val="00FF038A"/>
    <w:rsid w:val="00FF2553"/>
    <w:rsid w:val="00FF3588"/>
    <w:rsid w:val="00FF412E"/>
    <w:rsid w:val="00FF58FB"/>
    <w:rsid w:val="00FF7A5F"/>
    <w:rsid w:val="02DFCAD1"/>
    <w:rsid w:val="1FFC6316"/>
    <w:rsid w:val="43562FA8"/>
    <w:rsid w:val="47839128"/>
    <w:rsid w:val="74355B98"/>
    <w:rsid w:val="76BA89AB"/>
    <w:rsid w:val="7A9BF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35A63"/>
  <w15:chartTrackingRefBased/>
  <w15:docId w15:val="{23BE7455-1126-4267-9FED-91323445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lang w:val="en-US" w:eastAsia="ar-SA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sz w:val="20"/>
    </w:rPr>
  </w:style>
  <w:style w:type="character" w:customStyle="1" w:styleId="WW8Num1z1">
    <w:name w:val="WW8Num1z1"/>
    <w:rPr>
      <w:rFonts w:ascii="Courier New" w:hAnsi="Courier New"/>
      <w:sz w:val="20"/>
    </w:rPr>
  </w:style>
  <w:style w:type="character" w:customStyle="1" w:styleId="WW8Num1z2">
    <w:name w:val="WW8Num1z2"/>
    <w:rPr>
      <w:rFonts w:ascii="Wingdings" w:hAnsi="Wingdings"/>
      <w:sz w:val="20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9z1">
    <w:name w:val="WW8Num9z1"/>
    <w:rPr>
      <w:rFonts w:ascii="Symbol" w:hAnsi="Symbol"/>
    </w:rPr>
  </w:style>
  <w:style w:type="character" w:customStyle="1" w:styleId="WW8Num12z1">
    <w:name w:val="WW8Num12z1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DefaultParagraphFont1">
    <w:name w:val="Default Paragraph Font1"/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DefaultParagraphFont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uiPriority w:val="99"/>
    <w:pPr>
      <w:spacing w:before="280" w:after="280"/>
    </w:pPr>
    <w:rPr>
      <w:rFonts w:ascii="Arial Unicode MS" w:eastAsia="Arial Unicode MS" w:hAnsi="Arial Unicode MS" w:cs="Arial Unicode MS"/>
      <w:szCs w:val="24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styleId="Hyperlink">
    <w:name w:val="Hyperlink"/>
    <w:rsid w:val="00CE3FE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E3F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95E2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53495-F720-4243-8D9F-E1C1484B9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1147</Words>
  <Characters>6538</Characters>
  <Application>Microsoft Office Word</Application>
  <DocSecurity>0</DocSecurity>
  <Lines>54</Lines>
  <Paragraphs>15</Paragraphs>
  <ScaleCrop>false</ScaleCrop>
  <Company>RMIT</Company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Topology Faultfinding v2</dc:title>
  <dc:subject/>
  <dc:creator>Rudy Drew</dc:creator>
  <cp:keywords/>
  <cp:lastModifiedBy>Vu Nguyen</cp:lastModifiedBy>
  <cp:revision>2</cp:revision>
  <cp:lastPrinted>2019-10-09T21:42:00Z</cp:lastPrinted>
  <dcterms:created xsi:type="dcterms:W3CDTF">2024-05-03T02:53:00Z</dcterms:created>
  <dcterms:modified xsi:type="dcterms:W3CDTF">2024-05-03T02:53:00Z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3d088b-6243-4963-a2e2-8b321ab7f8fc_Enabled">
    <vt:lpwstr>true</vt:lpwstr>
  </property>
  <property fmtid="{D5CDD505-2E9C-101B-9397-08002B2CF9AE}" pid="3" name="MSIP_Label_8c3d088b-6243-4963-a2e2-8b321ab7f8fc_SetDate">
    <vt:lpwstr>2023-03-17T01:12:55Z</vt:lpwstr>
  </property>
  <property fmtid="{D5CDD505-2E9C-101B-9397-08002B2CF9AE}" pid="4" name="MSIP_Label_8c3d088b-6243-4963-a2e2-8b321ab7f8fc_Method">
    <vt:lpwstr>Standard</vt:lpwstr>
  </property>
  <property fmtid="{D5CDD505-2E9C-101B-9397-08002B2CF9AE}" pid="5" name="MSIP_Label_8c3d088b-6243-4963-a2e2-8b321ab7f8fc_Name">
    <vt:lpwstr>Trusted</vt:lpwstr>
  </property>
  <property fmtid="{D5CDD505-2E9C-101B-9397-08002B2CF9AE}" pid="6" name="MSIP_Label_8c3d088b-6243-4963-a2e2-8b321ab7f8fc_SiteId">
    <vt:lpwstr>d1323671-cdbe-4417-b4d4-bdb24b51316b</vt:lpwstr>
  </property>
  <property fmtid="{D5CDD505-2E9C-101B-9397-08002B2CF9AE}" pid="7" name="MSIP_Label_8c3d088b-6243-4963-a2e2-8b321ab7f8fc_ActionId">
    <vt:lpwstr>b533cff7-d7b4-4ad7-83dc-2431aaea480b</vt:lpwstr>
  </property>
  <property fmtid="{D5CDD505-2E9C-101B-9397-08002B2CF9AE}" pid="8" name="MSIP_Label_8c3d088b-6243-4963-a2e2-8b321ab7f8fc_ContentBits">
    <vt:lpwstr>1</vt:lpwstr>
  </property>
</Properties>
</file>