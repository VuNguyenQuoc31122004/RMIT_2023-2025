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B8D500" w14:textId="77777777" w:rsidR="006B3556" w:rsidRDefault="006B3556" w:rsidP="00024091">
      <w:pPr>
        <w:jc w:val="center"/>
      </w:pPr>
      <w:bookmarkStart w:id="0" w:name="_Hlk68867816"/>
      <w:r>
        <w:t>F</w:t>
      </w:r>
    </w:p>
    <w:p w14:paraId="7FD034B1" w14:textId="77777777" w:rsidR="002F4556" w:rsidRDefault="00EF22DF" w:rsidP="00024091">
      <w:pPr>
        <w:jc w:val="center"/>
      </w:pPr>
      <w:r>
        <w:t xml:space="preserve"> </w:t>
      </w:r>
      <w:r w:rsidR="00997050">
        <w:rPr>
          <w:noProof/>
        </w:rPr>
        <w:drawing>
          <wp:inline distT="0" distB="0" distL="0" distR="0" wp14:anchorId="18471614" wp14:editId="7A26BA54">
            <wp:extent cx="962025" cy="447675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4476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26661" w14:textId="77777777" w:rsidR="00E11C24" w:rsidRDefault="00383CD2" w:rsidP="00383CD2">
      <w:pPr>
        <w:tabs>
          <w:tab w:val="left" w:pos="1500"/>
        </w:tabs>
      </w:pPr>
      <w:r>
        <w:tab/>
      </w:r>
    </w:p>
    <w:p w14:paraId="329E8FA6" w14:textId="77777777" w:rsidR="008B603F" w:rsidRPr="00521A32" w:rsidRDefault="008460EF" w:rsidP="008B603F">
      <w:pPr>
        <w:jc w:val="center"/>
        <w:rPr>
          <w:b/>
          <w:i/>
          <w:iCs/>
          <w:sz w:val="28"/>
          <w:szCs w:val="32"/>
        </w:rPr>
      </w:pPr>
      <w:r w:rsidRPr="008460EF">
        <w:rPr>
          <w:b/>
          <w:i/>
          <w:iCs/>
          <w:sz w:val="28"/>
          <w:szCs w:val="32"/>
        </w:rPr>
        <w:t>Future Technologies Industry Cluster</w:t>
      </w:r>
    </w:p>
    <w:p w14:paraId="07F9A940" w14:textId="77777777" w:rsidR="008460EF" w:rsidRDefault="008B603F" w:rsidP="008460EF">
      <w:pPr>
        <w:jc w:val="center"/>
        <w:rPr>
          <w:b/>
          <w:i/>
          <w:iCs/>
          <w:sz w:val="28"/>
          <w:szCs w:val="32"/>
        </w:rPr>
      </w:pPr>
      <w:r w:rsidRPr="00521A32">
        <w:rPr>
          <w:b/>
          <w:i/>
          <w:iCs/>
          <w:sz w:val="28"/>
          <w:szCs w:val="32"/>
        </w:rPr>
        <w:t xml:space="preserve"> </w:t>
      </w:r>
      <w:r w:rsidR="008460EF" w:rsidRPr="008460EF">
        <w:rPr>
          <w:b/>
          <w:i/>
          <w:iCs/>
          <w:sz w:val="28"/>
          <w:szCs w:val="32"/>
        </w:rPr>
        <w:t>College of Vocational Education</w:t>
      </w:r>
    </w:p>
    <w:p w14:paraId="0FDEBCD7" w14:textId="77777777" w:rsidR="008B603F" w:rsidRPr="00521A32" w:rsidRDefault="008B603F" w:rsidP="008460EF">
      <w:pPr>
        <w:jc w:val="center"/>
        <w:rPr>
          <w:b/>
          <w:i/>
          <w:iCs/>
          <w:sz w:val="28"/>
          <w:szCs w:val="32"/>
        </w:rPr>
      </w:pPr>
      <w:r w:rsidRPr="00521A32">
        <w:rPr>
          <w:b/>
          <w:i/>
          <w:iCs/>
          <w:sz w:val="28"/>
          <w:szCs w:val="32"/>
        </w:rPr>
        <w:t>Associate Degree in Information Technology AD006</w:t>
      </w:r>
    </w:p>
    <w:bookmarkEnd w:id="0"/>
    <w:p w14:paraId="6EFF4D9C" w14:textId="77777777" w:rsidR="008B603F" w:rsidRPr="00CC1398" w:rsidRDefault="008B603F" w:rsidP="008B603F">
      <w:pPr>
        <w:pBdr>
          <w:bottom w:val="single" w:sz="4" w:space="1" w:color="auto"/>
        </w:pBdr>
        <w:jc w:val="center"/>
        <w:rPr>
          <w:b/>
          <w:sz w:val="32"/>
          <w:szCs w:val="32"/>
        </w:rPr>
      </w:pPr>
      <w:r w:rsidRPr="00CC1398">
        <w:rPr>
          <w:b/>
          <w:color w:val="FF0000"/>
          <w:sz w:val="32"/>
          <w:szCs w:val="32"/>
        </w:rPr>
        <w:t xml:space="preserve">COSC 2383 </w:t>
      </w:r>
      <w:proofErr w:type="gramStart"/>
      <w:r w:rsidRPr="00CC1398">
        <w:rPr>
          <w:b/>
          <w:sz w:val="32"/>
          <w:szCs w:val="32"/>
        </w:rPr>
        <w:t>Advanced  Networking</w:t>
      </w:r>
      <w:proofErr w:type="gramEnd"/>
      <w:r w:rsidRPr="00CC1398">
        <w:rPr>
          <w:b/>
          <w:sz w:val="32"/>
          <w:szCs w:val="32"/>
        </w:rPr>
        <w:t xml:space="preserve"> 2</w:t>
      </w:r>
      <w:r w:rsidR="00C216E5">
        <w:rPr>
          <w:b/>
          <w:sz w:val="32"/>
          <w:szCs w:val="32"/>
        </w:rPr>
        <w:t xml:space="preserve"> </w:t>
      </w:r>
      <w:r w:rsidR="006330D7">
        <w:rPr>
          <w:b/>
          <w:sz w:val="32"/>
          <w:szCs w:val="32"/>
        </w:rPr>
        <w:br/>
      </w:r>
      <w:r w:rsidR="00C216E5" w:rsidRPr="00C216E5">
        <w:rPr>
          <w:b/>
          <w:bCs/>
          <w:color w:val="0070C0"/>
          <w:sz w:val="48"/>
        </w:rPr>
        <w:t>Case Study</w:t>
      </w:r>
      <w:r>
        <w:rPr>
          <w:b/>
          <w:sz w:val="32"/>
          <w:szCs w:val="32"/>
        </w:rPr>
        <w:t xml:space="preserve"> </w:t>
      </w:r>
      <w:r w:rsidRPr="008B603F">
        <w:rPr>
          <w:b/>
          <w:color w:val="0070C0"/>
          <w:sz w:val="52"/>
          <w:szCs w:val="52"/>
        </w:rPr>
        <w:t>ANSWER</w:t>
      </w:r>
      <w:r w:rsidR="00A41421">
        <w:rPr>
          <w:b/>
          <w:color w:val="0070C0"/>
          <w:sz w:val="52"/>
          <w:szCs w:val="52"/>
        </w:rPr>
        <w:t xml:space="preserve"> SHEET</w:t>
      </w:r>
    </w:p>
    <w:p w14:paraId="53513AC7" w14:textId="77777777" w:rsidR="008B603F" w:rsidRPr="00C554C8" w:rsidRDefault="008B603F" w:rsidP="008B603F">
      <w:pPr>
        <w:jc w:val="center"/>
        <w:rPr>
          <w:b/>
          <w:sz w:val="40"/>
          <w:szCs w:val="40"/>
        </w:rPr>
      </w:pPr>
      <w:r w:rsidRPr="00C554C8">
        <w:rPr>
          <w:b/>
          <w:sz w:val="40"/>
          <w:szCs w:val="40"/>
        </w:rPr>
        <w:t xml:space="preserve">Semester </w:t>
      </w:r>
      <w:r w:rsidR="006330D7">
        <w:rPr>
          <w:b/>
          <w:sz w:val="40"/>
          <w:szCs w:val="40"/>
        </w:rPr>
        <w:t>1</w:t>
      </w:r>
      <w:r>
        <w:rPr>
          <w:b/>
          <w:sz w:val="40"/>
          <w:szCs w:val="40"/>
        </w:rPr>
        <w:t xml:space="preserve"> 202</w:t>
      </w:r>
      <w:r w:rsidR="006330D7">
        <w:rPr>
          <w:b/>
          <w:sz w:val="40"/>
          <w:szCs w:val="40"/>
        </w:rPr>
        <w:t>4</w:t>
      </w:r>
    </w:p>
    <w:p w14:paraId="6E48CDB7" w14:textId="77777777" w:rsidR="008B603F" w:rsidRPr="00521A32" w:rsidRDefault="008B603F" w:rsidP="008B603F">
      <w:pPr>
        <w:jc w:val="center"/>
        <w:rPr>
          <w:b/>
          <w:sz w:val="28"/>
          <w:szCs w:val="32"/>
        </w:rPr>
      </w:pPr>
      <w:r w:rsidRPr="00521A32">
        <w:rPr>
          <w:b/>
          <w:sz w:val="28"/>
          <w:szCs w:val="32"/>
        </w:rPr>
        <w:t xml:space="preserve">This assessment task is worth </w:t>
      </w:r>
      <w:r w:rsidR="006330D7">
        <w:rPr>
          <w:b/>
          <w:sz w:val="28"/>
          <w:szCs w:val="32"/>
        </w:rPr>
        <w:t>30</w:t>
      </w:r>
      <w:r w:rsidRPr="00521A32">
        <w:rPr>
          <w:b/>
          <w:sz w:val="28"/>
          <w:szCs w:val="32"/>
        </w:rPr>
        <w:t>% of your total grade</w:t>
      </w:r>
    </w:p>
    <w:p w14:paraId="7A08D51F" w14:textId="77777777" w:rsidR="008B603F" w:rsidRPr="00C216E5" w:rsidRDefault="008B603F" w:rsidP="008B603F">
      <w:r w:rsidRPr="005F0264">
        <w:rPr>
          <w:color w:val="0070C0"/>
          <w:sz w:val="48"/>
        </w:rPr>
        <w:t>Name</w:t>
      </w:r>
      <w:r>
        <w:t xml:space="preserve">:  __________________                  </w:t>
      </w:r>
      <w:r w:rsidR="00C216E5">
        <w:br/>
      </w:r>
      <w:r w:rsidRPr="00CC1398">
        <w:rPr>
          <w:color w:val="0070C0"/>
          <w:sz w:val="48"/>
        </w:rPr>
        <w:t>Student</w:t>
      </w:r>
      <w:r>
        <w:t xml:space="preserve"> </w:t>
      </w:r>
      <w:proofErr w:type="gramStart"/>
      <w:r w:rsidRPr="00CC1398">
        <w:rPr>
          <w:color w:val="0070C0"/>
          <w:sz w:val="48"/>
        </w:rPr>
        <w:t>number</w:t>
      </w:r>
      <w:r>
        <w:rPr>
          <w:color w:val="0070C0"/>
          <w:sz w:val="48"/>
        </w:rPr>
        <w:t xml:space="preserve">  </w:t>
      </w:r>
      <w:r>
        <w:t>_</w:t>
      </w:r>
      <w:proofErr w:type="gramEnd"/>
      <w:r>
        <w:t>_________________</w:t>
      </w:r>
    </w:p>
    <w:p w14:paraId="3FE4F8FA" w14:textId="77777777" w:rsidR="008B603F" w:rsidRDefault="008B603F" w:rsidP="008B603F">
      <w:pPr>
        <w:rPr>
          <w:b/>
          <w:sz w:val="40"/>
          <w:szCs w:val="40"/>
        </w:rPr>
      </w:pPr>
      <w:r w:rsidRPr="00C554C8">
        <w:rPr>
          <w:b/>
          <w:sz w:val="40"/>
          <w:szCs w:val="40"/>
        </w:rPr>
        <w:t>Instructions.</w:t>
      </w:r>
    </w:p>
    <w:p w14:paraId="4E306C41" w14:textId="77777777" w:rsidR="00C216E5" w:rsidRDefault="00C216E5" w:rsidP="008B603F">
      <w:pPr>
        <w:rPr>
          <w:b/>
          <w:sz w:val="40"/>
          <w:szCs w:val="40"/>
        </w:rPr>
      </w:pPr>
    </w:p>
    <w:p w14:paraId="32B5E6DC" w14:textId="77777777" w:rsidR="009C1357" w:rsidRPr="008460EF" w:rsidRDefault="009C1357" w:rsidP="009C1357">
      <w:pPr>
        <w:autoSpaceDE w:val="0"/>
        <w:rPr>
          <w:b/>
          <w:bCs/>
          <w:szCs w:val="28"/>
        </w:rPr>
      </w:pPr>
      <w:r w:rsidRPr="008460EF">
        <w:rPr>
          <w:b/>
          <w:bCs/>
          <w:szCs w:val="28"/>
        </w:rPr>
        <w:t>Your points score for this task will be scaled to a Canvas assessment score out of 29</w:t>
      </w:r>
    </w:p>
    <w:p w14:paraId="07665952" w14:textId="77777777" w:rsidR="009C1357" w:rsidRPr="008460EF" w:rsidRDefault="009C1357" w:rsidP="009C1357">
      <w:pPr>
        <w:rPr>
          <w:b/>
          <w:sz w:val="36"/>
          <w:szCs w:val="36"/>
        </w:rPr>
      </w:pPr>
    </w:p>
    <w:p w14:paraId="7C7D58A1" w14:textId="77777777" w:rsidR="009C1357" w:rsidRPr="008D1A1D" w:rsidRDefault="009C1357" w:rsidP="009C1357">
      <w:pPr>
        <w:autoSpaceDE w:val="0"/>
        <w:rPr>
          <w:b/>
          <w:bCs/>
          <w:color w:val="FF0000"/>
          <w:sz w:val="22"/>
          <w:szCs w:val="24"/>
        </w:rPr>
      </w:pPr>
      <w:r w:rsidRPr="00A24104">
        <w:rPr>
          <w:b/>
          <w:bCs/>
          <w:sz w:val="22"/>
          <w:szCs w:val="24"/>
        </w:rPr>
        <w:t xml:space="preserve">*You must submit this sheet and your Packet Tracer file by the due date </w:t>
      </w:r>
      <w:r w:rsidR="00613888">
        <w:rPr>
          <w:b/>
          <w:bCs/>
          <w:sz w:val="22"/>
          <w:szCs w:val="24"/>
        </w:rPr>
        <w:br/>
      </w:r>
      <w:r w:rsidRPr="008D1A1D">
        <w:rPr>
          <w:b/>
          <w:bCs/>
          <w:color w:val="FF0000"/>
          <w:sz w:val="22"/>
          <w:szCs w:val="24"/>
        </w:rPr>
        <w:t xml:space="preserve">Friday </w:t>
      </w:r>
      <w:r w:rsidR="006330D7">
        <w:rPr>
          <w:b/>
          <w:bCs/>
          <w:color w:val="FF0000"/>
          <w:sz w:val="22"/>
          <w:szCs w:val="24"/>
        </w:rPr>
        <w:t>May 3</w:t>
      </w:r>
      <w:r w:rsidRPr="008D1A1D">
        <w:rPr>
          <w:b/>
          <w:bCs/>
          <w:color w:val="FF0000"/>
          <w:sz w:val="22"/>
          <w:szCs w:val="24"/>
        </w:rPr>
        <w:t>, 5.30pm</w:t>
      </w:r>
    </w:p>
    <w:p w14:paraId="6FBE2161" w14:textId="77777777" w:rsidR="009C1357" w:rsidRPr="00A24104" w:rsidRDefault="009C1357" w:rsidP="009C1357">
      <w:pPr>
        <w:autoSpaceDE w:val="0"/>
        <w:rPr>
          <w:b/>
          <w:bCs/>
          <w:sz w:val="22"/>
          <w:szCs w:val="24"/>
        </w:rPr>
      </w:pPr>
    </w:p>
    <w:p w14:paraId="6C13810B" w14:textId="77777777" w:rsidR="009C1357" w:rsidRPr="008460EF" w:rsidRDefault="009C1357" w:rsidP="009C1357">
      <w:pPr>
        <w:autoSpaceDE w:val="0"/>
        <w:rPr>
          <w:b/>
          <w:i/>
          <w:color w:val="FF0000"/>
          <w:szCs w:val="24"/>
        </w:rPr>
      </w:pPr>
      <w:r w:rsidRPr="00A24104">
        <w:rPr>
          <w:b/>
          <w:bCs/>
          <w:sz w:val="22"/>
          <w:szCs w:val="24"/>
        </w:rPr>
        <w:t xml:space="preserve">*Download the Packet Tracer file </w:t>
      </w:r>
      <w:proofErr w:type="gramStart"/>
      <w:r w:rsidRPr="00A24104">
        <w:rPr>
          <w:b/>
          <w:bCs/>
          <w:sz w:val="22"/>
          <w:szCs w:val="24"/>
        </w:rPr>
        <w:t>from  the</w:t>
      </w:r>
      <w:proofErr w:type="gramEnd"/>
      <w:r w:rsidRPr="00A24104">
        <w:rPr>
          <w:b/>
          <w:bCs/>
          <w:sz w:val="22"/>
          <w:szCs w:val="24"/>
        </w:rPr>
        <w:t xml:space="preserve"> Assignments section on Canvas.</w:t>
      </w:r>
      <w:r w:rsidRPr="00A24104">
        <w:rPr>
          <w:b/>
          <w:i/>
          <w:color w:val="FF0000"/>
          <w:sz w:val="22"/>
          <w:szCs w:val="22"/>
        </w:rPr>
        <w:t xml:space="preserve">         </w:t>
      </w:r>
      <w:r w:rsidR="0039700E">
        <w:rPr>
          <w:b/>
          <w:i/>
          <w:color w:val="FF0000"/>
          <w:sz w:val="22"/>
          <w:szCs w:val="22"/>
        </w:rPr>
        <w:br/>
      </w:r>
      <w:r w:rsidR="0039700E" w:rsidRPr="0039700E">
        <w:rPr>
          <w:b/>
          <w:szCs w:val="24"/>
        </w:rPr>
        <w:t xml:space="preserve">PT Adv Net 2 CS </w:t>
      </w:r>
      <w:proofErr w:type="spellStart"/>
      <w:r w:rsidR="0039700E" w:rsidRPr="0039700E">
        <w:rPr>
          <w:b/>
          <w:szCs w:val="24"/>
        </w:rPr>
        <w:t>sem</w:t>
      </w:r>
      <w:proofErr w:type="spellEnd"/>
      <w:r w:rsidR="0039700E" w:rsidRPr="0039700E">
        <w:rPr>
          <w:b/>
          <w:szCs w:val="24"/>
        </w:rPr>
        <w:t xml:space="preserve"> 1 2</w:t>
      </w:r>
      <w:r w:rsidR="006330D7">
        <w:rPr>
          <w:b/>
          <w:szCs w:val="24"/>
        </w:rPr>
        <w:t>4</w:t>
      </w:r>
      <w:r w:rsidR="0039700E" w:rsidRPr="0039700E">
        <w:rPr>
          <w:b/>
          <w:szCs w:val="24"/>
        </w:rPr>
        <w:t xml:space="preserve"> </w:t>
      </w:r>
      <w:proofErr w:type="spellStart"/>
      <w:r w:rsidR="0039700E" w:rsidRPr="0039700E">
        <w:rPr>
          <w:b/>
          <w:szCs w:val="24"/>
        </w:rPr>
        <w:t>initial</w:t>
      </w:r>
      <w:r w:rsidR="0039700E">
        <w:rPr>
          <w:b/>
          <w:szCs w:val="24"/>
        </w:rPr>
        <w:t>.pkt</w:t>
      </w:r>
      <w:proofErr w:type="spellEnd"/>
    </w:p>
    <w:p w14:paraId="434A781C" w14:textId="77777777" w:rsidR="009C1357" w:rsidRPr="008460EF" w:rsidRDefault="009C1357" w:rsidP="009C1357">
      <w:pPr>
        <w:rPr>
          <w:b/>
          <w:i/>
          <w:color w:val="FF0000"/>
          <w:szCs w:val="24"/>
        </w:rPr>
      </w:pPr>
    </w:p>
    <w:p w14:paraId="1AEEA06B" w14:textId="77777777" w:rsidR="009C1357" w:rsidRPr="00A24104" w:rsidRDefault="009C1357" w:rsidP="009C1357">
      <w:pPr>
        <w:autoSpaceDE w:val="0"/>
        <w:rPr>
          <w:b/>
          <w:bCs/>
          <w:sz w:val="22"/>
          <w:szCs w:val="24"/>
        </w:rPr>
      </w:pPr>
      <w:r w:rsidRPr="00A24104">
        <w:rPr>
          <w:b/>
          <w:bCs/>
          <w:sz w:val="22"/>
          <w:szCs w:val="24"/>
        </w:rPr>
        <w:t>*</w:t>
      </w:r>
      <w:proofErr w:type="gramStart"/>
      <w:r w:rsidRPr="00A24104">
        <w:rPr>
          <w:b/>
          <w:bCs/>
          <w:sz w:val="22"/>
          <w:szCs w:val="24"/>
        </w:rPr>
        <w:t>use</w:t>
      </w:r>
      <w:proofErr w:type="gramEnd"/>
      <w:r w:rsidRPr="00A24104">
        <w:rPr>
          <w:b/>
          <w:bCs/>
          <w:sz w:val="22"/>
          <w:szCs w:val="24"/>
        </w:rPr>
        <w:t xml:space="preserve"> your </w:t>
      </w:r>
      <w:proofErr w:type="spellStart"/>
      <w:r w:rsidRPr="00A24104">
        <w:rPr>
          <w:b/>
          <w:bCs/>
          <w:sz w:val="22"/>
          <w:szCs w:val="24"/>
        </w:rPr>
        <w:t>eJournal</w:t>
      </w:r>
      <w:proofErr w:type="spellEnd"/>
      <w:r w:rsidRPr="00A24104">
        <w:rPr>
          <w:b/>
          <w:bCs/>
          <w:sz w:val="22"/>
          <w:szCs w:val="24"/>
        </w:rPr>
        <w:t>, class labs and any other internet resource</w:t>
      </w:r>
      <w:r w:rsidR="0039700E">
        <w:rPr>
          <w:b/>
          <w:bCs/>
          <w:sz w:val="22"/>
          <w:szCs w:val="24"/>
        </w:rPr>
        <w:t xml:space="preserve">, including </w:t>
      </w:r>
      <w:proofErr w:type="spellStart"/>
      <w:r w:rsidR="0039700E">
        <w:rPr>
          <w:b/>
          <w:bCs/>
          <w:sz w:val="22"/>
          <w:szCs w:val="24"/>
        </w:rPr>
        <w:t>chatgpt</w:t>
      </w:r>
      <w:proofErr w:type="spellEnd"/>
      <w:r w:rsidR="0039700E">
        <w:rPr>
          <w:b/>
          <w:bCs/>
          <w:sz w:val="22"/>
          <w:szCs w:val="24"/>
        </w:rPr>
        <w:t>.</w:t>
      </w:r>
      <w:r w:rsidRPr="00A24104">
        <w:rPr>
          <w:b/>
          <w:bCs/>
          <w:sz w:val="22"/>
          <w:szCs w:val="24"/>
        </w:rPr>
        <w:t xml:space="preserve"> But you cannot discuss your work with other students. You may </w:t>
      </w:r>
      <w:proofErr w:type="gramStart"/>
      <w:r w:rsidRPr="00A24104">
        <w:rPr>
          <w:b/>
          <w:bCs/>
          <w:sz w:val="22"/>
          <w:szCs w:val="24"/>
        </w:rPr>
        <w:t>ask  for</w:t>
      </w:r>
      <w:proofErr w:type="gramEnd"/>
      <w:r w:rsidRPr="00A24104">
        <w:rPr>
          <w:b/>
          <w:bCs/>
          <w:sz w:val="22"/>
          <w:szCs w:val="24"/>
        </w:rPr>
        <w:t xml:space="preserve"> guidance from your teacher, preferably using email</w:t>
      </w:r>
    </w:p>
    <w:p w14:paraId="4F8CDEF8" w14:textId="77777777" w:rsidR="009C1357" w:rsidRPr="008460EF" w:rsidRDefault="009C1357" w:rsidP="009C1357">
      <w:pPr>
        <w:rPr>
          <w:b/>
          <w:i/>
          <w:color w:val="FF0000"/>
          <w:szCs w:val="24"/>
        </w:rPr>
      </w:pPr>
    </w:p>
    <w:p w14:paraId="6A52AF7A" w14:textId="77777777" w:rsidR="009C1357" w:rsidRPr="00A24104" w:rsidRDefault="009C1357" w:rsidP="009C1357">
      <w:pPr>
        <w:autoSpaceDE w:val="0"/>
        <w:rPr>
          <w:b/>
          <w:bCs/>
          <w:sz w:val="22"/>
          <w:szCs w:val="24"/>
        </w:rPr>
      </w:pPr>
      <w:r w:rsidRPr="008460EF">
        <w:rPr>
          <w:b/>
          <w:i/>
          <w:color w:val="FF0000"/>
          <w:szCs w:val="24"/>
        </w:rPr>
        <w:t>*</w:t>
      </w:r>
      <w:r w:rsidRPr="008460EF">
        <w:rPr>
          <w:b/>
          <w:i/>
          <w:color w:val="0070C0"/>
          <w:szCs w:val="24"/>
        </w:rPr>
        <w:t>Rename</w:t>
      </w:r>
      <w:r w:rsidRPr="008460EF">
        <w:rPr>
          <w:b/>
          <w:i/>
          <w:color w:val="FF0000"/>
          <w:szCs w:val="24"/>
        </w:rPr>
        <w:t xml:space="preserve"> </w:t>
      </w:r>
      <w:r w:rsidRPr="00A24104">
        <w:rPr>
          <w:b/>
          <w:bCs/>
          <w:sz w:val="22"/>
          <w:szCs w:val="24"/>
        </w:rPr>
        <w:t>this word document with you name and student number.</w:t>
      </w:r>
    </w:p>
    <w:p w14:paraId="0122BDEE" w14:textId="77777777" w:rsidR="009C1357" w:rsidRDefault="009C1357" w:rsidP="009C1357">
      <w:pPr>
        <w:autoSpaceDE w:val="0"/>
        <w:rPr>
          <w:b/>
          <w:bCs/>
          <w:sz w:val="22"/>
          <w:szCs w:val="24"/>
        </w:rPr>
      </w:pPr>
      <w:r w:rsidRPr="00A24104">
        <w:rPr>
          <w:b/>
          <w:bCs/>
          <w:sz w:val="22"/>
          <w:szCs w:val="24"/>
        </w:rPr>
        <w:t>*Type your name at appropriate place above</w:t>
      </w:r>
      <w:r w:rsidR="002E6BB4">
        <w:rPr>
          <w:b/>
          <w:bCs/>
          <w:sz w:val="22"/>
          <w:szCs w:val="24"/>
        </w:rPr>
        <w:t xml:space="preserve">       </w:t>
      </w:r>
    </w:p>
    <w:p w14:paraId="2CDD0870" w14:textId="77777777" w:rsidR="009C1357" w:rsidRDefault="009C1357" w:rsidP="009C1357">
      <w:pPr>
        <w:autoSpaceDE w:val="0"/>
        <w:rPr>
          <w:b/>
          <w:i/>
          <w:color w:val="FF0000"/>
          <w:szCs w:val="24"/>
        </w:rPr>
      </w:pPr>
    </w:p>
    <w:p w14:paraId="36997446" w14:textId="77777777" w:rsidR="009C1357" w:rsidRPr="008460EF" w:rsidRDefault="009C1357" w:rsidP="009C1357">
      <w:pPr>
        <w:autoSpaceDE w:val="0"/>
        <w:rPr>
          <w:b/>
          <w:i/>
          <w:color w:val="FF0000"/>
          <w:szCs w:val="24"/>
        </w:rPr>
      </w:pPr>
      <w:r>
        <w:rPr>
          <w:b/>
          <w:i/>
          <w:color w:val="FF0000"/>
          <w:szCs w:val="24"/>
        </w:rPr>
        <w:t xml:space="preserve">Note: You only need to </w:t>
      </w:r>
      <w:r w:rsidRPr="00A24104">
        <w:rPr>
          <w:b/>
          <w:bCs/>
          <w:sz w:val="22"/>
          <w:szCs w:val="24"/>
        </w:rPr>
        <w:t>submit</w:t>
      </w:r>
      <w:r>
        <w:rPr>
          <w:b/>
          <w:i/>
          <w:color w:val="FF0000"/>
          <w:szCs w:val="24"/>
        </w:rPr>
        <w:t xml:space="preserve"> this answer sheet with your answers on Canvas.</w:t>
      </w:r>
      <w:r w:rsidR="002E6BB4">
        <w:rPr>
          <w:b/>
          <w:i/>
          <w:color w:val="FF0000"/>
          <w:szCs w:val="24"/>
        </w:rPr>
        <w:br/>
      </w:r>
      <w:r>
        <w:rPr>
          <w:b/>
          <w:i/>
          <w:color w:val="FF0000"/>
          <w:szCs w:val="24"/>
        </w:rPr>
        <w:t xml:space="preserve"> </w:t>
      </w:r>
      <w:r w:rsidRPr="00A24104">
        <w:rPr>
          <w:b/>
          <w:bCs/>
          <w:sz w:val="22"/>
          <w:szCs w:val="24"/>
        </w:rPr>
        <w:t>No</w:t>
      </w:r>
      <w:r>
        <w:rPr>
          <w:b/>
          <w:i/>
          <w:color w:val="FF0000"/>
          <w:szCs w:val="24"/>
        </w:rPr>
        <w:t xml:space="preserve"> need to submit the PT file</w:t>
      </w:r>
    </w:p>
    <w:p w14:paraId="380E80A0" w14:textId="77777777" w:rsidR="009C1357" w:rsidRDefault="002E6BB4" w:rsidP="002E6BB4">
      <w:pPr>
        <w:autoSpaceDE w:val="0"/>
        <w:rPr>
          <w:b/>
          <w:bCs/>
          <w:sz w:val="22"/>
          <w:szCs w:val="24"/>
        </w:rPr>
      </w:pPr>
      <w:r w:rsidRPr="002E6BB4">
        <w:rPr>
          <w:b/>
          <w:bCs/>
          <w:sz w:val="22"/>
          <w:szCs w:val="24"/>
        </w:rPr>
        <w:t>The PT file is provided for you to test your commands, if you choose</w:t>
      </w:r>
    </w:p>
    <w:p w14:paraId="1F695E88" w14:textId="77777777" w:rsidR="002E6BB4" w:rsidRPr="002E6BB4" w:rsidRDefault="002E6BB4" w:rsidP="002E6BB4">
      <w:pPr>
        <w:autoSpaceDE w:val="0"/>
        <w:rPr>
          <w:b/>
          <w:bCs/>
          <w:sz w:val="22"/>
          <w:szCs w:val="24"/>
        </w:rPr>
      </w:pPr>
    </w:p>
    <w:p w14:paraId="285C4A2B" w14:textId="77777777" w:rsidR="00E11C24" w:rsidRPr="00C554C8" w:rsidRDefault="00E11C24" w:rsidP="00E11C24">
      <w:pPr>
        <w:rPr>
          <w:b/>
          <w:i/>
          <w:color w:val="FF0000"/>
          <w:sz w:val="40"/>
          <w:szCs w:val="40"/>
        </w:rPr>
      </w:pPr>
    </w:p>
    <w:p w14:paraId="77962763" w14:textId="77777777" w:rsidR="0039700E" w:rsidRDefault="0039700E" w:rsidP="00E364F1">
      <w:pPr>
        <w:autoSpaceDE w:val="0"/>
      </w:pPr>
    </w:p>
    <w:p w14:paraId="56720403" w14:textId="77777777" w:rsidR="0039700E" w:rsidRDefault="0039700E" w:rsidP="00E364F1">
      <w:pPr>
        <w:autoSpaceDE w:val="0"/>
      </w:pPr>
    </w:p>
    <w:p w14:paraId="6F10DB73" w14:textId="77777777" w:rsidR="0039700E" w:rsidRDefault="0039700E" w:rsidP="00E364F1">
      <w:pPr>
        <w:autoSpaceDE w:val="0"/>
      </w:pPr>
    </w:p>
    <w:p w14:paraId="74BFCE59" w14:textId="77777777" w:rsidR="0039700E" w:rsidRDefault="0039700E" w:rsidP="00E364F1">
      <w:pPr>
        <w:autoSpaceDE w:val="0"/>
      </w:pPr>
    </w:p>
    <w:p w14:paraId="7D5C2B08" w14:textId="77777777" w:rsidR="0039700E" w:rsidRDefault="0039700E" w:rsidP="00E364F1">
      <w:pPr>
        <w:autoSpaceDE w:val="0"/>
      </w:pPr>
    </w:p>
    <w:p w14:paraId="53EBD81A" w14:textId="77777777" w:rsidR="0039700E" w:rsidRDefault="0039700E" w:rsidP="00E364F1">
      <w:pPr>
        <w:autoSpaceDE w:val="0"/>
      </w:pPr>
    </w:p>
    <w:p w14:paraId="19CE4393" w14:textId="2BE7EE5A" w:rsidR="00E364F1" w:rsidRDefault="00E364F1" w:rsidP="00E364F1">
      <w:pPr>
        <w:autoSpaceDE w:val="0"/>
        <w:rPr>
          <w:b/>
          <w:bCs/>
          <w:i/>
          <w:color w:val="336666"/>
          <w:szCs w:val="24"/>
        </w:rPr>
      </w:pPr>
      <w:r>
        <w:rPr>
          <w:b/>
          <w:bCs/>
          <w:color w:val="336666"/>
          <w:sz w:val="36"/>
          <w:szCs w:val="28"/>
        </w:rPr>
        <w:lastRenderedPageBreak/>
        <w:t xml:space="preserve">Task 1 </w:t>
      </w:r>
      <w:r w:rsidRPr="001F17E4">
        <w:rPr>
          <w:b/>
          <w:bCs/>
          <w:color w:val="336666"/>
          <w:sz w:val="36"/>
          <w:szCs w:val="28"/>
        </w:rPr>
        <w:t xml:space="preserve">  </w:t>
      </w:r>
      <w:r>
        <w:rPr>
          <w:b/>
          <w:bCs/>
          <w:i/>
          <w:color w:val="336666"/>
          <w:szCs w:val="24"/>
        </w:rPr>
        <w:t>Switch Port Analyzer (</w:t>
      </w:r>
      <w:proofErr w:type="gramStart"/>
      <w:r>
        <w:rPr>
          <w:b/>
          <w:bCs/>
          <w:i/>
          <w:color w:val="336666"/>
          <w:szCs w:val="24"/>
        </w:rPr>
        <w:t>SPAN)</w:t>
      </w:r>
      <w:r w:rsidR="005F75ED">
        <w:rPr>
          <w:b/>
          <w:bCs/>
          <w:i/>
          <w:color w:val="336666"/>
          <w:szCs w:val="24"/>
        </w:rPr>
        <w:t xml:space="preserve">  </w:t>
      </w:r>
      <w:r w:rsidR="005F75ED">
        <w:rPr>
          <w:b/>
          <w:szCs w:val="28"/>
        </w:rPr>
        <w:t>on</w:t>
      </w:r>
      <w:proofErr w:type="gramEnd"/>
      <w:r w:rsidR="005F75ED">
        <w:rPr>
          <w:b/>
          <w:szCs w:val="28"/>
        </w:rPr>
        <w:t xml:space="preserve"> the main topology</w:t>
      </w:r>
    </w:p>
    <w:p w14:paraId="190327FC" w14:textId="77777777" w:rsidR="00E75F57" w:rsidRPr="0039700E" w:rsidRDefault="00A05EAD" w:rsidP="0039700E">
      <w:pPr>
        <w:autoSpaceDE w:val="0"/>
      </w:pPr>
      <w:r w:rsidRPr="0048066F">
        <w:rPr>
          <w:b/>
          <w:color w:val="FF0000"/>
        </w:rPr>
        <w:t>Write the commands</w:t>
      </w:r>
      <w:r>
        <w:rPr>
          <w:b/>
          <w:color w:val="FF0000"/>
        </w:rPr>
        <w:t>. It is optional to test on your PT file</w:t>
      </w:r>
      <w:r w:rsidR="00E75F57" w:rsidRPr="00107E9A">
        <w:rPr>
          <w:b/>
          <w:bCs/>
          <w:sz w:val="22"/>
          <w:szCs w:val="24"/>
        </w:rPr>
        <w:br/>
      </w:r>
    </w:p>
    <w:p w14:paraId="2921B043" w14:textId="61A6BE28" w:rsidR="00E75F57" w:rsidRPr="00CA08BA" w:rsidRDefault="00DA24FD" w:rsidP="00E75F57">
      <w:pPr>
        <w:numPr>
          <w:ilvl w:val="0"/>
          <w:numId w:val="12"/>
        </w:numPr>
        <w:autoSpaceDE w:val="0"/>
        <w:rPr>
          <w:b/>
          <w:bCs/>
          <w:sz w:val="22"/>
          <w:szCs w:val="24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133BF35" wp14:editId="54D9FA2B">
                <wp:simplePos x="0" y="0"/>
                <wp:positionH relativeFrom="margin">
                  <wp:align>left</wp:align>
                </wp:positionH>
                <wp:positionV relativeFrom="paragraph">
                  <wp:posOffset>1003300</wp:posOffset>
                </wp:positionV>
                <wp:extent cx="5485130" cy="7153275"/>
                <wp:effectExtent l="0" t="0" r="20320" b="28575"/>
                <wp:wrapSquare wrapText="bothSides"/>
                <wp:docPr id="1103483906" name="Rectangle 692516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5485130" cy="7153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txbx>
                        <w:txbxContent>
                          <w:p w14:paraId="5B54BD4E" w14:textId="77777777" w:rsidR="00000000" w:rsidRDefault="00000000" w:rsidP="00675A5D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7030A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7030A0"/>
                              </w:rPr>
                              <w:t xml:space="preserve">Task 1 Be </w:t>
                            </w:r>
                            <w:proofErr w:type="gram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>careful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7030A0"/>
                              </w:rPr>
                              <w:t xml:space="preserve">  to</w:t>
                            </w:r>
                            <w:proofErr w:type="gramEnd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7030A0"/>
                              </w:rPr>
                              <w:t xml:space="preserve"> paste the commands under the correct  heading </w:t>
                            </w:r>
                          </w:p>
                          <w:p w14:paraId="5CEF3FE9" w14:textId="77777777" w:rsidR="00000000" w:rsidRDefault="00000000" w:rsidP="00675A5D">
                            <w:pPr>
                              <w:spacing w:line="252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 </w:t>
                            </w:r>
                          </w:p>
                          <w:p w14:paraId="6173C108" w14:textId="77777777" w:rsidR="00000000" w:rsidRDefault="00000000" w:rsidP="00675A5D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proofErr w:type="gram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A  Local</w:t>
                            </w:r>
                            <w:proofErr w:type="gramEnd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 SPAN Sw2</w:t>
                            </w:r>
                          </w:p>
                          <w:p w14:paraId="30C1459F" w14:textId="77777777" w:rsidR="00000000" w:rsidRDefault="00000000" w:rsidP="00675A5D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 xml:space="preserve">monitor session 1 source interface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>FastEthernet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 xml:space="preserve"> 0/10</w:t>
                            </w:r>
                          </w:p>
                          <w:p w14:paraId="0198A5F4" w14:textId="77777777" w:rsidR="00000000" w:rsidRDefault="00000000" w:rsidP="00675A5D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 xml:space="preserve">monitor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 xml:space="preserve">session 1 destination interface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>FastEthernet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 xml:space="preserve"> 0/2</w:t>
                            </w:r>
                          </w:p>
                          <w:p w14:paraId="5823362A" w14:textId="77777777" w:rsidR="00000000" w:rsidRDefault="00000000" w:rsidP="00675A5D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proofErr w:type="gram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!small</w:t>
                            </w:r>
                            <w:proofErr w:type="gramEnd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 screenshot of sniffer settings</w:t>
                            </w:r>
                          </w:p>
                          <w:p w14:paraId="59E1CFC2" w14:textId="77777777" w:rsidR="00000000" w:rsidRDefault="00000000" w:rsidP="00675A5D">
                            <w:pPr>
                              <w:spacing w:line="252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 </w:t>
                            </w:r>
                          </w:p>
                          <w:p w14:paraId="46EC3D5D" w14:textId="77777777" w:rsidR="00000000" w:rsidRDefault="00000000" w:rsidP="00675A5D">
                            <w:pPr>
                              <w:spacing w:line="252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 </w:t>
                            </w:r>
                          </w:p>
                          <w:p w14:paraId="2F8CBD76" w14:textId="4BE940FC" w:rsidR="00DA24FD" w:rsidRPr="00DA24FD" w:rsidRDefault="00000000" w:rsidP="00675A5D">
                            <w:pPr>
                              <w:spacing w:line="252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 </w:t>
                            </w:r>
                            <w:r w:rsidR="00DA24FD">
                              <w:rPr>
                                <w:noProof/>
                              </w:rPr>
                              <w:drawing>
                                <wp:inline distT="0" distB="0" distL="0" distR="0" wp14:anchorId="71C3C930" wp14:editId="69513D29">
                                  <wp:extent cx="5152711" cy="2743200"/>
                                  <wp:effectExtent l="0" t="0" r="0" b="0"/>
                                  <wp:docPr id="1527597643" name="Picture 1" descr="A screenshot of a computer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27597643" name="Picture 1" descr="A screenshot of a computer&#10;&#10;Description automatically generated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155846" cy="274486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78DC1A3" w14:textId="5003742D" w:rsidR="00000000" w:rsidRDefault="00000000" w:rsidP="00675A5D">
                            <w:pPr>
                              <w:spacing w:line="252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D    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RSPAN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</w:p>
                          <w:p w14:paraId="144A918A" w14:textId="77777777" w:rsidR="00000000" w:rsidRDefault="00000000" w:rsidP="00675A5D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</w:pPr>
                            <w:proofErr w:type="gram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>!Sw</w:t>
                            </w:r>
                            <w:proofErr w:type="gramEnd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>1, Sw2</w:t>
                            </w:r>
                          </w:p>
                          <w:p w14:paraId="0BBE1069" w14:textId="77777777" w:rsidR="00000000" w:rsidRDefault="00000000" w:rsidP="00675A5D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</w:pPr>
                            <w:proofErr w:type="spell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>vlan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 xml:space="preserve"> 350</w:t>
                            </w:r>
                          </w:p>
                          <w:p w14:paraId="1588453E" w14:textId="77777777" w:rsidR="00000000" w:rsidRDefault="00000000" w:rsidP="00675A5D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 xml:space="preserve">  </w:t>
                            </w:r>
                            <w:proofErr w:type="gram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>remote-span</w:t>
                            </w:r>
                            <w:proofErr w:type="gramEnd"/>
                          </w:p>
                          <w:p w14:paraId="27D51EBC" w14:textId="77777777" w:rsidR="00000000" w:rsidRDefault="00000000" w:rsidP="00675A5D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</w:pPr>
                            <w:proofErr w:type="gram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>!Sw</w:t>
                            </w:r>
                            <w:proofErr w:type="gramEnd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>1</w:t>
                            </w:r>
                          </w:p>
                          <w:p w14:paraId="3608E984" w14:textId="77777777" w:rsidR="00000000" w:rsidRDefault="00000000" w:rsidP="00675A5D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 xml:space="preserve">monitor session 2 source interface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>FastEthernet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 xml:space="preserve"> 0/18</w:t>
                            </w:r>
                          </w:p>
                          <w:p w14:paraId="0EF330EB" w14:textId="77777777" w:rsidR="00000000" w:rsidRDefault="00000000" w:rsidP="00675A5D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 xml:space="preserve">monitor session 2 destination remote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>vlan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 xml:space="preserve"> 350</w:t>
                            </w:r>
                          </w:p>
                          <w:p w14:paraId="22A8512F" w14:textId="77777777" w:rsidR="00000000" w:rsidRDefault="00000000" w:rsidP="00675A5D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>!!</w:t>
                            </w:r>
                          </w:p>
                          <w:p w14:paraId="2E3F3930" w14:textId="77777777" w:rsidR="00000000" w:rsidRDefault="00000000" w:rsidP="00675A5D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</w:pPr>
                            <w:proofErr w:type="gram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>!Sw</w:t>
                            </w:r>
                            <w:proofErr w:type="gramEnd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>2</w:t>
                            </w:r>
                          </w:p>
                          <w:p w14:paraId="4A81BA5B" w14:textId="77777777" w:rsidR="00000000" w:rsidRDefault="00000000" w:rsidP="00675A5D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 xml:space="preserve">monitor session 2 source remote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>vlan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 xml:space="preserve"> 350</w:t>
                            </w:r>
                          </w:p>
                          <w:p w14:paraId="6DD71FAE" w14:textId="77777777" w:rsidR="00000000" w:rsidRDefault="00000000" w:rsidP="00675A5D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 xml:space="preserve">monitor session 2 destination interface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>FastEthernet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 xml:space="preserve"> 0/2</w:t>
                            </w:r>
                          </w:p>
                          <w:p w14:paraId="70E74241" w14:textId="77777777" w:rsidR="00000000" w:rsidRDefault="00000000" w:rsidP="00675A5D">
                            <w:pPr>
                              <w:spacing w:line="252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 </w:t>
                            </w:r>
                          </w:p>
                        </w:txbxContent>
                      </wps:txbx>
                      <wps:bodyPr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33BF35" id="Rectangle 692516324" o:spid="_x0000_s1026" style="position:absolute;left:0;text-align:left;margin-left:0;margin-top:79pt;width:431.9pt;height:563.25pt;z-index:25165312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">
                <v:textbox>
                  <w:txbxContent>
                    <w:p w14:paraId="5B54BD4E" w14:textId="77777777" w:rsidR="00000000" w:rsidRDefault="00000000" w:rsidP="00675A5D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color w:val="7030A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7030A0"/>
                        </w:rPr>
                        <w:t xml:space="preserve">Task 1 Be </w:t>
                      </w:r>
                      <w:proofErr w:type="gramStart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>careful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7030A0"/>
                        </w:rPr>
                        <w:t xml:space="preserve">  to</w:t>
                      </w:r>
                      <w:proofErr w:type="gramEnd"/>
                      <w:r>
                        <w:rPr>
                          <w:rFonts w:ascii="Calibri" w:hAnsi="Calibri" w:cs="Calibri"/>
                          <w:b/>
                          <w:bCs/>
                          <w:color w:val="7030A0"/>
                        </w:rPr>
                        <w:t xml:space="preserve"> paste the commands under the correct  heading </w:t>
                      </w:r>
                    </w:p>
                    <w:p w14:paraId="5CEF3FE9" w14:textId="77777777" w:rsidR="00000000" w:rsidRDefault="00000000" w:rsidP="00675A5D">
                      <w:pPr>
                        <w:spacing w:line="252" w:lineRule="auto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 </w:t>
                      </w:r>
                    </w:p>
                    <w:p w14:paraId="6173C108" w14:textId="77777777" w:rsidR="00000000" w:rsidRDefault="00000000" w:rsidP="00675A5D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proofErr w:type="gramStart"/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A  Local</w:t>
                      </w:r>
                      <w:proofErr w:type="gramEnd"/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 xml:space="preserve"> SPAN Sw2</w:t>
                      </w:r>
                    </w:p>
                    <w:p w14:paraId="30C1459F" w14:textId="77777777" w:rsidR="00000000" w:rsidRDefault="00000000" w:rsidP="00675A5D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 xml:space="preserve">monitor session 1 source interface </w:t>
                      </w:r>
                      <w:proofErr w:type="spellStart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>FastEthernet</w:t>
                      </w:r>
                      <w:proofErr w:type="spellEnd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 xml:space="preserve"> 0/10</w:t>
                      </w:r>
                    </w:p>
                    <w:p w14:paraId="0198A5F4" w14:textId="77777777" w:rsidR="00000000" w:rsidRDefault="00000000" w:rsidP="00675A5D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 xml:space="preserve">monitor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 xml:space="preserve">session 1 destination interface </w:t>
                      </w:r>
                      <w:proofErr w:type="spellStart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>FastEthernet</w:t>
                      </w:r>
                      <w:proofErr w:type="spellEnd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 xml:space="preserve"> 0/2</w:t>
                      </w:r>
                    </w:p>
                    <w:p w14:paraId="5823362A" w14:textId="77777777" w:rsidR="00000000" w:rsidRDefault="00000000" w:rsidP="00675A5D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proofErr w:type="gramStart"/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!small</w:t>
                      </w:r>
                      <w:proofErr w:type="gramEnd"/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 xml:space="preserve"> screenshot of sniffer settings</w:t>
                      </w:r>
                    </w:p>
                    <w:p w14:paraId="59E1CFC2" w14:textId="77777777" w:rsidR="00000000" w:rsidRDefault="00000000" w:rsidP="00675A5D">
                      <w:pPr>
                        <w:spacing w:line="252" w:lineRule="auto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 </w:t>
                      </w:r>
                    </w:p>
                    <w:p w14:paraId="46EC3D5D" w14:textId="77777777" w:rsidR="00000000" w:rsidRDefault="00000000" w:rsidP="00675A5D">
                      <w:pPr>
                        <w:spacing w:line="252" w:lineRule="auto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 </w:t>
                      </w:r>
                    </w:p>
                    <w:p w14:paraId="2F8CBD76" w14:textId="4BE940FC" w:rsidR="00DA24FD" w:rsidRPr="00DA24FD" w:rsidRDefault="00000000" w:rsidP="00675A5D">
                      <w:pPr>
                        <w:spacing w:line="252" w:lineRule="auto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 </w:t>
                      </w:r>
                      <w:r w:rsidR="00DA24FD">
                        <w:rPr>
                          <w:noProof/>
                        </w:rPr>
                        <w:drawing>
                          <wp:inline distT="0" distB="0" distL="0" distR="0" wp14:anchorId="71C3C930" wp14:editId="69513D29">
                            <wp:extent cx="5152711" cy="2743200"/>
                            <wp:effectExtent l="0" t="0" r="0" b="0"/>
                            <wp:docPr id="1527597643" name="Picture 1" descr="A screenshot of a computer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27597643" name="Picture 1" descr="A screenshot of a computer&#10;&#10;Description automatically generated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155846" cy="274486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78DC1A3" w14:textId="5003742D" w:rsidR="00000000" w:rsidRDefault="00000000" w:rsidP="00675A5D">
                      <w:pPr>
                        <w:spacing w:line="252" w:lineRule="auto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 xml:space="preserve">D     </w:t>
                      </w: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 xml:space="preserve">RSPAN </w:t>
                      </w:r>
                      <w:r>
                        <w:rPr>
                          <w:rFonts w:ascii="Calibri" w:hAnsi="Calibri" w:cs="Calibri"/>
                        </w:rPr>
                        <w:t xml:space="preserve">  </w:t>
                      </w:r>
                    </w:p>
                    <w:p w14:paraId="144A918A" w14:textId="77777777" w:rsidR="00000000" w:rsidRDefault="00000000" w:rsidP="00675A5D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</w:pPr>
                      <w:proofErr w:type="gramStart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>!Sw</w:t>
                      </w:r>
                      <w:proofErr w:type="gramEnd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>1, Sw2</w:t>
                      </w:r>
                    </w:p>
                    <w:p w14:paraId="0BBE1069" w14:textId="77777777" w:rsidR="00000000" w:rsidRDefault="00000000" w:rsidP="00675A5D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</w:pPr>
                      <w:proofErr w:type="spellStart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>vlan</w:t>
                      </w:r>
                      <w:proofErr w:type="spellEnd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 xml:space="preserve"> 350</w:t>
                      </w:r>
                    </w:p>
                    <w:p w14:paraId="1588453E" w14:textId="77777777" w:rsidR="00000000" w:rsidRDefault="00000000" w:rsidP="00675A5D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 xml:space="preserve">  </w:t>
                      </w:r>
                      <w:proofErr w:type="gramStart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>remote-span</w:t>
                      </w:r>
                      <w:proofErr w:type="gramEnd"/>
                    </w:p>
                    <w:p w14:paraId="27D51EBC" w14:textId="77777777" w:rsidR="00000000" w:rsidRDefault="00000000" w:rsidP="00675A5D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</w:pPr>
                      <w:proofErr w:type="gramStart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>!Sw</w:t>
                      </w:r>
                      <w:proofErr w:type="gramEnd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>1</w:t>
                      </w:r>
                    </w:p>
                    <w:p w14:paraId="3608E984" w14:textId="77777777" w:rsidR="00000000" w:rsidRDefault="00000000" w:rsidP="00675A5D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 xml:space="preserve">monitor session 2 source interface </w:t>
                      </w:r>
                      <w:proofErr w:type="spellStart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>FastEthernet</w:t>
                      </w:r>
                      <w:proofErr w:type="spellEnd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 xml:space="preserve"> 0/18</w:t>
                      </w:r>
                    </w:p>
                    <w:p w14:paraId="0EF330EB" w14:textId="77777777" w:rsidR="00000000" w:rsidRDefault="00000000" w:rsidP="00675A5D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 xml:space="preserve">monitor session 2 destination remote </w:t>
                      </w:r>
                      <w:proofErr w:type="spellStart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>vlan</w:t>
                      </w:r>
                      <w:proofErr w:type="spellEnd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 xml:space="preserve"> 350</w:t>
                      </w:r>
                    </w:p>
                    <w:p w14:paraId="22A8512F" w14:textId="77777777" w:rsidR="00000000" w:rsidRDefault="00000000" w:rsidP="00675A5D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>!!</w:t>
                      </w:r>
                    </w:p>
                    <w:p w14:paraId="2E3F3930" w14:textId="77777777" w:rsidR="00000000" w:rsidRDefault="00000000" w:rsidP="00675A5D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</w:pPr>
                      <w:proofErr w:type="gramStart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>!Sw</w:t>
                      </w:r>
                      <w:proofErr w:type="gramEnd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>2</w:t>
                      </w:r>
                    </w:p>
                    <w:p w14:paraId="4A81BA5B" w14:textId="77777777" w:rsidR="00000000" w:rsidRDefault="00000000" w:rsidP="00675A5D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 xml:space="preserve">monitor session 2 source remote </w:t>
                      </w:r>
                      <w:proofErr w:type="spellStart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>vlan</w:t>
                      </w:r>
                      <w:proofErr w:type="spellEnd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 xml:space="preserve"> 350</w:t>
                      </w:r>
                    </w:p>
                    <w:p w14:paraId="6DD71FAE" w14:textId="77777777" w:rsidR="00000000" w:rsidRDefault="00000000" w:rsidP="00675A5D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 xml:space="preserve">monitor session 2 destination interface </w:t>
                      </w:r>
                      <w:proofErr w:type="spellStart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>FastEthernet</w:t>
                      </w:r>
                      <w:proofErr w:type="spellEnd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 xml:space="preserve"> 0/2</w:t>
                      </w:r>
                    </w:p>
                    <w:p w14:paraId="70E74241" w14:textId="77777777" w:rsidR="00000000" w:rsidRDefault="00000000" w:rsidP="00675A5D">
                      <w:pPr>
                        <w:spacing w:line="252" w:lineRule="auto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 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E75F57" w:rsidRPr="00CF19C9">
        <w:rPr>
          <w:b/>
          <w:bCs/>
          <w:sz w:val="22"/>
          <w:szCs w:val="24"/>
        </w:rPr>
        <w:t xml:space="preserve">Configure </w:t>
      </w:r>
      <w:r w:rsidR="00E75F57">
        <w:rPr>
          <w:b/>
          <w:bCs/>
          <w:sz w:val="22"/>
          <w:szCs w:val="24"/>
        </w:rPr>
        <w:t xml:space="preserve">local </w:t>
      </w:r>
      <w:r w:rsidR="00E75F57" w:rsidRPr="00CF19C9">
        <w:rPr>
          <w:b/>
          <w:bCs/>
          <w:sz w:val="22"/>
          <w:szCs w:val="24"/>
        </w:rPr>
        <w:t xml:space="preserve">SPAN on Sw2 to monitor only </w:t>
      </w:r>
      <w:r w:rsidR="00107E9A">
        <w:rPr>
          <w:b/>
          <w:bCs/>
          <w:sz w:val="22"/>
          <w:szCs w:val="24"/>
        </w:rPr>
        <w:t xml:space="preserve">ping and </w:t>
      </w:r>
      <w:r w:rsidR="006330D7">
        <w:rPr>
          <w:b/>
          <w:bCs/>
          <w:sz w:val="22"/>
          <w:szCs w:val="24"/>
        </w:rPr>
        <w:t xml:space="preserve">secure </w:t>
      </w:r>
      <w:r w:rsidR="00107E9A">
        <w:rPr>
          <w:b/>
          <w:bCs/>
          <w:sz w:val="22"/>
          <w:szCs w:val="24"/>
        </w:rPr>
        <w:t xml:space="preserve">web (normal and secure </w:t>
      </w:r>
      <w:r w:rsidR="00E75F57" w:rsidRPr="00CF19C9">
        <w:rPr>
          <w:b/>
          <w:bCs/>
          <w:sz w:val="22"/>
          <w:szCs w:val="24"/>
        </w:rPr>
        <w:t xml:space="preserve">browsing) frames coming in or going out of the port connected to the </w:t>
      </w:r>
      <w:proofErr w:type="spellStart"/>
      <w:r w:rsidR="00C55221">
        <w:rPr>
          <w:b/>
          <w:bCs/>
          <w:sz w:val="22"/>
          <w:szCs w:val="24"/>
        </w:rPr>
        <w:t>Main</w:t>
      </w:r>
      <w:r w:rsidR="00E75F57" w:rsidRPr="00CF19C9">
        <w:rPr>
          <w:b/>
          <w:bCs/>
          <w:sz w:val="22"/>
          <w:szCs w:val="24"/>
        </w:rPr>
        <w:t>_Server</w:t>
      </w:r>
      <w:proofErr w:type="spellEnd"/>
      <w:r w:rsidR="0039700E">
        <w:rPr>
          <w:b/>
          <w:bCs/>
          <w:sz w:val="22"/>
          <w:szCs w:val="24"/>
        </w:rPr>
        <w:t xml:space="preserve"> on port 10.</w:t>
      </w:r>
      <w:r w:rsidR="00E75F57" w:rsidRPr="00CA08BA">
        <w:rPr>
          <w:b/>
          <w:bCs/>
          <w:szCs w:val="24"/>
        </w:rPr>
        <w:br/>
      </w:r>
    </w:p>
    <w:p w14:paraId="0C73B948" w14:textId="59CB2712" w:rsidR="00E75F57" w:rsidRDefault="0039700E" w:rsidP="1AF605FB">
      <w:pPr>
        <w:numPr>
          <w:ilvl w:val="0"/>
          <w:numId w:val="12"/>
        </w:numPr>
        <w:autoSpaceDE w:val="0"/>
        <w:rPr>
          <w:b/>
          <w:bCs/>
        </w:rPr>
      </w:pPr>
      <w:r w:rsidRPr="1AF605FB">
        <w:rPr>
          <w:b/>
          <w:bCs/>
        </w:rPr>
        <w:lastRenderedPageBreak/>
        <w:t xml:space="preserve">Configure </w:t>
      </w:r>
      <w:r w:rsidR="00E75F57" w:rsidRPr="1AF605FB">
        <w:rPr>
          <w:b/>
          <w:bCs/>
        </w:rPr>
        <w:t xml:space="preserve">RSPAN commands on Sw1 and on Sw2 so that any frames </w:t>
      </w:r>
      <w:r w:rsidR="006330D7" w:rsidRPr="1AF605FB">
        <w:rPr>
          <w:b/>
          <w:bCs/>
        </w:rPr>
        <w:t>sent out</w:t>
      </w:r>
      <w:r w:rsidR="00E75F57" w:rsidRPr="1AF605FB">
        <w:rPr>
          <w:b/>
          <w:bCs/>
        </w:rPr>
        <w:t xml:space="preserve"> o</w:t>
      </w:r>
      <w:r w:rsidR="006330D7" w:rsidRPr="1AF605FB">
        <w:rPr>
          <w:b/>
          <w:bCs/>
        </w:rPr>
        <w:t>f</w:t>
      </w:r>
      <w:r w:rsidR="00E75F57" w:rsidRPr="1AF605FB">
        <w:rPr>
          <w:b/>
          <w:bCs/>
        </w:rPr>
        <w:t xml:space="preserve"> Sw1 port 18 will use </w:t>
      </w:r>
      <w:proofErr w:type="spellStart"/>
      <w:r w:rsidR="00E75F57" w:rsidRPr="1AF605FB">
        <w:rPr>
          <w:b/>
          <w:bCs/>
        </w:rPr>
        <w:t>vlan</w:t>
      </w:r>
      <w:proofErr w:type="spellEnd"/>
      <w:r w:rsidR="00E75F57" w:rsidRPr="1AF605FB">
        <w:rPr>
          <w:b/>
          <w:bCs/>
        </w:rPr>
        <w:t xml:space="preserve"> </w:t>
      </w:r>
      <w:r w:rsidR="006330D7" w:rsidRPr="1AF605FB">
        <w:rPr>
          <w:b/>
          <w:bCs/>
        </w:rPr>
        <w:t>35</w:t>
      </w:r>
      <w:r w:rsidR="00E75F57" w:rsidRPr="1AF605FB">
        <w:rPr>
          <w:b/>
          <w:bCs/>
        </w:rPr>
        <w:t>0 to be sent across the trunk link to be captured by the sniffer on Sw2 (port 2)</w:t>
      </w:r>
    </w:p>
    <w:p w14:paraId="4E97C8CF" w14:textId="6852F050" w:rsidR="002E6BB4" w:rsidRPr="00E364F1" w:rsidRDefault="002E6BB4" w:rsidP="00163C86">
      <w:pPr>
        <w:autoSpaceDE w:val="0"/>
        <w:ind w:left="720"/>
        <w:rPr>
          <w:b/>
          <w:bCs/>
          <w:szCs w:val="24"/>
        </w:rPr>
      </w:pPr>
    </w:p>
    <w:p w14:paraId="2FFF9C3F" w14:textId="77777777" w:rsidR="00E364F1" w:rsidRPr="00851DAD" w:rsidRDefault="00E364F1" w:rsidP="00107E9A">
      <w:pPr>
        <w:autoSpaceDE w:val="0"/>
        <w:rPr>
          <w:b/>
          <w:bCs/>
          <w:sz w:val="22"/>
          <w:szCs w:val="24"/>
        </w:rPr>
      </w:pPr>
    </w:p>
    <w:p w14:paraId="7C19D7B4" w14:textId="2F1981DF" w:rsidR="00E364F1" w:rsidRDefault="00E364F1" w:rsidP="00024091">
      <w:pPr>
        <w:rPr>
          <w:b/>
          <w:bCs/>
          <w:color w:val="336666"/>
          <w:sz w:val="36"/>
          <w:szCs w:val="28"/>
        </w:rPr>
      </w:pPr>
    </w:p>
    <w:p w14:paraId="067504C9" w14:textId="77777777" w:rsidR="00BB5EEC" w:rsidRDefault="00190CD2" w:rsidP="0039700E">
      <w:pPr>
        <w:rPr>
          <w:b/>
          <w:bCs/>
          <w:i/>
          <w:color w:val="336666"/>
          <w:sz w:val="28"/>
          <w:szCs w:val="28"/>
        </w:rPr>
      </w:pPr>
      <w:r>
        <w:rPr>
          <w:b/>
          <w:bCs/>
          <w:color w:val="336666"/>
          <w:sz w:val="36"/>
          <w:szCs w:val="28"/>
        </w:rPr>
        <w:t>Task 2</w:t>
      </w:r>
      <w:r w:rsidRPr="00002771">
        <w:rPr>
          <w:b/>
          <w:bCs/>
          <w:color w:val="336666"/>
          <w:sz w:val="36"/>
          <w:szCs w:val="28"/>
        </w:rPr>
        <w:t xml:space="preserve"> </w:t>
      </w:r>
      <w:r w:rsidR="00ED7A20">
        <w:rPr>
          <w:b/>
          <w:bCs/>
          <w:i/>
          <w:color w:val="336666"/>
          <w:sz w:val="28"/>
          <w:szCs w:val="28"/>
        </w:rPr>
        <w:t>Troubleshoot IVR on a router</w:t>
      </w:r>
      <w:r w:rsidRPr="00002771">
        <w:rPr>
          <w:b/>
          <w:bCs/>
          <w:i/>
          <w:color w:val="336666"/>
          <w:sz w:val="28"/>
          <w:szCs w:val="28"/>
        </w:rPr>
        <w:t xml:space="preserve">, </w:t>
      </w:r>
      <w:proofErr w:type="gramStart"/>
      <w:r w:rsidRPr="00002771">
        <w:rPr>
          <w:b/>
          <w:bCs/>
          <w:i/>
          <w:color w:val="336666"/>
          <w:sz w:val="28"/>
          <w:szCs w:val="28"/>
        </w:rPr>
        <w:t xml:space="preserve">IVR </w:t>
      </w:r>
      <w:r w:rsidR="00ED7A20">
        <w:rPr>
          <w:b/>
          <w:bCs/>
          <w:i/>
          <w:color w:val="336666"/>
          <w:sz w:val="28"/>
          <w:szCs w:val="28"/>
        </w:rPr>
        <w:t xml:space="preserve"> on</w:t>
      </w:r>
      <w:proofErr w:type="gramEnd"/>
      <w:r w:rsidR="00ED7A20">
        <w:rPr>
          <w:b/>
          <w:bCs/>
          <w:i/>
          <w:color w:val="336666"/>
          <w:sz w:val="28"/>
          <w:szCs w:val="28"/>
        </w:rPr>
        <w:t xml:space="preserve"> an MLS</w:t>
      </w:r>
      <w:r w:rsidR="00BB5EEC">
        <w:rPr>
          <w:b/>
          <w:bCs/>
          <w:i/>
          <w:color w:val="336666"/>
          <w:sz w:val="28"/>
          <w:szCs w:val="28"/>
        </w:rPr>
        <w:t>, EIGRP</w:t>
      </w:r>
    </w:p>
    <w:p w14:paraId="5245582D" w14:textId="77777777" w:rsidR="00190CD2" w:rsidRDefault="00190CD2" w:rsidP="0039700E">
      <w:pPr>
        <w:rPr>
          <w:b/>
          <w:bCs/>
          <w:i/>
          <w:color w:val="336666"/>
          <w:sz w:val="28"/>
          <w:szCs w:val="28"/>
        </w:rPr>
      </w:pPr>
      <w:r w:rsidRPr="00002771">
        <w:rPr>
          <w:b/>
          <w:bCs/>
          <w:i/>
          <w:color w:val="336666"/>
          <w:sz w:val="28"/>
          <w:szCs w:val="28"/>
        </w:rPr>
        <w:t xml:space="preserve"> </w:t>
      </w:r>
      <w:r w:rsidR="005F75ED">
        <w:rPr>
          <w:b/>
          <w:bCs/>
          <w:i/>
          <w:color w:val="336666"/>
          <w:sz w:val="28"/>
          <w:szCs w:val="28"/>
        </w:rPr>
        <w:t xml:space="preserve">  </w:t>
      </w:r>
      <w:r w:rsidR="005F75ED">
        <w:rPr>
          <w:b/>
          <w:szCs w:val="28"/>
        </w:rPr>
        <w:t>on the main topology</w:t>
      </w:r>
    </w:p>
    <w:p w14:paraId="4954A94A" w14:textId="77777777" w:rsidR="00A05EAD" w:rsidRPr="005E5A24" w:rsidRDefault="00A05EAD" w:rsidP="00A05EAD">
      <w:pPr>
        <w:autoSpaceDE w:val="0"/>
      </w:pPr>
      <w:r w:rsidRPr="0048066F">
        <w:rPr>
          <w:b/>
          <w:color w:val="FF0000"/>
        </w:rPr>
        <w:t>Write the commands</w:t>
      </w:r>
      <w:r>
        <w:rPr>
          <w:b/>
          <w:color w:val="FF0000"/>
        </w:rPr>
        <w:t>. It is optional to test on your PT file</w:t>
      </w:r>
    </w:p>
    <w:p w14:paraId="4FEF47C9" w14:textId="77777777" w:rsidR="00DD6D04" w:rsidRDefault="00190CD2" w:rsidP="00DD6D04">
      <w:pPr>
        <w:numPr>
          <w:ilvl w:val="0"/>
          <w:numId w:val="11"/>
        </w:numPr>
        <w:autoSpaceDE w:val="0"/>
        <w:rPr>
          <w:b/>
          <w:bCs/>
          <w:sz w:val="22"/>
          <w:szCs w:val="24"/>
        </w:rPr>
      </w:pPr>
      <w:r w:rsidRPr="00CA4DED">
        <w:rPr>
          <w:b/>
          <w:bCs/>
          <w:sz w:val="22"/>
          <w:szCs w:val="24"/>
        </w:rPr>
        <w:t xml:space="preserve">Vargas router </w:t>
      </w:r>
      <w:r w:rsidR="00521C49">
        <w:rPr>
          <w:b/>
          <w:bCs/>
          <w:sz w:val="22"/>
          <w:szCs w:val="24"/>
        </w:rPr>
        <w:t xml:space="preserve">has been </w:t>
      </w:r>
      <w:r w:rsidR="00DD6D04">
        <w:rPr>
          <w:b/>
          <w:bCs/>
          <w:sz w:val="22"/>
          <w:szCs w:val="24"/>
        </w:rPr>
        <w:t xml:space="preserve">correctly </w:t>
      </w:r>
      <w:r w:rsidR="00521C49">
        <w:rPr>
          <w:b/>
          <w:bCs/>
          <w:sz w:val="22"/>
          <w:szCs w:val="24"/>
        </w:rPr>
        <w:t xml:space="preserve">configured </w:t>
      </w:r>
      <w:r w:rsidRPr="00CA4DED">
        <w:rPr>
          <w:b/>
          <w:bCs/>
          <w:sz w:val="22"/>
          <w:szCs w:val="24"/>
        </w:rPr>
        <w:t xml:space="preserve">with </w:t>
      </w:r>
      <w:proofErr w:type="spellStart"/>
      <w:proofErr w:type="gramStart"/>
      <w:r w:rsidRPr="00CA4DED">
        <w:rPr>
          <w:b/>
          <w:bCs/>
          <w:sz w:val="22"/>
          <w:szCs w:val="24"/>
        </w:rPr>
        <w:t>subin</w:t>
      </w:r>
      <w:r w:rsidR="0070587A">
        <w:rPr>
          <w:b/>
          <w:bCs/>
          <w:sz w:val="22"/>
          <w:szCs w:val="24"/>
        </w:rPr>
        <w:t>terfaces</w:t>
      </w:r>
      <w:proofErr w:type="spellEnd"/>
      <w:r w:rsidR="0070587A">
        <w:rPr>
          <w:b/>
          <w:bCs/>
          <w:sz w:val="22"/>
          <w:szCs w:val="24"/>
        </w:rPr>
        <w:t xml:space="preserve">  for</w:t>
      </w:r>
      <w:proofErr w:type="gramEnd"/>
      <w:r w:rsidR="0070587A">
        <w:rPr>
          <w:b/>
          <w:bCs/>
          <w:sz w:val="22"/>
          <w:szCs w:val="24"/>
        </w:rPr>
        <w:t xml:space="preserve"> VLANs 10 </w:t>
      </w:r>
      <w:r w:rsidR="00DD6D04">
        <w:rPr>
          <w:b/>
          <w:bCs/>
          <w:sz w:val="22"/>
          <w:szCs w:val="24"/>
        </w:rPr>
        <w:t>and 20</w:t>
      </w:r>
      <w:r w:rsidR="00521C49" w:rsidRPr="00DD6D04">
        <w:rPr>
          <w:b/>
          <w:bCs/>
          <w:sz w:val="22"/>
          <w:szCs w:val="24"/>
        </w:rPr>
        <w:t xml:space="preserve">. </w:t>
      </w:r>
      <w:r w:rsidR="00DD6D04">
        <w:rPr>
          <w:b/>
          <w:bCs/>
          <w:sz w:val="22"/>
          <w:szCs w:val="24"/>
        </w:rPr>
        <w:t xml:space="preserve"> </w:t>
      </w:r>
      <w:r w:rsidR="00521C49" w:rsidRPr="00DD6D04">
        <w:rPr>
          <w:b/>
          <w:bCs/>
          <w:sz w:val="22"/>
          <w:szCs w:val="24"/>
        </w:rPr>
        <w:t xml:space="preserve">However PC6 (VLAN 10) cannot ping PC8 (VLAN 20) </w:t>
      </w:r>
    </w:p>
    <w:p w14:paraId="29A1C3EF" w14:textId="77777777" w:rsidR="00190CD2" w:rsidRPr="00DD6D04" w:rsidRDefault="00521C49" w:rsidP="00DD6D04">
      <w:pPr>
        <w:autoSpaceDE w:val="0"/>
        <w:ind w:left="720"/>
        <w:rPr>
          <w:b/>
          <w:bCs/>
          <w:sz w:val="22"/>
          <w:szCs w:val="24"/>
        </w:rPr>
      </w:pPr>
      <w:r w:rsidRPr="00DD6D04">
        <w:rPr>
          <w:b/>
          <w:bCs/>
          <w:color w:val="FF0000"/>
          <w:sz w:val="22"/>
          <w:szCs w:val="24"/>
        </w:rPr>
        <w:t>Troubleshoot</w:t>
      </w:r>
      <w:r w:rsidRPr="00DD6D04">
        <w:rPr>
          <w:b/>
          <w:bCs/>
          <w:sz w:val="22"/>
          <w:szCs w:val="24"/>
        </w:rPr>
        <w:t xml:space="preserve"> and fix any problems</w:t>
      </w:r>
      <w:r w:rsidR="0039700E">
        <w:rPr>
          <w:b/>
          <w:bCs/>
          <w:sz w:val="22"/>
          <w:szCs w:val="24"/>
        </w:rPr>
        <w:t xml:space="preserve"> =&gt; write or show what you did to fix the problem</w:t>
      </w:r>
      <w:r w:rsidR="00190CD2" w:rsidRPr="00DD6D04">
        <w:rPr>
          <w:b/>
          <w:bCs/>
          <w:sz w:val="22"/>
          <w:szCs w:val="24"/>
        </w:rPr>
        <w:br/>
      </w:r>
    </w:p>
    <w:p w14:paraId="3DE68077" w14:textId="77777777" w:rsidR="00190CD2" w:rsidRPr="007D7228" w:rsidRDefault="00190CD2" w:rsidP="007D7228">
      <w:pPr>
        <w:numPr>
          <w:ilvl w:val="0"/>
          <w:numId w:val="11"/>
        </w:numPr>
        <w:autoSpaceDE w:val="0"/>
        <w:rPr>
          <w:b/>
          <w:bCs/>
          <w:sz w:val="22"/>
          <w:szCs w:val="24"/>
        </w:rPr>
      </w:pPr>
      <w:r w:rsidRPr="00CA4DED">
        <w:rPr>
          <w:b/>
          <w:bCs/>
          <w:sz w:val="22"/>
          <w:szCs w:val="24"/>
        </w:rPr>
        <w:t>Configure the M</w:t>
      </w:r>
      <w:r w:rsidR="00AF1B1E">
        <w:rPr>
          <w:b/>
          <w:bCs/>
          <w:sz w:val="22"/>
          <w:szCs w:val="24"/>
        </w:rPr>
        <w:t xml:space="preserve">LS, called DLS1, </w:t>
      </w:r>
      <w:r w:rsidR="007D7228">
        <w:rPr>
          <w:b/>
          <w:bCs/>
          <w:sz w:val="22"/>
          <w:szCs w:val="24"/>
        </w:rPr>
        <w:t xml:space="preserve">so that it </w:t>
      </w:r>
      <w:r w:rsidR="00127894">
        <w:rPr>
          <w:b/>
          <w:bCs/>
          <w:sz w:val="22"/>
          <w:szCs w:val="24"/>
        </w:rPr>
        <w:t xml:space="preserve">has a VLAN 20 address that </w:t>
      </w:r>
      <w:r w:rsidR="007D7228">
        <w:rPr>
          <w:b/>
          <w:bCs/>
          <w:sz w:val="22"/>
          <w:szCs w:val="24"/>
        </w:rPr>
        <w:t>use</w:t>
      </w:r>
      <w:r w:rsidR="00127894">
        <w:rPr>
          <w:b/>
          <w:bCs/>
          <w:sz w:val="22"/>
          <w:szCs w:val="24"/>
        </w:rPr>
        <w:t>s</w:t>
      </w:r>
      <w:r w:rsidR="007D7228">
        <w:rPr>
          <w:b/>
          <w:bCs/>
          <w:sz w:val="22"/>
          <w:szCs w:val="24"/>
        </w:rPr>
        <w:t xml:space="preserve"> the </w:t>
      </w:r>
      <w:r w:rsidRPr="007D7228">
        <w:rPr>
          <w:b/>
          <w:bCs/>
          <w:sz w:val="22"/>
          <w:szCs w:val="24"/>
        </w:rPr>
        <w:t>2</w:t>
      </w:r>
      <w:r w:rsidRPr="007D7228">
        <w:rPr>
          <w:b/>
          <w:bCs/>
          <w:sz w:val="22"/>
          <w:szCs w:val="24"/>
          <w:vertAlign w:val="superscript"/>
        </w:rPr>
        <w:t>nd</w:t>
      </w:r>
      <w:r w:rsidRPr="007D7228">
        <w:rPr>
          <w:b/>
          <w:bCs/>
          <w:sz w:val="22"/>
          <w:szCs w:val="24"/>
        </w:rPr>
        <w:t xml:space="preserve"> last address in the</w:t>
      </w:r>
      <w:r w:rsidR="00127894">
        <w:rPr>
          <w:b/>
          <w:bCs/>
          <w:sz w:val="22"/>
          <w:szCs w:val="24"/>
        </w:rPr>
        <w:t xml:space="preserve"> VLAN 20</w:t>
      </w:r>
      <w:r w:rsidRPr="007D7228">
        <w:rPr>
          <w:b/>
          <w:bCs/>
          <w:sz w:val="22"/>
          <w:szCs w:val="24"/>
        </w:rPr>
        <w:t xml:space="preserve"> subn</w:t>
      </w:r>
      <w:r w:rsidR="00FE08BA" w:rsidRPr="007D7228">
        <w:rPr>
          <w:b/>
          <w:bCs/>
          <w:sz w:val="22"/>
          <w:szCs w:val="24"/>
        </w:rPr>
        <w:t>et</w:t>
      </w:r>
      <w:r w:rsidR="00127894">
        <w:rPr>
          <w:b/>
          <w:bCs/>
          <w:sz w:val="22"/>
          <w:szCs w:val="24"/>
        </w:rPr>
        <w:t>. Make sure that this interface is up.</w:t>
      </w:r>
    </w:p>
    <w:p w14:paraId="4EDB2A80" w14:textId="77777777" w:rsidR="00961042" w:rsidRDefault="00961042" w:rsidP="00FE08BA">
      <w:pPr>
        <w:autoSpaceDE w:val="0"/>
        <w:ind w:left="720"/>
        <w:rPr>
          <w:b/>
          <w:bCs/>
          <w:sz w:val="22"/>
          <w:szCs w:val="24"/>
        </w:rPr>
      </w:pPr>
    </w:p>
    <w:p w14:paraId="48FA3F19" w14:textId="77777777" w:rsidR="00407EDE" w:rsidRPr="00407EDE" w:rsidRDefault="00407EDE" w:rsidP="00407EDE">
      <w:pPr>
        <w:numPr>
          <w:ilvl w:val="0"/>
          <w:numId w:val="11"/>
        </w:numPr>
        <w:autoSpaceDE w:val="0"/>
        <w:rPr>
          <w:b/>
          <w:bCs/>
          <w:sz w:val="22"/>
          <w:szCs w:val="24"/>
        </w:rPr>
      </w:pPr>
      <w:bookmarkStart w:id="1" w:name="_Hlk111021945"/>
      <w:r>
        <w:rPr>
          <w:b/>
          <w:bCs/>
          <w:sz w:val="22"/>
          <w:szCs w:val="24"/>
        </w:rPr>
        <w:t>Configure EIGRP on DLS1 so that all active interfaces are enabled for EIGRP.</w:t>
      </w:r>
      <w:r>
        <w:rPr>
          <w:b/>
          <w:bCs/>
          <w:sz w:val="22"/>
          <w:szCs w:val="24"/>
        </w:rPr>
        <w:br/>
        <w:t xml:space="preserve">Use a single </w:t>
      </w:r>
      <w:proofErr w:type="spellStart"/>
      <w:r>
        <w:rPr>
          <w:b/>
          <w:bCs/>
          <w:sz w:val="22"/>
          <w:szCs w:val="24"/>
        </w:rPr>
        <w:t>eigrp</w:t>
      </w:r>
      <w:proofErr w:type="spellEnd"/>
      <w:r>
        <w:rPr>
          <w:b/>
          <w:bCs/>
          <w:sz w:val="22"/>
          <w:szCs w:val="24"/>
        </w:rPr>
        <w:t xml:space="preserve"> network statement to achieve this.</w:t>
      </w:r>
    </w:p>
    <w:p w14:paraId="435390AD" w14:textId="77777777" w:rsidR="00407EDE" w:rsidRDefault="00407EDE" w:rsidP="00407EDE">
      <w:pPr>
        <w:pStyle w:val="ListParagraph"/>
        <w:rPr>
          <w:b/>
          <w:bCs/>
          <w:sz w:val="22"/>
          <w:szCs w:val="24"/>
        </w:rPr>
      </w:pPr>
    </w:p>
    <w:p w14:paraId="77E21A94" w14:textId="77777777" w:rsidR="00961042" w:rsidRPr="006F2FB4" w:rsidRDefault="00127894" w:rsidP="00961042">
      <w:pPr>
        <w:numPr>
          <w:ilvl w:val="0"/>
          <w:numId w:val="11"/>
        </w:numPr>
        <w:autoSpaceDE w:val="0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 xml:space="preserve">Modify the </w:t>
      </w:r>
      <w:proofErr w:type="spellStart"/>
      <w:r>
        <w:rPr>
          <w:b/>
          <w:bCs/>
          <w:sz w:val="22"/>
          <w:szCs w:val="24"/>
        </w:rPr>
        <w:t>eigrp</w:t>
      </w:r>
      <w:proofErr w:type="spellEnd"/>
      <w:r>
        <w:rPr>
          <w:b/>
          <w:bCs/>
          <w:sz w:val="22"/>
          <w:szCs w:val="24"/>
        </w:rPr>
        <w:t xml:space="preserve"> configuration on</w:t>
      </w:r>
      <w:r w:rsidR="00961042">
        <w:rPr>
          <w:b/>
          <w:bCs/>
          <w:sz w:val="22"/>
          <w:szCs w:val="24"/>
        </w:rPr>
        <w:t xml:space="preserve"> </w:t>
      </w:r>
      <w:r w:rsidR="00D52010">
        <w:rPr>
          <w:b/>
          <w:bCs/>
          <w:sz w:val="22"/>
          <w:szCs w:val="24"/>
        </w:rPr>
        <w:t>the Merida router</w:t>
      </w:r>
      <w:r w:rsidR="00961042">
        <w:rPr>
          <w:b/>
          <w:bCs/>
          <w:sz w:val="22"/>
          <w:szCs w:val="24"/>
        </w:rPr>
        <w:t xml:space="preserve"> so that it is an </w:t>
      </w:r>
      <w:proofErr w:type="spellStart"/>
      <w:r w:rsidR="00961042">
        <w:rPr>
          <w:b/>
          <w:bCs/>
          <w:sz w:val="22"/>
          <w:szCs w:val="24"/>
        </w:rPr>
        <w:t>eigrp</w:t>
      </w:r>
      <w:proofErr w:type="spellEnd"/>
      <w:r w:rsidR="00961042">
        <w:rPr>
          <w:b/>
          <w:bCs/>
          <w:sz w:val="22"/>
          <w:szCs w:val="24"/>
        </w:rPr>
        <w:t xml:space="preserve"> neighbor of the </w:t>
      </w:r>
      <w:r w:rsidR="00D52010">
        <w:rPr>
          <w:b/>
          <w:bCs/>
          <w:sz w:val="22"/>
          <w:szCs w:val="24"/>
        </w:rPr>
        <w:t>DLS multilayer switch</w:t>
      </w:r>
      <w:r w:rsidR="00961042">
        <w:rPr>
          <w:b/>
          <w:bCs/>
          <w:sz w:val="22"/>
          <w:szCs w:val="24"/>
        </w:rPr>
        <w:t xml:space="preserve">.  </w:t>
      </w:r>
      <w:r w:rsidR="00D52010">
        <w:rPr>
          <w:b/>
          <w:bCs/>
          <w:sz w:val="22"/>
          <w:szCs w:val="24"/>
        </w:rPr>
        <w:t xml:space="preserve">Only enable </w:t>
      </w:r>
      <w:r w:rsidR="00A76016">
        <w:rPr>
          <w:b/>
          <w:bCs/>
          <w:sz w:val="22"/>
          <w:szCs w:val="24"/>
        </w:rPr>
        <w:t>EIGRP</w:t>
      </w:r>
      <w:r w:rsidR="00D52010">
        <w:rPr>
          <w:b/>
          <w:bCs/>
          <w:sz w:val="22"/>
          <w:szCs w:val="24"/>
        </w:rPr>
        <w:t xml:space="preserve"> on the Merida link to DLS</w:t>
      </w:r>
      <w:bookmarkEnd w:id="1"/>
      <w:r w:rsidR="00A76016">
        <w:rPr>
          <w:b/>
          <w:bCs/>
          <w:sz w:val="22"/>
          <w:szCs w:val="24"/>
        </w:rPr>
        <w:t xml:space="preserve"> not on the other Merida interfaces</w:t>
      </w:r>
      <w:r w:rsidR="00961042">
        <w:rPr>
          <w:b/>
          <w:bCs/>
          <w:sz w:val="22"/>
          <w:szCs w:val="24"/>
        </w:rPr>
        <w:br/>
      </w:r>
    </w:p>
    <w:p w14:paraId="3822A8E3" w14:textId="77777777" w:rsidR="0022640C" w:rsidRPr="00D90D7A" w:rsidRDefault="00997050" w:rsidP="00331C7D">
      <w:pPr>
        <w:rPr>
          <w:b/>
          <w:bCs/>
          <w:sz w:val="22"/>
          <w:szCs w:val="22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2DCAF902" wp14:editId="75EFAF2E">
                <wp:simplePos x="0" y="0"/>
                <wp:positionH relativeFrom="column">
                  <wp:posOffset>3175</wp:posOffset>
                </wp:positionH>
                <wp:positionV relativeFrom="paragraph">
                  <wp:posOffset>264160</wp:posOffset>
                </wp:positionV>
                <wp:extent cx="5130165" cy="8829040"/>
                <wp:effectExtent l="0" t="0" r="13335" b="10160"/>
                <wp:wrapSquare wrapText="bothSides"/>
                <wp:docPr id="3455766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5130165" cy="8829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txbx>
                        <w:txbxContent>
                          <w:p w14:paraId="71622353" w14:textId="77777777" w:rsidR="00000000" w:rsidRDefault="00000000" w:rsidP="00E64132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7030A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7030A0"/>
                                <w:sz w:val="32"/>
                                <w:szCs w:val="32"/>
                              </w:rPr>
                              <w:t xml:space="preserve">Task 2 </w:t>
                            </w:r>
                          </w:p>
                          <w:p w14:paraId="5CF228DA" w14:textId="77777777" w:rsidR="00000000" w:rsidRDefault="00000000" w:rsidP="00E64132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>A   Troubleshoot IVR between PC6 and PC8</w:t>
                            </w:r>
                          </w:p>
                          <w:p w14:paraId="51161D38" w14:textId="77777777" w:rsidR="00000000" w:rsidRDefault="00000000" w:rsidP="00E64132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color w:val="FF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FF0000"/>
                              </w:rPr>
                              <w:t xml:space="preserve">interface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color w:val="FF0000"/>
                              </w:rPr>
                              <w:t>fastethernet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color w:val="FF0000"/>
                              </w:rPr>
                              <w:t xml:space="preserve"> 0/0.10</w:t>
                            </w:r>
                          </w:p>
                          <w:p w14:paraId="586BC801" w14:textId="77777777" w:rsidR="00000000" w:rsidRDefault="00000000" w:rsidP="00E64132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color w:val="FF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FF0000"/>
                              </w:rPr>
                              <w:t>encapsulation dot1Q 10</w:t>
                            </w:r>
                          </w:p>
                          <w:p w14:paraId="39E4C653" w14:textId="77777777" w:rsidR="00000000" w:rsidRDefault="00000000" w:rsidP="00E64132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color w:val="FF0000"/>
                              </w:rPr>
                            </w:pPr>
                            <w:proofErr w:type="spellStart"/>
                            <w:r>
                              <w:rPr>
                                <w:rFonts w:ascii="Calibri" w:hAnsi="Calibri" w:cs="Calibri"/>
                                <w:color w:val="FF0000"/>
                              </w:rPr>
                              <w:t>ip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color w:val="FF0000"/>
                              </w:rPr>
                              <w:t xml:space="preserve"> address 172.1.10.1 255.255.255.0</w:t>
                            </w:r>
                          </w:p>
                          <w:p w14:paraId="18993094" w14:textId="77777777" w:rsidR="00000000" w:rsidRDefault="00000000" w:rsidP="00E64132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color w:val="FF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FF0000"/>
                              </w:rPr>
                              <w:t>no shutdown</w:t>
                            </w:r>
                          </w:p>
                          <w:p w14:paraId="47E949C0" w14:textId="77777777" w:rsidR="00000000" w:rsidRDefault="00000000" w:rsidP="00E64132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color w:val="FF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FF0000"/>
                              </w:rPr>
                              <w:t xml:space="preserve">interface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color w:val="FF0000"/>
                              </w:rPr>
                              <w:t>fastethernet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color w:val="FF0000"/>
                              </w:rPr>
                              <w:t xml:space="preserve"> 0/0.20</w:t>
                            </w:r>
                          </w:p>
                          <w:p w14:paraId="5BBF1620" w14:textId="77777777" w:rsidR="00000000" w:rsidRDefault="00000000" w:rsidP="00E64132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color w:val="FF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FF0000"/>
                              </w:rPr>
                              <w:t>encapsulation dot1Q 20</w:t>
                            </w:r>
                          </w:p>
                          <w:p w14:paraId="4CC0BF7D" w14:textId="77777777" w:rsidR="00000000" w:rsidRDefault="00000000" w:rsidP="00E64132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color w:val="FF0000"/>
                              </w:rPr>
                            </w:pPr>
                            <w:proofErr w:type="spellStart"/>
                            <w:r>
                              <w:rPr>
                                <w:rFonts w:ascii="Calibri" w:hAnsi="Calibri" w:cs="Calibri"/>
                                <w:color w:val="FF0000"/>
                              </w:rPr>
                              <w:t>ip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color w:val="FF0000"/>
                              </w:rPr>
                              <w:t xml:space="preserve"> address 172.1.20.1 255.255.255.0</w:t>
                            </w:r>
                          </w:p>
                          <w:p w14:paraId="197EED8A" w14:textId="77777777" w:rsidR="00000000" w:rsidRDefault="00000000" w:rsidP="00E64132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color w:val="FF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FF0000"/>
                              </w:rPr>
                              <w:t>no shutdown</w:t>
                            </w:r>
                          </w:p>
                          <w:p w14:paraId="356B736B" w14:textId="77777777" w:rsidR="00000000" w:rsidRDefault="00000000" w:rsidP="00E64132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color w:val="FF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FF0000"/>
                              </w:rPr>
                              <w:t xml:space="preserve">interface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color w:val="FF0000"/>
                              </w:rPr>
                              <w:t>fastethernet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color w:val="FF0000"/>
                              </w:rPr>
                              <w:t xml:space="preserve"> 0/0</w:t>
                            </w:r>
                          </w:p>
                          <w:p w14:paraId="763790C2" w14:textId="77777777" w:rsidR="00000000" w:rsidRDefault="00000000" w:rsidP="00E64132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color w:val="FF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FF0000"/>
                              </w:rPr>
                              <w:t>no shutdown</w:t>
                            </w:r>
                          </w:p>
                          <w:p w14:paraId="4CB947DB" w14:textId="77777777" w:rsidR="00000000" w:rsidRDefault="00000000" w:rsidP="00E64132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>B   MLS = DLS1</w:t>
                            </w:r>
                          </w:p>
                          <w:p w14:paraId="7B066D41" w14:textId="77777777" w:rsidR="00000000" w:rsidRDefault="00000000" w:rsidP="00E64132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color w:val="FF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FF0000"/>
                              </w:rPr>
                              <w:t xml:space="preserve">interface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color w:val="FF0000"/>
                              </w:rPr>
                              <w:t>vlan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color w:val="FF0000"/>
                              </w:rPr>
                              <w:t xml:space="preserve"> 20</w:t>
                            </w:r>
                          </w:p>
                          <w:p w14:paraId="409A4881" w14:textId="77777777" w:rsidR="00000000" w:rsidRDefault="00000000" w:rsidP="00E64132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color w:val="FF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color w:val="FF0000"/>
                              </w:rPr>
                              <w:t>ip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color w:val="FF0000"/>
                              </w:rPr>
                              <w:t xml:space="preserve"> address 172.1.20.254 255.255.255.0</w:t>
                            </w:r>
                          </w:p>
                          <w:p w14:paraId="79DC5A4C" w14:textId="77777777" w:rsidR="00000000" w:rsidRDefault="00000000" w:rsidP="00E64132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color w:val="FF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FF0000"/>
                              </w:rPr>
                              <w:t xml:space="preserve"> no shutdown</w:t>
                            </w:r>
                          </w:p>
                          <w:p w14:paraId="158102DC" w14:textId="77777777" w:rsidR="00000000" w:rsidRDefault="00000000" w:rsidP="00E64132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C   EIGRP on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>DLSw</w:t>
                            </w:r>
                            <w:proofErr w:type="spellEnd"/>
                          </w:p>
                          <w:p w14:paraId="11575F1B" w14:textId="77777777" w:rsidR="00000000" w:rsidRDefault="00000000" w:rsidP="00E64132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Router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>eigrp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1</w:t>
                            </w:r>
                          </w:p>
                          <w:p w14:paraId="5FE85697" w14:textId="77777777" w:rsidR="00000000" w:rsidRDefault="00000000" w:rsidP="00E64132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>No au</w:t>
                            </w:r>
                          </w:p>
                          <w:p w14:paraId="6F4EB924" w14:textId="77777777" w:rsidR="00000000" w:rsidRDefault="00000000" w:rsidP="00E64132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 xml:space="preserve"> router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eigrp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 xml:space="preserve"> 1</w:t>
                            </w:r>
                          </w:p>
                          <w:p w14:paraId="3A219590" w14:textId="77777777" w:rsidR="00000000" w:rsidRDefault="00000000" w:rsidP="00E64132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network 172.1.0.0</w:t>
                            </w:r>
                          </w:p>
                          <w:p w14:paraId="357375FA" w14:textId="77777777" w:rsidR="00000000" w:rsidRDefault="00000000" w:rsidP="00E64132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no auto-summary</w:t>
                            </w:r>
                          </w:p>
                          <w:p w14:paraId="2981C84C" w14:textId="77777777" w:rsidR="00000000" w:rsidRDefault="00000000" w:rsidP="00E64132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>D EIGRP on Merida</w:t>
                            </w:r>
                          </w:p>
                          <w:p w14:paraId="72EDC23B" w14:textId="77777777" w:rsidR="00000000" w:rsidRDefault="00000000" w:rsidP="00E64132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Router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>eigrp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1</w:t>
                            </w:r>
                          </w:p>
                          <w:p w14:paraId="26413B3C" w14:textId="77777777" w:rsidR="00000000" w:rsidRDefault="00000000" w:rsidP="00E64132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>No au</w:t>
                            </w:r>
                          </w:p>
                          <w:p w14:paraId="2F8A328E" w14:textId="77777777" w:rsidR="00000000" w:rsidRDefault="00000000" w:rsidP="00E64132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>network 172.1.10.0 255.255.255.0</w:t>
                            </w:r>
                          </w:p>
                          <w:p w14:paraId="63C24F8B" w14:textId="77777777" w:rsidR="00000000" w:rsidRDefault="00000000" w:rsidP="00E64132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 xml:space="preserve"> passive-interface default</w:t>
                            </w:r>
                          </w:p>
                          <w:p w14:paraId="30727F28" w14:textId="77777777" w:rsidR="00000000" w:rsidRDefault="00000000" w:rsidP="00E64132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 xml:space="preserve"> no passive-interface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>fastethernet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 xml:space="preserve"> 0/0</w:t>
                            </w:r>
                          </w:p>
                          <w:p w14:paraId="3384FE72" w14:textId="77777777" w:rsidR="00000000" w:rsidRDefault="00000000" w:rsidP="00E64132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 xml:space="preserve"> no auto-summary</w:t>
                            </w:r>
                          </w:p>
                        </w:txbxContent>
                      </wps:txbx>
                      <wps:bodyPr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CAF902" id="Text Box 2" o:spid="_x0000_s1027" style="position:absolute;margin-left:.25pt;margin-top:20.8pt;width:403.95pt;height:695.2pt;z-index: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">
                <v:textbox>
                  <w:txbxContent>
                    <w:p w14:paraId="71622353" w14:textId="77777777" w:rsidR="00000000" w:rsidRDefault="00000000" w:rsidP="00E64132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color w:val="7030A0"/>
                          <w:sz w:val="32"/>
                          <w:szCs w:val="32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7030A0"/>
                          <w:sz w:val="32"/>
                          <w:szCs w:val="32"/>
                        </w:rPr>
                        <w:t xml:space="preserve">Task 2 </w:t>
                      </w:r>
                    </w:p>
                    <w:p w14:paraId="5CF228DA" w14:textId="77777777" w:rsidR="00000000" w:rsidRDefault="00000000" w:rsidP="00E64132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  <w:t>A   Troubleshoot IVR between PC6 and PC8</w:t>
                      </w:r>
                    </w:p>
                    <w:p w14:paraId="51161D38" w14:textId="77777777" w:rsidR="00000000" w:rsidRDefault="00000000" w:rsidP="00E64132">
                      <w:pPr>
                        <w:spacing w:line="252" w:lineRule="auto"/>
                        <w:rPr>
                          <w:rFonts w:ascii="Calibri" w:hAnsi="Calibri" w:cs="Calibri"/>
                          <w:color w:val="FF0000"/>
                        </w:rPr>
                      </w:pPr>
                      <w:r>
                        <w:rPr>
                          <w:rFonts w:ascii="Calibri" w:hAnsi="Calibri" w:cs="Calibri"/>
                          <w:color w:val="FF0000"/>
                        </w:rPr>
                        <w:t xml:space="preserve">interface </w:t>
                      </w:r>
                      <w:proofErr w:type="spellStart"/>
                      <w:r>
                        <w:rPr>
                          <w:rFonts w:ascii="Calibri" w:hAnsi="Calibri" w:cs="Calibri"/>
                          <w:color w:val="FF0000"/>
                        </w:rPr>
                        <w:t>fastethernet</w:t>
                      </w:r>
                      <w:proofErr w:type="spellEnd"/>
                      <w:r>
                        <w:rPr>
                          <w:rFonts w:ascii="Calibri" w:hAnsi="Calibri" w:cs="Calibri"/>
                          <w:color w:val="FF0000"/>
                        </w:rPr>
                        <w:t xml:space="preserve"> 0/0.10</w:t>
                      </w:r>
                    </w:p>
                    <w:p w14:paraId="586BC801" w14:textId="77777777" w:rsidR="00000000" w:rsidRDefault="00000000" w:rsidP="00E64132">
                      <w:pPr>
                        <w:spacing w:line="252" w:lineRule="auto"/>
                        <w:rPr>
                          <w:rFonts w:ascii="Calibri" w:hAnsi="Calibri" w:cs="Calibri"/>
                          <w:color w:val="FF0000"/>
                        </w:rPr>
                      </w:pPr>
                      <w:r>
                        <w:rPr>
                          <w:rFonts w:ascii="Calibri" w:hAnsi="Calibri" w:cs="Calibri"/>
                          <w:color w:val="FF0000"/>
                        </w:rPr>
                        <w:t>encapsulation dot1Q 10</w:t>
                      </w:r>
                    </w:p>
                    <w:p w14:paraId="39E4C653" w14:textId="77777777" w:rsidR="00000000" w:rsidRDefault="00000000" w:rsidP="00E64132">
                      <w:pPr>
                        <w:spacing w:line="252" w:lineRule="auto"/>
                        <w:rPr>
                          <w:rFonts w:ascii="Calibri" w:hAnsi="Calibri" w:cs="Calibri"/>
                          <w:color w:val="FF0000"/>
                        </w:rPr>
                      </w:pPr>
                      <w:proofErr w:type="spellStart"/>
                      <w:r>
                        <w:rPr>
                          <w:rFonts w:ascii="Calibri" w:hAnsi="Calibri" w:cs="Calibri"/>
                          <w:color w:val="FF0000"/>
                        </w:rPr>
                        <w:t>ip</w:t>
                      </w:r>
                      <w:proofErr w:type="spellEnd"/>
                      <w:r>
                        <w:rPr>
                          <w:rFonts w:ascii="Calibri" w:hAnsi="Calibri" w:cs="Calibri"/>
                          <w:color w:val="FF0000"/>
                        </w:rPr>
                        <w:t xml:space="preserve"> address 172.1.10.1 255.255.255.0</w:t>
                      </w:r>
                    </w:p>
                    <w:p w14:paraId="18993094" w14:textId="77777777" w:rsidR="00000000" w:rsidRDefault="00000000" w:rsidP="00E64132">
                      <w:pPr>
                        <w:spacing w:line="252" w:lineRule="auto"/>
                        <w:rPr>
                          <w:rFonts w:ascii="Calibri" w:hAnsi="Calibri" w:cs="Calibri"/>
                          <w:color w:val="FF0000"/>
                        </w:rPr>
                      </w:pPr>
                      <w:r>
                        <w:rPr>
                          <w:rFonts w:ascii="Calibri" w:hAnsi="Calibri" w:cs="Calibri"/>
                          <w:color w:val="FF0000"/>
                        </w:rPr>
                        <w:t>no shutdown</w:t>
                      </w:r>
                    </w:p>
                    <w:p w14:paraId="47E949C0" w14:textId="77777777" w:rsidR="00000000" w:rsidRDefault="00000000" w:rsidP="00E64132">
                      <w:pPr>
                        <w:spacing w:line="252" w:lineRule="auto"/>
                        <w:rPr>
                          <w:rFonts w:ascii="Calibri" w:hAnsi="Calibri" w:cs="Calibri"/>
                          <w:color w:val="FF0000"/>
                        </w:rPr>
                      </w:pPr>
                      <w:r>
                        <w:rPr>
                          <w:rFonts w:ascii="Calibri" w:hAnsi="Calibri" w:cs="Calibri"/>
                          <w:color w:val="FF0000"/>
                        </w:rPr>
                        <w:t xml:space="preserve">interface </w:t>
                      </w:r>
                      <w:proofErr w:type="spellStart"/>
                      <w:r>
                        <w:rPr>
                          <w:rFonts w:ascii="Calibri" w:hAnsi="Calibri" w:cs="Calibri"/>
                          <w:color w:val="FF0000"/>
                        </w:rPr>
                        <w:t>fastethernet</w:t>
                      </w:r>
                      <w:proofErr w:type="spellEnd"/>
                      <w:r>
                        <w:rPr>
                          <w:rFonts w:ascii="Calibri" w:hAnsi="Calibri" w:cs="Calibri"/>
                          <w:color w:val="FF0000"/>
                        </w:rPr>
                        <w:t xml:space="preserve"> 0/0.20</w:t>
                      </w:r>
                    </w:p>
                    <w:p w14:paraId="5BBF1620" w14:textId="77777777" w:rsidR="00000000" w:rsidRDefault="00000000" w:rsidP="00E64132">
                      <w:pPr>
                        <w:spacing w:line="252" w:lineRule="auto"/>
                        <w:rPr>
                          <w:rFonts w:ascii="Calibri" w:hAnsi="Calibri" w:cs="Calibri"/>
                          <w:color w:val="FF0000"/>
                        </w:rPr>
                      </w:pPr>
                      <w:r>
                        <w:rPr>
                          <w:rFonts w:ascii="Calibri" w:hAnsi="Calibri" w:cs="Calibri"/>
                          <w:color w:val="FF0000"/>
                        </w:rPr>
                        <w:t>encapsulation dot1Q 20</w:t>
                      </w:r>
                    </w:p>
                    <w:p w14:paraId="4CC0BF7D" w14:textId="77777777" w:rsidR="00000000" w:rsidRDefault="00000000" w:rsidP="00E64132">
                      <w:pPr>
                        <w:spacing w:line="252" w:lineRule="auto"/>
                        <w:rPr>
                          <w:rFonts w:ascii="Calibri" w:hAnsi="Calibri" w:cs="Calibri"/>
                          <w:color w:val="FF0000"/>
                        </w:rPr>
                      </w:pPr>
                      <w:proofErr w:type="spellStart"/>
                      <w:r>
                        <w:rPr>
                          <w:rFonts w:ascii="Calibri" w:hAnsi="Calibri" w:cs="Calibri"/>
                          <w:color w:val="FF0000"/>
                        </w:rPr>
                        <w:t>ip</w:t>
                      </w:r>
                      <w:proofErr w:type="spellEnd"/>
                      <w:r>
                        <w:rPr>
                          <w:rFonts w:ascii="Calibri" w:hAnsi="Calibri" w:cs="Calibri"/>
                          <w:color w:val="FF0000"/>
                        </w:rPr>
                        <w:t xml:space="preserve"> address 172.1.20.1 255.255.255.0</w:t>
                      </w:r>
                    </w:p>
                    <w:p w14:paraId="197EED8A" w14:textId="77777777" w:rsidR="00000000" w:rsidRDefault="00000000" w:rsidP="00E64132">
                      <w:pPr>
                        <w:spacing w:line="252" w:lineRule="auto"/>
                        <w:rPr>
                          <w:rFonts w:ascii="Calibri" w:hAnsi="Calibri" w:cs="Calibri"/>
                          <w:color w:val="FF0000"/>
                        </w:rPr>
                      </w:pPr>
                      <w:r>
                        <w:rPr>
                          <w:rFonts w:ascii="Calibri" w:hAnsi="Calibri" w:cs="Calibri"/>
                          <w:color w:val="FF0000"/>
                        </w:rPr>
                        <w:t>no shutdown</w:t>
                      </w:r>
                    </w:p>
                    <w:p w14:paraId="356B736B" w14:textId="77777777" w:rsidR="00000000" w:rsidRDefault="00000000" w:rsidP="00E64132">
                      <w:pPr>
                        <w:spacing w:line="252" w:lineRule="auto"/>
                        <w:rPr>
                          <w:rFonts w:ascii="Calibri" w:hAnsi="Calibri" w:cs="Calibri"/>
                          <w:color w:val="FF0000"/>
                        </w:rPr>
                      </w:pPr>
                      <w:r>
                        <w:rPr>
                          <w:rFonts w:ascii="Calibri" w:hAnsi="Calibri" w:cs="Calibri"/>
                          <w:color w:val="FF0000"/>
                        </w:rPr>
                        <w:t xml:space="preserve">interface </w:t>
                      </w:r>
                      <w:proofErr w:type="spellStart"/>
                      <w:r>
                        <w:rPr>
                          <w:rFonts w:ascii="Calibri" w:hAnsi="Calibri" w:cs="Calibri"/>
                          <w:color w:val="FF0000"/>
                        </w:rPr>
                        <w:t>fastethernet</w:t>
                      </w:r>
                      <w:proofErr w:type="spellEnd"/>
                      <w:r>
                        <w:rPr>
                          <w:rFonts w:ascii="Calibri" w:hAnsi="Calibri" w:cs="Calibri"/>
                          <w:color w:val="FF0000"/>
                        </w:rPr>
                        <w:t xml:space="preserve"> 0/0</w:t>
                      </w:r>
                    </w:p>
                    <w:p w14:paraId="763790C2" w14:textId="77777777" w:rsidR="00000000" w:rsidRDefault="00000000" w:rsidP="00E64132">
                      <w:pPr>
                        <w:spacing w:line="252" w:lineRule="auto"/>
                        <w:rPr>
                          <w:rFonts w:ascii="Calibri" w:hAnsi="Calibri" w:cs="Calibri"/>
                          <w:color w:val="FF0000"/>
                        </w:rPr>
                      </w:pPr>
                      <w:r>
                        <w:rPr>
                          <w:rFonts w:ascii="Calibri" w:hAnsi="Calibri" w:cs="Calibri"/>
                          <w:color w:val="FF0000"/>
                        </w:rPr>
                        <w:t>no shutdown</w:t>
                      </w:r>
                    </w:p>
                    <w:p w14:paraId="4CB947DB" w14:textId="77777777" w:rsidR="00000000" w:rsidRDefault="00000000" w:rsidP="00E64132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  <w:t>B   MLS = DLS1</w:t>
                      </w:r>
                    </w:p>
                    <w:p w14:paraId="7B066D41" w14:textId="77777777" w:rsidR="00000000" w:rsidRDefault="00000000" w:rsidP="00E64132">
                      <w:pPr>
                        <w:spacing w:line="252" w:lineRule="auto"/>
                        <w:rPr>
                          <w:rFonts w:ascii="Calibri" w:hAnsi="Calibri" w:cs="Calibri"/>
                          <w:color w:val="FF0000"/>
                        </w:rPr>
                      </w:pPr>
                      <w:r>
                        <w:rPr>
                          <w:rFonts w:ascii="Calibri" w:hAnsi="Calibri" w:cs="Calibri"/>
                          <w:color w:val="FF0000"/>
                        </w:rPr>
                        <w:t xml:space="preserve">interface </w:t>
                      </w:r>
                      <w:proofErr w:type="spellStart"/>
                      <w:r>
                        <w:rPr>
                          <w:rFonts w:ascii="Calibri" w:hAnsi="Calibri" w:cs="Calibri"/>
                          <w:color w:val="FF0000"/>
                        </w:rPr>
                        <w:t>vlan</w:t>
                      </w:r>
                      <w:proofErr w:type="spellEnd"/>
                      <w:r>
                        <w:rPr>
                          <w:rFonts w:ascii="Calibri" w:hAnsi="Calibri" w:cs="Calibri"/>
                          <w:color w:val="FF0000"/>
                        </w:rPr>
                        <w:t xml:space="preserve"> 20</w:t>
                      </w:r>
                    </w:p>
                    <w:p w14:paraId="409A4881" w14:textId="77777777" w:rsidR="00000000" w:rsidRDefault="00000000" w:rsidP="00E64132">
                      <w:pPr>
                        <w:spacing w:line="252" w:lineRule="auto"/>
                        <w:rPr>
                          <w:rFonts w:ascii="Calibri" w:hAnsi="Calibri" w:cs="Calibri"/>
                          <w:color w:val="FF0000"/>
                        </w:rPr>
                      </w:pPr>
                      <w:r>
                        <w:rPr>
                          <w:rFonts w:ascii="Calibri" w:hAnsi="Calibri" w:cs="Calibri"/>
                          <w:color w:val="FF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 w:cs="Calibri"/>
                          <w:color w:val="FF0000"/>
                        </w:rPr>
                        <w:t>ip</w:t>
                      </w:r>
                      <w:proofErr w:type="spellEnd"/>
                      <w:r>
                        <w:rPr>
                          <w:rFonts w:ascii="Calibri" w:hAnsi="Calibri" w:cs="Calibri"/>
                          <w:color w:val="FF0000"/>
                        </w:rPr>
                        <w:t xml:space="preserve"> address 172.1.20.254 255.255.255.0</w:t>
                      </w:r>
                    </w:p>
                    <w:p w14:paraId="79DC5A4C" w14:textId="77777777" w:rsidR="00000000" w:rsidRDefault="00000000" w:rsidP="00E64132">
                      <w:pPr>
                        <w:spacing w:line="252" w:lineRule="auto"/>
                        <w:rPr>
                          <w:rFonts w:ascii="Calibri" w:hAnsi="Calibri" w:cs="Calibri"/>
                          <w:color w:val="FF0000"/>
                        </w:rPr>
                      </w:pPr>
                      <w:r>
                        <w:rPr>
                          <w:rFonts w:ascii="Calibri" w:hAnsi="Calibri" w:cs="Calibri"/>
                          <w:color w:val="FF0000"/>
                        </w:rPr>
                        <w:t xml:space="preserve"> no shutdown</w:t>
                      </w:r>
                    </w:p>
                    <w:p w14:paraId="158102DC" w14:textId="77777777" w:rsidR="00000000" w:rsidRDefault="00000000" w:rsidP="00E64132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  <w:t xml:space="preserve">C   EIGRP on </w:t>
                      </w:r>
                      <w:proofErr w:type="spellStart"/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  <w:t>DLSw</w:t>
                      </w:r>
                      <w:proofErr w:type="spellEnd"/>
                    </w:p>
                    <w:p w14:paraId="11575F1B" w14:textId="77777777" w:rsidR="00000000" w:rsidRDefault="00000000" w:rsidP="00E64132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  <w:t xml:space="preserve">Router </w:t>
                      </w:r>
                      <w:proofErr w:type="spellStart"/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  <w:t>eigrp</w:t>
                      </w:r>
                      <w:proofErr w:type="spellEnd"/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  <w:t xml:space="preserve"> 1</w:t>
                      </w:r>
                    </w:p>
                    <w:p w14:paraId="5FE85697" w14:textId="77777777" w:rsidR="00000000" w:rsidRDefault="00000000" w:rsidP="00E64132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  <w:t>No au</w:t>
                      </w:r>
                    </w:p>
                    <w:p w14:paraId="6F4EB924" w14:textId="77777777" w:rsidR="00000000" w:rsidRDefault="00000000" w:rsidP="00E64132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8"/>
                        </w:rPr>
                        <w:t xml:space="preserve"> router </w:t>
                      </w:r>
                      <w:proofErr w:type="spellStart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8"/>
                        </w:rPr>
                        <w:t>eigrp</w:t>
                      </w:r>
                      <w:proofErr w:type="spellEnd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8"/>
                        </w:rPr>
                        <w:t xml:space="preserve"> 1</w:t>
                      </w:r>
                    </w:p>
                    <w:p w14:paraId="3A219590" w14:textId="77777777" w:rsidR="00000000" w:rsidRDefault="00000000" w:rsidP="00E64132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8"/>
                        </w:rPr>
                        <w:t>network 172.1.0.0</w:t>
                      </w:r>
                    </w:p>
                    <w:p w14:paraId="357375FA" w14:textId="77777777" w:rsidR="00000000" w:rsidRDefault="00000000" w:rsidP="00E64132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8"/>
                        </w:rPr>
                        <w:t>no auto-summary</w:t>
                      </w:r>
                    </w:p>
                    <w:p w14:paraId="2981C84C" w14:textId="77777777" w:rsidR="00000000" w:rsidRDefault="00000000" w:rsidP="00E64132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  <w:t>D EIGRP on Merida</w:t>
                      </w:r>
                    </w:p>
                    <w:p w14:paraId="72EDC23B" w14:textId="77777777" w:rsidR="00000000" w:rsidRDefault="00000000" w:rsidP="00E64132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  <w:t xml:space="preserve">Router </w:t>
                      </w:r>
                      <w:proofErr w:type="spellStart"/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  <w:t>eigrp</w:t>
                      </w:r>
                      <w:proofErr w:type="spellEnd"/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  <w:t xml:space="preserve"> 1</w:t>
                      </w:r>
                    </w:p>
                    <w:p w14:paraId="26413B3C" w14:textId="77777777" w:rsidR="00000000" w:rsidRDefault="00000000" w:rsidP="00E64132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  <w:t>No au</w:t>
                      </w:r>
                    </w:p>
                    <w:p w14:paraId="2F8A328E" w14:textId="77777777" w:rsidR="00000000" w:rsidRDefault="00000000" w:rsidP="00E64132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>network 172.1.10.0 255.255.255.0</w:t>
                      </w:r>
                    </w:p>
                    <w:p w14:paraId="63C24F8B" w14:textId="77777777" w:rsidR="00000000" w:rsidRDefault="00000000" w:rsidP="00E64132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 xml:space="preserve"> passive-interface default</w:t>
                      </w:r>
                    </w:p>
                    <w:p w14:paraId="30727F28" w14:textId="77777777" w:rsidR="00000000" w:rsidRDefault="00000000" w:rsidP="00E64132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 xml:space="preserve"> no passive-interface </w:t>
                      </w:r>
                      <w:proofErr w:type="spellStart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>fastethernet</w:t>
                      </w:r>
                      <w:proofErr w:type="spellEnd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 xml:space="preserve"> 0/0</w:t>
                      </w:r>
                    </w:p>
                    <w:p w14:paraId="3384FE72" w14:textId="77777777" w:rsidR="00000000" w:rsidRDefault="00000000" w:rsidP="00E64132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 xml:space="preserve"> no auto-summary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190CD2">
        <w:rPr>
          <w:sz w:val="22"/>
          <w:szCs w:val="24"/>
        </w:rPr>
        <w:br/>
      </w:r>
      <w:r w:rsidR="00190CD2">
        <w:lastRenderedPageBreak/>
        <w:br w:type="page"/>
      </w:r>
      <w:r w:rsidR="00D90D7A">
        <w:rPr>
          <w:b/>
          <w:bCs/>
          <w:sz w:val="22"/>
          <w:szCs w:val="22"/>
        </w:rPr>
        <w:lastRenderedPageBreak/>
        <w:t xml:space="preserve"> </w:t>
      </w:r>
      <w:r w:rsidR="0022640C" w:rsidRPr="00556430">
        <w:rPr>
          <w:b/>
          <w:bCs/>
          <w:color w:val="336666"/>
          <w:sz w:val="36"/>
          <w:szCs w:val="36"/>
        </w:rPr>
        <w:t xml:space="preserve">Task </w:t>
      </w:r>
      <w:r w:rsidR="00D90D7A">
        <w:rPr>
          <w:b/>
          <w:bCs/>
          <w:color w:val="336666"/>
          <w:sz w:val="36"/>
          <w:szCs w:val="36"/>
        </w:rPr>
        <w:t>3</w:t>
      </w:r>
      <w:r w:rsidR="0022640C">
        <w:rPr>
          <w:b/>
          <w:bCs/>
          <w:color w:val="336666"/>
          <w:sz w:val="36"/>
          <w:szCs w:val="36"/>
        </w:rPr>
        <w:t xml:space="preserve"> </w:t>
      </w:r>
      <w:proofErr w:type="spellStart"/>
      <w:proofErr w:type="gramStart"/>
      <w:r w:rsidR="0022640C">
        <w:rPr>
          <w:b/>
          <w:bCs/>
          <w:color w:val="336666"/>
          <w:sz w:val="36"/>
          <w:szCs w:val="36"/>
        </w:rPr>
        <w:t>Etherchannel</w:t>
      </w:r>
      <w:proofErr w:type="spellEnd"/>
      <w:r w:rsidR="0022640C">
        <w:rPr>
          <w:b/>
          <w:bCs/>
          <w:color w:val="336666"/>
          <w:sz w:val="36"/>
          <w:szCs w:val="36"/>
        </w:rPr>
        <w:t xml:space="preserve"> </w:t>
      </w:r>
      <w:r w:rsidR="005F75ED">
        <w:rPr>
          <w:b/>
          <w:bCs/>
          <w:color w:val="336666"/>
          <w:sz w:val="36"/>
          <w:szCs w:val="36"/>
        </w:rPr>
        <w:t xml:space="preserve"> </w:t>
      </w:r>
      <w:r w:rsidR="005F75ED" w:rsidRPr="1AF605FB">
        <w:rPr>
          <w:b/>
          <w:bCs/>
        </w:rPr>
        <w:t>on</w:t>
      </w:r>
      <w:proofErr w:type="gramEnd"/>
      <w:r w:rsidR="005F75ED" w:rsidRPr="1AF605FB">
        <w:rPr>
          <w:b/>
          <w:bCs/>
        </w:rPr>
        <w:t xml:space="preserve"> the main topology</w:t>
      </w:r>
      <w:r w:rsidR="0022640C" w:rsidRPr="003803B1">
        <w:rPr>
          <w:b/>
          <w:bCs/>
          <w:sz w:val="22"/>
          <w:szCs w:val="24"/>
        </w:rPr>
        <w:br/>
      </w:r>
    </w:p>
    <w:p w14:paraId="24B5CF87" w14:textId="77777777" w:rsidR="00813D07" w:rsidRDefault="00331C7D" w:rsidP="00813D07">
      <w:pPr>
        <w:numPr>
          <w:ilvl w:val="0"/>
          <w:numId w:val="27"/>
        </w:numPr>
        <w:autoSpaceDE w:val="0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Configure a layer 3</w:t>
      </w:r>
      <w:r w:rsidR="0022640C" w:rsidRPr="003803B1">
        <w:rPr>
          <w:b/>
          <w:bCs/>
          <w:sz w:val="22"/>
          <w:szCs w:val="24"/>
        </w:rPr>
        <w:t xml:space="preserve"> </w:t>
      </w:r>
      <w:proofErr w:type="spellStart"/>
      <w:proofErr w:type="gramStart"/>
      <w:r w:rsidR="0022640C" w:rsidRPr="003803B1">
        <w:rPr>
          <w:b/>
          <w:bCs/>
          <w:sz w:val="22"/>
          <w:szCs w:val="24"/>
        </w:rPr>
        <w:t>etherchannel</w:t>
      </w:r>
      <w:proofErr w:type="spellEnd"/>
      <w:r w:rsidR="0022640C" w:rsidRPr="003803B1">
        <w:rPr>
          <w:b/>
          <w:bCs/>
          <w:sz w:val="22"/>
          <w:szCs w:val="24"/>
        </w:rPr>
        <w:t xml:space="preserve"> </w:t>
      </w:r>
      <w:r w:rsidR="00614BB3">
        <w:rPr>
          <w:b/>
          <w:bCs/>
          <w:sz w:val="22"/>
          <w:szCs w:val="24"/>
        </w:rPr>
        <w:t xml:space="preserve"> group</w:t>
      </w:r>
      <w:proofErr w:type="gramEnd"/>
      <w:r w:rsidR="00614BB3">
        <w:rPr>
          <w:b/>
          <w:bCs/>
          <w:sz w:val="22"/>
          <w:szCs w:val="24"/>
        </w:rPr>
        <w:t xml:space="preserve"> </w:t>
      </w:r>
      <w:r w:rsidR="00BA7D42">
        <w:rPr>
          <w:b/>
          <w:bCs/>
          <w:sz w:val="22"/>
          <w:szCs w:val="24"/>
        </w:rPr>
        <w:t>43</w:t>
      </w:r>
      <w:r w:rsidR="00614BB3">
        <w:rPr>
          <w:b/>
          <w:bCs/>
          <w:sz w:val="22"/>
          <w:szCs w:val="24"/>
        </w:rPr>
        <w:t xml:space="preserve"> </w:t>
      </w:r>
      <w:r w:rsidR="0022640C" w:rsidRPr="003803B1">
        <w:rPr>
          <w:b/>
          <w:bCs/>
          <w:sz w:val="22"/>
          <w:szCs w:val="24"/>
        </w:rPr>
        <w:t xml:space="preserve">between Sw3 </w:t>
      </w:r>
      <w:r w:rsidR="008B6B55">
        <w:rPr>
          <w:b/>
          <w:bCs/>
          <w:sz w:val="22"/>
          <w:szCs w:val="24"/>
        </w:rPr>
        <w:t>and Sw4</w:t>
      </w:r>
      <w:r w:rsidR="00882CA5">
        <w:rPr>
          <w:b/>
          <w:bCs/>
          <w:sz w:val="22"/>
          <w:szCs w:val="24"/>
        </w:rPr>
        <w:t xml:space="preserve"> for their connected ports fa0/1 and fa0/2</w:t>
      </w:r>
      <w:r w:rsidR="0022640C" w:rsidRPr="003803B1">
        <w:rPr>
          <w:b/>
          <w:bCs/>
          <w:sz w:val="22"/>
          <w:szCs w:val="24"/>
        </w:rPr>
        <w:t xml:space="preserve">. </w:t>
      </w:r>
      <w:r w:rsidR="00813D07">
        <w:rPr>
          <w:b/>
          <w:bCs/>
          <w:sz w:val="22"/>
          <w:szCs w:val="24"/>
        </w:rPr>
        <w:t xml:space="preserve">Use a </w:t>
      </w:r>
      <w:proofErr w:type="gramStart"/>
      <w:r w:rsidR="00813D07">
        <w:rPr>
          <w:b/>
          <w:bCs/>
          <w:sz w:val="22"/>
          <w:szCs w:val="24"/>
        </w:rPr>
        <w:t>standards based</w:t>
      </w:r>
      <w:proofErr w:type="gramEnd"/>
      <w:r w:rsidR="00813D07">
        <w:rPr>
          <w:b/>
          <w:bCs/>
          <w:sz w:val="22"/>
          <w:szCs w:val="24"/>
        </w:rPr>
        <w:t xml:space="preserve"> protocol.</w:t>
      </w:r>
    </w:p>
    <w:p w14:paraId="6DE73752" w14:textId="77777777" w:rsidR="00813D07" w:rsidRDefault="00813D07" w:rsidP="00813D07">
      <w:pPr>
        <w:autoSpaceDE w:val="0"/>
        <w:ind w:left="720"/>
        <w:rPr>
          <w:b/>
          <w:bCs/>
          <w:sz w:val="22"/>
          <w:szCs w:val="24"/>
        </w:rPr>
      </w:pPr>
    </w:p>
    <w:p w14:paraId="5A42375A" w14:textId="77777777" w:rsidR="003B791E" w:rsidRPr="00813D07" w:rsidRDefault="0022640C" w:rsidP="00813D07">
      <w:pPr>
        <w:numPr>
          <w:ilvl w:val="0"/>
          <w:numId w:val="27"/>
        </w:numPr>
        <w:autoSpaceDE w:val="0"/>
        <w:rPr>
          <w:b/>
          <w:bCs/>
          <w:sz w:val="22"/>
          <w:szCs w:val="24"/>
        </w:rPr>
      </w:pPr>
      <w:r w:rsidRPr="00813D07">
        <w:rPr>
          <w:b/>
          <w:bCs/>
          <w:sz w:val="22"/>
          <w:szCs w:val="24"/>
        </w:rPr>
        <w:t xml:space="preserve">This layer 3 channel belongs to </w:t>
      </w:r>
      <w:r w:rsidR="00331C7D" w:rsidRPr="00813D07">
        <w:rPr>
          <w:b/>
          <w:bCs/>
          <w:sz w:val="22"/>
          <w:szCs w:val="24"/>
        </w:rPr>
        <w:t xml:space="preserve">the </w:t>
      </w:r>
      <w:r w:rsidR="00813D07">
        <w:rPr>
          <w:b/>
          <w:bCs/>
          <w:sz w:val="22"/>
          <w:szCs w:val="24"/>
        </w:rPr>
        <w:t>network 172.1.100.</w:t>
      </w:r>
      <w:r w:rsidR="005746D0">
        <w:rPr>
          <w:b/>
          <w:bCs/>
          <w:sz w:val="22"/>
          <w:szCs w:val="24"/>
        </w:rPr>
        <w:t>48</w:t>
      </w:r>
      <w:r w:rsidR="00725609" w:rsidRPr="00813D07">
        <w:rPr>
          <w:b/>
          <w:bCs/>
          <w:sz w:val="22"/>
          <w:szCs w:val="24"/>
        </w:rPr>
        <w:t>/30</w:t>
      </w:r>
      <w:r w:rsidR="008B6B55">
        <w:rPr>
          <w:b/>
          <w:bCs/>
          <w:sz w:val="22"/>
          <w:szCs w:val="24"/>
        </w:rPr>
        <w:t>. Show the addressing on Sw3 only</w:t>
      </w:r>
      <w:r w:rsidR="00813D07">
        <w:rPr>
          <w:b/>
          <w:bCs/>
          <w:sz w:val="22"/>
          <w:szCs w:val="24"/>
        </w:rPr>
        <w:br/>
      </w:r>
    </w:p>
    <w:p w14:paraId="39526D8F" w14:textId="77777777" w:rsidR="0022640C" w:rsidRDefault="003B791E" w:rsidP="00813D07">
      <w:pPr>
        <w:numPr>
          <w:ilvl w:val="0"/>
          <w:numId w:val="27"/>
        </w:numPr>
        <w:autoSpaceDE w:val="0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 xml:space="preserve"> </w:t>
      </w:r>
      <w:r w:rsidRPr="003B791E">
        <w:rPr>
          <w:b/>
          <w:bCs/>
          <w:sz w:val="22"/>
          <w:szCs w:val="24"/>
        </w:rPr>
        <w:t>On Sw3 and Sw4 enable OSPF on this netw</w:t>
      </w:r>
      <w:r w:rsidR="00D77344">
        <w:rPr>
          <w:b/>
          <w:bCs/>
          <w:sz w:val="22"/>
          <w:szCs w:val="24"/>
        </w:rPr>
        <w:t>ork 172.1.100.</w:t>
      </w:r>
      <w:r w:rsidR="005746D0">
        <w:rPr>
          <w:b/>
          <w:bCs/>
          <w:sz w:val="22"/>
          <w:szCs w:val="24"/>
        </w:rPr>
        <w:t>4</w:t>
      </w:r>
      <w:r w:rsidR="008B6B55">
        <w:rPr>
          <w:b/>
          <w:bCs/>
          <w:sz w:val="22"/>
          <w:szCs w:val="24"/>
        </w:rPr>
        <w:t>8</w:t>
      </w:r>
      <w:r w:rsidR="00D77344">
        <w:rPr>
          <w:b/>
          <w:bCs/>
          <w:sz w:val="22"/>
          <w:szCs w:val="24"/>
        </w:rPr>
        <w:t>/30</w:t>
      </w:r>
      <w:r w:rsidRPr="003B791E">
        <w:rPr>
          <w:b/>
          <w:bCs/>
          <w:sz w:val="22"/>
          <w:szCs w:val="24"/>
        </w:rPr>
        <w:t xml:space="preserve"> but </w:t>
      </w:r>
      <w:r w:rsidRPr="00331C7D">
        <w:rPr>
          <w:b/>
          <w:bCs/>
          <w:color w:val="FF0000"/>
          <w:sz w:val="22"/>
          <w:szCs w:val="24"/>
        </w:rPr>
        <w:t>don’t</w:t>
      </w:r>
      <w:r w:rsidRPr="003B791E">
        <w:rPr>
          <w:b/>
          <w:bCs/>
          <w:sz w:val="22"/>
          <w:szCs w:val="24"/>
        </w:rPr>
        <w:t xml:space="preserve"> use any </w:t>
      </w:r>
      <w:proofErr w:type="spellStart"/>
      <w:r w:rsidRPr="003B791E">
        <w:rPr>
          <w:b/>
          <w:bCs/>
          <w:sz w:val="22"/>
          <w:szCs w:val="24"/>
        </w:rPr>
        <w:t>ospf</w:t>
      </w:r>
      <w:proofErr w:type="spellEnd"/>
      <w:r w:rsidRPr="003B791E">
        <w:rPr>
          <w:b/>
          <w:bCs/>
          <w:sz w:val="22"/>
          <w:szCs w:val="24"/>
        </w:rPr>
        <w:t xml:space="preserve"> network command</w:t>
      </w:r>
      <w:r w:rsidR="00704FC3">
        <w:rPr>
          <w:b/>
          <w:bCs/>
          <w:sz w:val="22"/>
          <w:szCs w:val="24"/>
        </w:rPr>
        <w:t xml:space="preserve"> </w:t>
      </w:r>
      <w:r w:rsidR="00704FC3" w:rsidRPr="00704FC3">
        <w:rPr>
          <w:b/>
          <w:bCs/>
          <w:sz w:val="22"/>
          <w:szCs w:val="24"/>
        </w:rPr>
        <w:t>(</w:t>
      </w:r>
      <w:r w:rsidR="000C584D">
        <w:rPr>
          <w:b/>
          <w:bCs/>
          <w:sz w:val="22"/>
          <w:szCs w:val="24"/>
        </w:rPr>
        <w:t xml:space="preserve">i.e. use an </w:t>
      </w:r>
      <w:r w:rsidR="00704FC3" w:rsidRPr="00704FC3">
        <w:rPr>
          <w:b/>
          <w:bCs/>
          <w:sz w:val="22"/>
          <w:szCs w:val="24"/>
        </w:rPr>
        <w:t>OSPF technique</w:t>
      </w:r>
      <w:r w:rsidR="000C584D">
        <w:rPr>
          <w:b/>
          <w:bCs/>
          <w:sz w:val="22"/>
          <w:szCs w:val="24"/>
        </w:rPr>
        <w:t xml:space="preserve"> that does not use </w:t>
      </w:r>
      <w:r w:rsidR="00D90D7A">
        <w:rPr>
          <w:b/>
          <w:bCs/>
          <w:sz w:val="22"/>
          <w:szCs w:val="24"/>
        </w:rPr>
        <w:t xml:space="preserve">an </w:t>
      </w:r>
      <w:proofErr w:type="spellStart"/>
      <w:r w:rsidR="00D90D7A">
        <w:rPr>
          <w:b/>
          <w:bCs/>
          <w:sz w:val="22"/>
          <w:szCs w:val="24"/>
        </w:rPr>
        <w:t>ospf</w:t>
      </w:r>
      <w:proofErr w:type="spellEnd"/>
      <w:r w:rsidR="00D90D7A">
        <w:rPr>
          <w:b/>
          <w:bCs/>
          <w:sz w:val="22"/>
          <w:szCs w:val="24"/>
        </w:rPr>
        <w:t xml:space="preserve"> </w:t>
      </w:r>
      <w:r w:rsidR="000C584D">
        <w:rPr>
          <w:b/>
          <w:bCs/>
          <w:sz w:val="22"/>
          <w:szCs w:val="24"/>
        </w:rPr>
        <w:t>network statements</w:t>
      </w:r>
      <w:r w:rsidR="00704FC3" w:rsidRPr="00704FC3">
        <w:rPr>
          <w:b/>
          <w:bCs/>
          <w:sz w:val="22"/>
          <w:szCs w:val="24"/>
        </w:rPr>
        <w:t>)</w:t>
      </w:r>
      <w:r w:rsidR="00704FC3">
        <w:rPr>
          <w:b/>
          <w:bCs/>
          <w:sz w:val="22"/>
          <w:szCs w:val="24"/>
        </w:rPr>
        <w:t>.</w:t>
      </w:r>
      <w:r w:rsidR="00331C7D">
        <w:rPr>
          <w:b/>
          <w:bCs/>
          <w:sz w:val="22"/>
          <w:szCs w:val="24"/>
        </w:rPr>
        <w:br/>
      </w:r>
    </w:p>
    <w:p w14:paraId="2A41D613" w14:textId="77777777" w:rsidR="0022640C" w:rsidRPr="003B791E" w:rsidRDefault="00997050" w:rsidP="00813D07">
      <w:pPr>
        <w:numPr>
          <w:ilvl w:val="0"/>
          <w:numId w:val="27"/>
        </w:numPr>
        <w:autoSpaceDE w:val="0"/>
        <w:rPr>
          <w:b/>
          <w:bCs/>
          <w:sz w:val="22"/>
          <w:szCs w:val="22"/>
        </w:rPr>
      </w:pPr>
      <w:r>
        <w:rPr>
          <w:b/>
          <w:bCs/>
          <w:noProof/>
          <w:color w:val="336666"/>
          <w:sz w:val="32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75D73154" wp14:editId="07205DEB">
                <wp:simplePos x="0" y="0"/>
                <wp:positionH relativeFrom="column">
                  <wp:posOffset>-142875</wp:posOffset>
                </wp:positionH>
                <wp:positionV relativeFrom="paragraph">
                  <wp:posOffset>382270</wp:posOffset>
                </wp:positionV>
                <wp:extent cx="5600700" cy="7261225"/>
                <wp:effectExtent l="0" t="0" r="19050" b="15875"/>
                <wp:wrapSquare wrapText="bothSides"/>
                <wp:docPr id="388686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5600700" cy="7261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txbx>
                        <w:txbxContent>
                          <w:p w14:paraId="06FB02FC" w14:textId="77777777" w:rsidR="00000000" w:rsidRDefault="00000000" w:rsidP="004C5947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7030A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7030A0"/>
                                <w:sz w:val="32"/>
                                <w:szCs w:val="32"/>
                              </w:rPr>
                              <w:t xml:space="preserve">Task </w:t>
                            </w:r>
                            <w:proofErr w:type="gram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7030A0"/>
                                <w:sz w:val="32"/>
                                <w:szCs w:val="32"/>
                              </w:rPr>
                              <w:t xml:space="preserve">3 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7030A0"/>
                              </w:rPr>
                              <w:t>Be</w:t>
                            </w:r>
                            <w:proofErr w:type="gramEnd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7030A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>careful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7030A0"/>
                              </w:rPr>
                              <w:t xml:space="preserve">  to paste the commands under the correct  heading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7030A0"/>
                              </w:rPr>
                              <w:br/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>Write the commands. It is optional to test on your PT file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7030A0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66AE34C4" w14:textId="77777777" w:rsidR="00000000" w:rsidRDefault="00000000" w:rsidP="004C5947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36"/>
                                <w:szCs w:val="36"/>
                              </w:rPr>
                              <w:t xml:space="preserve">A   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>Sw</w:t>
                            </w:r>
                            <w:proofErr w:type="gram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>3,Sw</w:t>
                            </w:r>
                            <w:proofErr w:type="gramEnd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>4</w:t>
                            </w:r>
                            <w: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L3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etherchannel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gp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 43, standards based</w:t>
                            </w:r>
                          </w:p>
                          <w:p w14:paraId="442B3E63" w14:textId="77777777" w:rsidR="00000000" w:rsidRDefault="00000000" w:rsidP="004C5947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 xml:space="preserve"> interface range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>fastethernet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 xml:space="preserve"> 0/1 - 2</w:t>
                            </w:r>
                          </w:p>
                          <w:p w14:paraId="4A05271E" w14:textId="77777777" w:rsidR="00000000" w:rsidRDefault="00000000" w:rsidP="004C5947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 xml:space="preserve"> no switchport</w:t>
                            </w:r>
                          </w:p>
                          <w:p w14:paraId="42BA8ADB" w14:textId="77777777" w:rsidR="00000000" w:rsidRDefault="00000000" w:rsidP="004C5947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 xml:space="preserve"> channel-group 43 mode active</w:t>
                            </w:r>
                          </w:p>
                          <w:p w14:paraId="096DCF0D" w14:textId="77777777" w:rsidR="00000000" w:rsidRDefault="00000000" w:rsidP="004C5947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 </w:t>
                            </w:r>
                          </w:p>
                          <w:p w14:paraId="54ACD0E1" w14:textId="77777777" w:rsidR="00000000" w:rsidRDefault="00000000" w:rsidP="004C5947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36"/>
                                <w:szCs w:val="36"/>
                              </w:rPr>
                              <w:t xml:space="preserve">B   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ip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addressing  172.1.100.48</w:t>
                            </w:r>
                            <w:proofErr w:type="gramEnd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/30</w:t>
                            </w:r>
                          </w:p>
                          <w:p w14:paraId="04D6398F" w14:textId="77777777" w:rsidR="00000000" w:rsidRDefault="00000000" w:rsidP="004C5947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sz w:val="36"/>
                                <w:szCs w:val="36"/>
                              </w:rPr>
                            </w:pPr>
                            <w:proofErr w:type="gramStart"/>
                            <w:r>
                              <w:rPr>
                                <w:rFonts w:ascii="Calibri" w:hAnsi="Calibri" w:cs="Calibri"/>
                                <w:sz w:val="36"/>
                                <w:szCs w:val="36"/>
                              </w:rPr>
                              <w:t>!Sw</w:t>
                            </w:r>
                            <w:proofErr w:type="gramEnd"/>
                            <w:r>
                              <w:rPr>
                                <w:rFonts w:ascii="Calibri" w:hAnsi="Calibri" w:cs="Calibri"/>
                                <w:sz w:val="36"/>
                                <w:szCs w:val="36"/>
                              </w:rPr>
                              <w:t xml:space="preserve">3 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sz w:val="36"/>
                                <w:szCs w:val="36"/>
                              </w:rPr>
                              <w:t>ip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sz w:val="36"/>
                                <w:szCs w:val="36"/>
                              </w:rPr>
                              <w:t xml:space="preserve"> addressing  </w:t>
                            </w:r>
                          </w:p>
                          <w:p w14:paraId="296AD30E" w14:textId="77777777" w:rsidR="00000000" w:rsidRDefault="00000000" w:rsidP="004C5947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> interface port-channel 43</w:t>
                            </w:r>
                          </w:p>
                          <w:p w14:paraId="022F8B18" w14:textId="77777777" w:rsidR="00000000" w:rsidRDefault="00000000" w:rsidP="004C5947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>ip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 xml:space="preserve"> address 172.1.100.49 255.255.255.252</w:t>
                            </w:r>
                          </w:p>
                          <w:p w14:paraId="74F7C460" w14:textId="77777777" w:rsidR="00000000" w:rsidRDefault="00000000" w:rsidP="004C5947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 xml:space="preserve"> no shutdown</w:t>
                            </w:r>
                          </w:p>
                          <w:p w14:paraId="60357A9B" w14:textId="77777777" w:rsidR="00000000" w:rsidRDefault="00000000" w:rsidP="004C5947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36"/>
                                <w:szCs w:val="36"/>
                              </w:rPr>
                              <w:t xml:space="preserve">C   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>Sw</w:t>
                            </w:r>
                            <w:proofErr w:type="gram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>3,Sw</w:t>
                            </w:r>
                            <w:proofErr w:type="gramEnd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>4</w:t>
                            </w:r>
                            <w: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>ospf</w:t>
                            </w:r>
                            <w:proofErr w:type="spellEnd"/>
                          </w:p>
                          <w:p w14:paraId="7EAD7415" w14:textId="77777777" w:rsidR="00000000" w:rsidRDefault="00000000" w:rsidP="004C5947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</w:pPr>
                            <w:proofErr w:type="spell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>ip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 xml:space="preserve"> routing </w:t>
                            </w:r>
                          </w:p>
                          <w:p w14:paraId="5F4B396C" w14:textId="77777777" w:rsidR="00000000" w:rsidRDefault="00000000" w:rsidP="004C5947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 xml:space="preserve">router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>ospf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 xml:space="preserve"> 1</w:t>
                            </w:r>
                          </w:p>
                          <w:p w14:paraId="63E6BE5F" w14:textId="77777777" w:rsidR="00000000" w:rsidRDefault="00000000" w:rsidP="004C5947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>passive-interface default</w:t>
                            </w:r>
                          </w:p>
                          <w:p w14:paraId="2622300F" w14:textId="77777777" w:rsidR="00000000" w:rsidRDefault="00000000" w:rsidP="004C5947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>no passive-interface port-channel 43</w:t>
                            </w:r>
                          </w:p>
                          <w:p w14:paraId="089A785C" w14:textId="77777777" w:rsidR="00000000" w:rsidRDefault="00000000" w:rsidP="004C5947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36"/>
                                <w:szCs w:val="36"/>
                              </w:rPr>
                              <w:t xml:space="preserve">D   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>Sw</w:t>
                            </w:r>
                            <w:proofErr w:type="gram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>3,Sw</w:t>
                            </w:r>
                            <w:proofErr w:type="gramEnd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>4</w:t>
                            </w:r>
                            <w: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Load balancing</w:t>
                            </w:r>
                          </w:p>
                          <w:p w14:paraId="29080AC9" w14:textId="77777777" w:rsidR="00000000" w:rsidRDefault="00000000" w:rsidP="004C5947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 xml:space="preserve"> port-channel load-balance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>src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>-mac</w:t>
                            </w:r>
                          </w:p>
                        </w:txbxContent>
                      </wps:txbx>
                      <wps:bodyPr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D73154" id="_x0000_s1028" style="position:absolute;left:0;text-align:left;margin-left:-11.25pt;margin-top:30.1pt;width:441pt;height:571.75pt;z-index: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">
                <v:textbox>
                  <w:txbxContent>
                    <w:p w14:paraId="06FB02FC" w14:textId="77777777" w:rsidR="00000000" w:rsidRDefault="00000000" w:rsidP="004C5947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color w:val="7030A0"/>
                          <w:sz w:val="32"/>
                          <w:szCs w:val="32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7030A0"/>
                          <w:sz w:val="32"/>
                          <w:szCs w:val="32"/>
                        </w:rPr>
                        <w:t xml:space="preserve">Task </w:t>
                      </w:r>
                      <w:proofErr w:type="gramStart"/>
                      <w:r>
                        <w:rPr>
                          <w:rFonts w:ascii="Calibri" w:hAnsi="Calibri" w:cs="Calibri"/>
                          <w:b/>
                          <w:bCs/>
                          <w:color w:val="7030A0"/>
                          <w:sz w:val="32"/>
                          <w:szCs w:val="32"/>
                        </w:rPr>
                        <w:t xml:space="preserve">3 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7030A0"/>
                        </w:rPr>
                        <w:t>Be</w:t>
                      </w:r>
                      <w:proofErr w:type="gramEnd"/>
                      <w:r>
                        <w:rPr>
                          <w:rFonts w:ascii="Calibri" w:hAnsi="Calibri" w:cs="Calibri"/>
                          <w:b/>
                          <w:bCs/>
                          <w:color w:val="7030A0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>careful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7030A0"/>
                        </w:rPr>
                        <w:t xml:space="preserve">  to paste the commands under the correct  heading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7030A0"/>
                        </w:rPr>
                        <w:br/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>Write the commands. It is optional to test on your PT file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7030A0"/>
                          <w:sz w:val="36"/>
                          <w:szCs w:val="36"/>
                        </w:rPr>
                        <w:t xml:space="preserve"> </w:t>
                      </w:r>
                    </w:p>
                    <w:p w14:paraId="66AE34C4" w14:textId="77777777" w:rsidR="00000000" w:rsidRDefault="00000000" w:rsidP="004C5947">
                      <w:pPr>
                        <w:spacing w:line="252" w:lineRule="auto"/>
                        <w:rPr>
                          <w:rFonts w:ascii="Calibri" w:hAnsi="Calibri" w:cs="Calibri"/>
                          <w:sz w:val="36"/>
                          <w:szCs w:val="36"/>
                        </w:rPr>
                      </w:pPr>
                      <w:r>
                        <w:rPr>
                          <w:rFonts w:ascii="Calibri" w:hAnsi="Calibri" w:cs="Calibri"/>
                          <w:sz w:val="36"/>
                          <w:szCs w:val="36"/>
                        </w:rPr>
                        <w:t xml:space="preserve">A   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  <w:t>Sw</w:t>
                      </w:r>
                      <w:proofErr w:type="gramStart"/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  <w:t>3,Sw</w:t>
                      </w:r>
                      <w:proofErr w:type="gramEnd"/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  <w:t>4</w:t>
                      </w:r>
                      <w:r>
                        <w:rPr>
                          <w:rFonts w:ascii="Calibri" w:hAnsi="Calibri" w:cs="Calibri"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 xml:space="preserve">L3 </w:t>
                      </w:r>
                      <w:proofErr w:type="spellStart"/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etherchannel</w:t>
                      </w:r>
                      <w:proofErr w:type="spellEnd"/>
                      <w:r>
                        <w:rPr>
                          <w:rFonts w:ascii="Calibri" w:hAnsi="Calibri" w:cs="Calibri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gp</w:t>
                      </w:r>
                      <w:proofErr w:type="spellEnd"/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 xml:space="preserve"> 43, standards based</w:t>
                      </w:r>
                    </w:p>
                    <w:p w14:paraId="442B3E63" w14:textId="77777777" w:rsidR="00000000" w:rsidRDefault="00000000" w:rsidP="004C5947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 xml:space="preserve"> interface range </w:t>
                      </w:r>
                      <w:proofErr w:type="spellStart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>fastethernet</w:t>
                      </w:r>
                      <w:proofErr w:type="spellEnd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 xml:space="preserve"> 0/1 - 2</w:t>
                      </w:r>
                    </w:p>
                    <w:p w14:paraId="4A05271E" w14:textId="77777777" w:rsidR="00000000" w:rsidRDefault="00000000" w:rsidP="004C5947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 xml:space="preserve"> no switchport</w:t>
                      </w:r>
                    </w:p>
                    <w:p w14:paraId="42BA8ADB" w14:textId="77777777" w:rsidR="00000000" w:rsidRDefault="00000000" w:rsidP="004C5947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 xml:space="preserve"> channel-group 43 mode active</w:t>
                      </w:r>
                    </w:p>
                    <w:p w14:paraId="096DCF0D" w14:textId="77777777" w:rsidR="00000000" w:rsidRDefault="00000000" w:rsidP="004C5947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8"/>
                        </w:rPr>
                        <w:t> </w:t>
                      </w:r>
                    </w:p>
                    <w:p w14:paraId="54ACD0E1" w14:textId="77777777" w:rsidR="00000000" w:rsidRDefault="00000000" w:rsidP="004C5947">
                      <w:pPr>
                        <w:spacing w:line="252" w:lineRule="auto"/>
                        <w:rPr>
                          <w:rFonts w:ascii="Calibri" w:hAnsi="Calibri" w:cs="Calibri"/>
                          <w:sz w:val="36"/>
                          <w:szCs w:val="36"/>
                        </w:rPr>
                      </w:pPr>
                      <w:r>
                        <w:rPr>
                          <w:rFonts w:ascii="Calibri" w:hAnsi="Calibri" w:cs="Calibri"/>
                          <w:sz w:val="36"/>
                          <w:szCs w:val="36"/>
                        </w:rPr>
                        <w:t xml:space="preserve">B    </w:t>
                      </w:r>
                      <w:proofErr w:type="spellStart"/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ip</w:t>
                      </w:r>
                      <w:proofErr w:type="spellEnd"/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addressing  172.1.100.48</w:t>
                      </w:r>
                      <w:proofErr w:type="gramEnd"/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/30</w:t>
                      </w:r>
                    </w:p>
                    <w:p w14:paraId="04D6398F" w14:textId="77777777" w:rsidR="00000000" w:rsidRDefault="00000000" w:rsidP="004C5947">
                      <w:pPr>
                        <w:spacing w:line="252" w:lineRule="auto"/>
                        <w:rPr>
                          <w:rFonts w:ascii="Calibri" w:hAnsi="Calibri" w:cs="Calibri"/>
                          <w:sz w:val="36"/>
                          <w:szCs w:val="36"/>
                        </w:rPr>
                      </w:pPr>
                      <w:proofErr w:type="gramStart"/>
                      <w:r>
                        <w:rPr>
                          <w:rFonts w:ascii="Calibri" w:hAnsi="Calibri" w:cs="Calibri"/>
                          <w:sz w:val="36"/>
                          <w:szCs w:val="36"/>
                        </w:rPr>
                        <w:t>!Sw</w:t>
                      </w:r>
                      <w:proofErr w:type="gramEnd"/>
                      <w:r>
                        <w:rPr>
                          <w:rFonts w:ascii="Calibri" w:hAnsi="Calibri" w:cs="Calibri"/>
                          <w:sz w:val="36"/>
                          <w:szCs w:val="36"/>
                        </w:rPr>
                        <w:t xml:space="preserve">3  </w:t>
                      </w:r>
                      <w:proofErr w:type="spellStart"/>
                      <w:r>
                        <w:rPr>
                          <w:rFonts w:ascii="Calibri" w:hAnsi="Calibri" w:cs="Calibri"/>
                          <w:sz w:val="36"/>
                          <w:szCs w:val="36"/>
                        </w:rPr>
                        <w:t>ip</w:t>
                      </w:r>
                      <w:proofErr w:type="spellEnd"/>
                      <w:r>
                        <w:rPr>
                          <w:rFonts w:ascii="Calibri" w:hAnsi="Calibri" w:cs="Calibri"/>
                          <w:sz w:val="36"/>
                          <w:szCs w:val="36"/>
                        </w:rPr>
                        <w:t xml:space="preserve"> addressing  </w:t>
                      </w:r>
                    </w:p>
                    <w:p w14:paraId="296AD30E" w14:textId="77777777" w:rsidR="00000000" w:rsidRDefault="00000000" w:rsidP="004C5947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> interface port-channel 43</w:t>
                      </w:r>
                    </w:p>
                    <w:p w14:paraId="022F8B18" w14:textId="77777777" w:rsidR="00000000" w:rsidRDefault="00000000" w:rsidP="004C5947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>ip</w:t>
                      </w:r>
                      <w:proofErr w:type="spellEnd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 xml:space="preserve"> address 172.1.100.49 255.255.255.252</w:t>
                      </w:r>
                    </w:p>
                    <w:p w14:paraId="74F7C460" w14:textId="77777777" w:rsidR="00000000" w:rsidRDefault="00000000" w:rsidP="004C5947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 xml:space="preserve"> no shutdown</w:t>
                      </w:r>
                    </w:p>
                    <w:p w14:paraId="60357A9B" w14:textId="77777777" w:rsidR="00000000" w:rsidRDefault="00000000" w:rsidP="004C5947">
                      <w:pPr>
                        <w:spacing w:line="252" w:lineRule="auto"/>
                        <w:rPr>
                          <w:rFonts w:ascii="Calibri" w:hAnsi="Calibri" w:cs="Calibri"/>
                          <w:sz w:val="36"/>
                          <w:szCs w:val="36"/>
                        </w:rPr>
                      </w:pPr>
                      <w:r>
                        <w:rPr>
                          <w:rFonts w:ascii="Calibri" w:hAnsi="Calibri" w:cs="Calibri"/>
                          <w:sz w:val="36"/>
                          <w:szCs w:val="36"/>
                        </w:rPr>
                        <w:t xml:space="preserve">C   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  <w:t>Sw</w:t>
                      </w:r>
                      <w:proofErr w:type="gramStart"/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  <w:t>3,Sw</w:t>
                      </w:r>
                      <w:proofErr w:type="gramEnd"/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  <w:t>4</w:t>
                      </w:r>
                      <w:r>
                        <w:rPr>
                          <w:rFonts w:ascii="Calibri" w:hAnsi="Calibri" w:cs="Calibri"/>
                          <w:sz w:val="28"/>
                          <w:szCs w:val="28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Calibri" w:hAnsi="Calibri" w:cs="Calibri"/>
                          <w:sz w:val="28"/>
                          <w:szCs w:val="28"/>
                        </w:rPr>
                        <w:t>ospf</w:t>
                      </w:r>
                      <w:proofErr w:type="spellEnd"/>
                    </w:p>
                    <w:p w14:paraId="7EAD7415" w14:textId="77777777" w:rsidR="00000000" w:rsidRDefault="00000000" w:rsidP="004C5947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</w:pPr>
                      <w:proofErr w:type="spellStart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>ip</w:t>
                      </w:r>
                      <w:proofErr w:type="spellEnd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 xml:space="preserve"> routing </w:t>
                      </w:r>
                    </w:p>
                    <w:p w14:paraId="5F4B396C" w14:textId="77777777" w:rsidR="00000000" w:rsidRDefault="00000000" w:rsidP="004C5947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 xml:space="preserve">router </w:t>
                      </w:r>
                      <w:proofErr w:type="spellStart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>ospf</w:t>
                      </w:r>
                      <w:proofErr w:type="spellEnd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 xml:space="preserve"> 1</w:t>
                      </w:r>
                    </w:p>
                    <w:p w14:paraId="63E6BE5F" w14:textId="77777777" w:rsidR="00000000" w:rsidRDefault="00000000" w:rsidP="004C5947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>passive-interface default</w:t>
                      </w:r>
                    </w:p>
                    <w:p w14:paraId="2622300F" w14:textId="77777777" w:rsidR="00000000" w:rsidRDefault="00000000" w:rsidP="004C5947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>no passive-interface port-channel 43</w:t>
                      </w:r>
                    </w:p>
                    <w:p w14:paraId="089A785C" w14:textId="77777777" w:rsidR="00000000" w:rsidRDefault="00000000" w:rsidP="004C5947">
                      <w:pPr>
                        <w:spacing w:line="252" w:lineRule="auto"/>
                        <w:rPr>
                          <w:rFonts w:ascii="Calibri" w:hAnsi="Calibri" w:cs="Calibri"/>
                          <w:sz w:val="36"/>
                          <w:szCs w:val="36"/>
                        </w:rPr>
                      </w:pPr>
                      <w:r>
                        <w:rPr>
                          <w:rFonts w:ascii="Calibri" w:hAnsi="Calibri" w:cs="Calibri"/>
                          <w:sz w:val="36"/>
                          <w:szCs w:val="36"/>
                        </w:rPr>
                        <w:t xml:space="preserve">D   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  <w:t>Sw</w:t>
                      </w:r>
                      <w:proofErr w:type="gramStart"/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  <w:t>3,Sw</w:t>
                      </w:r>
                      <w:proofErr w:type="gramEnd"/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  <w:t>4</w:t>
                      </w:r>
                      <w:r>
                        <w:rPr>
                          <w:rFonts w:ascii="Calibri" w:hAnsi="Calibri" w:cs="Calibri"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Load balancing</w:t>
                      </w:r>
                    </w:p>
                    <w:p w14:paraId="29080AC9" w14:textId="77777777" w:rsidR="00000000" w:rsidRDefault="00000000" w:rsidP="004C5947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 xml:space="preserve"> port-channel load-balance </w:t>
                      </w:r>
                      <w:proofErr w:type="spellStart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>src</w:t>
                      </w:r>
                      <w:proofErr w:type="spellEnd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>-mac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22640C" w:rsidRPr="003803B1">
        <w:rPr>
          <w:b/>
          <w:bCs/>
          <w:sz w:val="22"/>
          <w:szCs w:val="22"/>
        </w:rPr>
        <w:t>Load balance using source</w:t>
      </w:r>
      <w:r w:rsidR="00EE08B9">
        <w:rPr>
          <w:b/>
          <w:bCs/>
          <w:sz w:val="22"/>
          <w:szCs w:val="22"/>
        </w:rPr>
        <w:t xml:space="preserve"> </w:t>
      </w:r>
      <w:r w:rsidR="00BA7D42">
        <w:rPr>
          <w:b/>
          <w:bCs/>
          <w:sz w:val="22"/>
          <w:szCs w:val="22"/>
        </w:rPr>
        <w:t xml:space="preserve">mac </w:t>
      </w:r>
      <w:r w:rsidR="0022640C" w:rsidRPr="003803B1">
        <w:rPr>
          <w:b/>
          <w:bCs/>
          <w:sz w:val="22"/>
          <w:szCs w:val="22"/>
        </w:rPr>
        <w:t>address</w:t>
      </w:r>
    </w:p>
    <w:p w14:paraId="3ABE698D" w14:textId="77777777" w:rsidR="00A5700E" w:rsidRDefault="00A5700E" w:rsidP="00190CD2"/>
    <w:p w14:paraId="35E4071D" w14:textId="77777777" w:rsidR="003B791E" w:rsidRDefault="003B791E" w:rsidP="0022640C">
      <w:pPr>
        <w:autoSpaceDE w:val="0"/>
        <w:rPr>
          <w:b/>
          <w:bCs/>
          <w:color w:val="336666"/>
          <w:sz w:val="36"/>
          <w:szCs w:val="28"/>
        </w:rPr>
      </w:pPr>
    </w:p>
    <w:p w14:paraId="07F1A28E" w14:textId="77777777" w:rsidR="0022640C" w:rsidRDefault="0022640C" w:rsidP="0022640C">
      <w:pPr>
        <w:autoSpaceDE w:val="0"/>
        <w:rPr>
          <w:b/>
          <w:bCs/>
          <w:i/>
          <w:color w:val="336666"/>
          <w:szCs w:val="24"/>
        </w:rPr>
      </w:pPr>
      <w:r w:rsidRPr="00556430">
        <w:rPr>
          <w:b/>
          <w:bCs/>
          <w:color w:val="336666"/>
          <w:sz w:val="36"/>
          <w:szCs w:val="28"/>
        </w:rPr>
        <w:t xml:space="preserve">Task </w:t>
      </w:r>
      <w:r w:rsidR="00D90D7A">
        <w:rPr>
          <w:b/>
          <w:bCs/>
          <w:color w:val="336666"/>
          <w:sz w:val="36"/>
          <w:szCs w:val="28"/>
        </w:rPr>
        <w:t>4</w:t>
      </w:r>
      <w:r>
        <w:rPr>
          <w:b/>
          <w:bCs/>
          <w:color w:val="336666"/>
          <w:sz w:val="36"/>
          <w:szCs w:val="28"/>
        </w:rPr>
        <w:t xml:space="preserve"> Dot1x </w:t>
      </w:r>
      <w:proofErr w:type="gramStart"/>
      <w:r>
        <w:rPr>
          <w:b/>
          <w:bCs/>
          <w:i/>
          <w:color w:val="336666"/>
          <w:szCs w:val="24"/>
        </w:rPr>
        <w:t>authentication</w:t>
      </w:r>
      <w:r w:rsidR="005F75ED">
        <w:rPr>
          <w:b/>
          <w:bCs/>
          <w:i/>
          <w:color w:val="336666"/>
          <w:szCs w:val="24"/>
        </w:rPr>
        <w:t xml:space="preserve">  </w:t>
      </w:r>
      <w:r w:rsidR="005F75ED">
        <w:rPr>
          <w:b/>
          <w:szCs w:val="28"/>
        </w:rPr>
        <w:t>on</w:t>
      </w:r>
      <w:proofErr w:type="gramEnd"/>
      <w:r w:rsidR="005F75ED">
        <w:rPr>
          <w:b/>
          <w:szCs w:val="28"/>
        </w:rPr>
        <w:t xml:space="preserve"> the main topology</w:t>
      </w:r>
    </w:p>
    <w:p w14:paraId="5BF5CBD8" w14:textId="77777777" w:rsidR="0048066F" w:rsidRDefault="00051C1B" w:rsidP="0022640C">
      <w:pPr>
        <w:autoSpaceDE w:val="0"/>
        <w:rPr>
          <w:b/>
          <w:color w:val="FF0000"/>
        </w:rPr>
      </w:pPr>
      <w:r w:rsidRPr="0048066F">
        <w:rPr>
          <w:b/>
          <w:color w:val="FF0000"/>
        </w:rPr>
        <w:t>Write the commands</w:t>
      </w:r>
      <w:r>
        <w:rPr>
          <w:b/>
          <w:color w:val="FF0000"/>
        </w:rPr>
        <w:t>. It is optional to test on your PT file</w:t>
      </w:r>
    </w:p>
    <w:p w14:paraId="7F9A0863" w14:textId="77777777" w:rsidR="00AD715C" w:rsidRPr="00086FB0" w:rsidRDefault="00AD715C" w:rsidP="0022640C">
      <w:pPr>
        <w:autoSpaceDE w:val="0"/>
        <w:rPr>
          <w:b/>
          <w:bCs/>
          <w:sz w:val="22"/>
          <w:szCs w:val="24"/>
        </w:rPr>
      </w:pPr>
      <w:bookmarkStart w:id="2" w:name="_Hlk143004946"/>
      <w:r>
        <w:rPr>
          <w:b/>
          <w:bCs/>
          <w:sz w:val="22"/>
          <w:szCs w:val="24"/>
        </w:rPr>
        <w:t xml:space="preserve">One valid dot1x credential uses </w:t>
      </w:r>
      <w:proofErr w:type="gramStart"/>
      <w:r>
        <w:rPr>
          <w:b/>
          <w:bCs/>
          <w:sz w:val="22"/>
          <w:szCs w:val="24"/>
        </w:rPr>
        <w:t xml:space="preserve">a </w:t>
      </w:r>
      <w:r w:rsidRPr="007B21AA">
        <w:rPr>
          <w:b/>
          <w:bCs/>
          <w:sz w:val="22"/>
          <w:szCs w:val="24"/>
        </w:rPr>
        <w:t xml:space="preserve"> username</w:t>
      </w:r>
      <w:proofErr w:type="gramEnd"/>
      <w:r w:rsidRPr="007B21AA">
        <w:rPr>
          <w:b/>
          <w:bCs/>
          <w:sz w:val="22"/>
          <w:szCs w:val="24"/>
        </w:rPr>
        <w:t xml:space="preserve"> </w:t>
      </w:r>
      <w:r>
        <w:rPr>
          <w:b/>
          <w:bCs/>
          <w:sz w:val="22"/>
          <w:szCs w:val="24"/>
        </w:rPr>
        <w:t>of</w:t>
      </w:r>
      <w:r w:rsidRPr="007B21AA">
        <w:rPr>
          <w:b/>
          <w:bCs/>
          <w:sz w:val="22"/>
          <w:szCs w:val="24"/>
        </w:rPr>
        <w:t xml:space="preserve"> </w:t>
      </w:r>
      <w:r w:rsidRPr="007B21AA">
        <w:rPr>
          <w:b/>
          <w:bCs/>
          <w:i/>
          <w:sz w:val="22"/>
          <w:szCs w:val="24"/>
        </w:rPr>
        <w:t>Leo</w:t>
      </w:r>
      <w:r>
        <w:rPr>
          <w:b/>
          <w:bCs/>
          <w:i/>
          <w:sz w:val="22"/>
          <w:szCs w:val="24"/>
        </w:rPr>
        <w:t>nardo</w:t>
      </w:r>
      <w:r w:rsidR="00BA7D42">
        <w:rPr>
          <w:b/>
          <w:bCs/>
          <w:i/>
          <w:sz w:val="22"/>
          <w:szCs w:val="24"/>
        </w:rPr>
        <w:t>52</w:t>
      </w:r>
      <w:r w:rsidRPr="007B21AA">
        <w:rPr>
          <w:b/>
          <w:bCs/>
          <w:sz w:val="22"/>
          <w:szCs w:val="24"/>
        </w:rPr>
        <w:t xml:space="preserve"> and </w:t>
      </w:r>
      <w:r>
        <w:rPr>
          <w:b/>
          <w:bCs/>
          <w:sz w:val="22"/>
          <w:szCs w:val="24"/>
        </w:rPr>
        <w:t xml:space="preserve">a </w:t>
      </w:r>
      <w:r w:rsidRPr="007B21AA">
        <w:rPr>
          <w:b/>
          <w:bCs/>
          <w:sz w:val="22"/>
          <w:szCs w:val="24"/>
        </w:rPr>
        <w:t xml:space="preserve">password </w:t>
      </w:r>
      <w:r>
        <w:rPr>
          <w:b/>
          <w:bCs/>
          <w:sz w:val="22"/>
          <w:szCs w:val="24"/>
        </w:rPr>
        <w:t>of</w:t>
      </w:r>
      <w:r>
        <w:rPr>
          <w:b/>
          <w:bCs/>
          <w:sz w:val="22"/>
          <w:szCs w:val="24"/>
        </w:rPr>
        <w:br/>
      </w:r>
      <w:r w:rsidRPr="007B21AA">
        <w:rPr>
          <w:b/>
          <w:bCs/>
          <w:sz w:val="22"/>
          <w:szCs w:val="24"/>
        </w:rPr>
        <w:t xml:space="preserve"> </w:t>
      </w:r>
      <w:r>
        <w:rPr>
          <w:b/>
          <w:bCs/>
          <w:i/>
          <w:sz w:val="22"/>
          <w:szCs w:val="24"/>
        </w:rPr>
        <w:t>Cisco5</w:t>
      </w:r>
      <w:r w:rsidR="00BA7D42">
        <w:rPr>
          <w:b/>
          <w:bCs/>
          <w:i/>
          <w:sz w:val="22"/>
          <w:szCs w:val="24"/>
        </w:rPr>
        <w:t>7-6-01</w:t>
      </w:r>
    </w:p>
    <w:p w14:paraId="5340C5E2" w14:textId="77777777" w:rsidR="000C2C1F" w:rsidRPr="00AD715C" w:rsidRDefault="00AD715C" w:rsidP="00AD715C">
      <w:pPr>
        <w:numPr>
          <w:ilvl w:val="0"/>
          <w:numId w:val="22"/>
        </w:numPr>
        <w:autoSpaceDE w:val="0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lastRenderedPageBreak/>
        <w:t>Configure</w:t>
      </w:r>
      <w:r w:rsidR="00F309FC">
        <w:rPr>
          <w:b/>
          <w:bCs/>
          <w:sz w:val="22"/>
          <w:szCs w:val="24"/>
        </w:rPr>
        <w:t xml:space="preserve"> Sw</w:t>
      </w:r>
      <w:r w:rsidR="002B5CD0">
        <w:rPr>
          <w:b/>
          <w:bCs/>
          <w:sz w:val="22"/>
          <w:szCs w:val="24"/>
        </w:rPr>
        <w:t>1</w:t>
      </w:r>
      <w:r>
        <w:rPr>
          <w:b/>
          <w:bCs/>
          <w:sz w:val="22"/>
          <w:szCs w:val="24"/>
        </w:rPr>
        <w:t xml:space="preserve"> so that </w:t>
      </w:r>
      <w:r w:rsidR="0022640C" w:rsidRPr="007B21AA">
        <w:rPr>
          <w:b/>
          <w:bCs/>
          <w:sz w:val="22"/>
          <w:szCs w:val="24"/>
        </w:rPr>
        <w:t xml:space="preserve">any user on </w:t>
      </w:r>
      <w:r>
        <w:rPr>
          <w:b/>
          <w:bCs/>
          <w:sz w:val="22"/>
          <w:szCs w:val="24"/>
        </w:rPr>
        <w:t xml:space="preserve">Sw1 </w:t>
      </w:r>
      <w:r w:rsidR="002B5CD0">
        <w:rPr>
          <w:b/>
          <w:bCs/>
          <w:sz w:val="22"/>
          <w:szCs w:val="24"/>
        </w:rPr>
        <w:t>PC6</w:t>
      </w:r>
      <w:r w:rsidR="0022640C" w:rsidRPr="007B21AA">
        <w:rPr>
          <w:b/>
          <w:bCs/>
          <w:sz w:val="22"/>
          <w:szCs w:val="24"/>
        </w:rPr>
        <w:t xml:space="preserve"> </w:t>
      </w:r>
      <w:r w:rsidR="00F309FC">
        <w:rPr>
          <w:b/>
          <w:bCs/>
          <w:sz w:val="22"/>
          <w:szCs w:val="24"/>
        </w:rPr>
        <w:t>(</w:t>
      </w:r>
      <w:proofErr w:type="gramStart"/>
      <w:r w:rsidR="00F309FC">
        <w:rPr>
          <w:b/>
          <w:bCs/>
          <w:sz w:val="22"/>
          <w:szCs w:val="24"/>
        </w:rPr>
        <w:t>port  9</w:t>
      </w:r>
      <w:proofErr w:type="gramEnd"/>
      <w:r w:rsidR="0022640C">
        <w:rPr>
          <w:b/>
          <w:bCs/>
          <w:sz w:val="22"/>
          <w:szCs w:val="24"/>
        </w:rPr>
        <w:t xml:space="preserve">) </w:t>
      </w:r>
      <w:r w:rsidR="0022640C" w:rsidRPr="007B21AA">
        <w:rPr>
          <w:b/>
          <w:bCs/>
          <w:sz w:val="22"/>
          <w:szCs w:val="24"/>
        </w:rPr>
        <w:t xml:space="preserve">needs to be authenticated using dot1x </w:t>
      </w:r>
      <w:r>
        <w:rPr>
          <w:b/>
          <w:bCs/>
          <w:sz w:val="22"/>
          <w:szCs w:val="24"/>
        </w:rPr>
        <w:t xml:space="preserve"> services from </w:t>
      </w:r>
      <w:r w:rsidR="00F309FC" w:rsidRPr="00AD715C">
        <w:rPr>
          <w:b/>
          <w:bCs/>
          <w:sz w:val="22"/>
          <w:szCs w:val="24"/>
        </w:rPr>
        <w:t xml:space="preserve">the </w:t>
      </w:r>
      <w:proofErr w:type="spellStart"/>
      <w:r w:rsidR="004F566D" w:rsidRPr="00AD715C">
        <w:rPr>
          <w:b/>
          <w:bCs/>
          <w:sz w:val="22"/>
          <w:szCs w:val="24"/>
        </w:rPr>
        <w:t>Main</w:t>
      </w:r>
      <w:r w:rsidR="0022640C" w:rsidRPr="00AD715C">
        <w:rPr>
          <w:b/>
          <w:bCs/>
          <w:sz w:val="22"/>
          <w:szCs w:val="24"/>
        </w:rPr>
        <w:t>_Server</w:t>
      </w:r>
      <w:proofErr w:type="spellEnd"/>
      <w:r w:rsidR="0048798B" w:rsidRPr="00AD715C">
        <w:rPr>
          <w:b/>
          <w:bCs/>
          <w:sz w:val="22"/>
          <w:szCs w:val="24"/>
        </w:rPr>
        <w:t xml:space="preserve"> (172.1.10.</w:t>
      </w:r>
      <w:r w:rsidR="004F566D" w:rsidRPr="00AD715C">
        <w:rPr>
          <w:b/>
          <w:bCs/>
          <w:sz w:val="22"/>
          <w:szCs w:val="24"/>
        </w:rPr>
        <w:t>100</w:t>
      </w:r>
      <w:r w:rsidR="0048798B" w:rsidRPr="00AD715C">
        <w:rPr>
          <w:b/>
          <w:bCs/>
          <w:sz w:val="22"/>
          <w:szCs w:val="24"/>
        </w:rPr>
        <w:t>)</w:t>
      </w:r>
      <w:r w:rsidR="000C2C1F" w:rsidRPr="00AD715C">
        <w:rPr>
          <w:b/>
          <w:bCs/>
          <w:sz w:val="22"/>
          <w:szCs w:val="24"/>
        </w:rPr>
        <w:t>. Assume the AAA password on the server is correct.</w:t>
      </w:r>
    </w:p>
    <w:p w14:paraId="76F45C1F" w14:textId="77777777" w:rsidR="00AD715C" w:rsidRDefault="0022640C" w:rsidP="00AD715C">
      <w:pPr>
        <w:numPr>
          <w:ilvl w:val="0"/>
          <w:numId w:val="22"/>
        </w:numPr>
        <w:autoSpaceDE w:val="0"/>
        <w:rPr>
          <w:b/>
          <w:bCs/>
          <w:sz w:val="22"/>
          <w:szCs w:val="24"/>
        </w:rPr>
      </w:pPr>
      <w:r w:rsidRPr="007B21AA">
        <w:rPr>
          <w:b/>
          <w:bCs/>
          <w:sz w:val="22"/>
          <w:szCs w:val="24"/>
        </w:rPr>
        <w:t xml:space="preserve"> </w:t>
      </w:r>
      <w:r w:rsidR="004F566D">
        <w:rPr>
          <w:b/>
          <w:bCs/>
          <w:sz w:val="22"/>
          <w:szCs w:val="24"/>
        </w:rPr>
        <w:t xml:space="preserve">Sw1 may also use a backup </w:t>
      </w:r>
      <w:proofErr w:type="spellStart"/>
      <w:r w:rsidR="004F566D">
        <w:rPr>
          <w:b/>
          <w:bCs/>
          <w:sz w:val="22"/>
          <w:szCs w:val="24"/>
        </w:rPr>
        <w:t>aaa</w:t>
      </w:r>
      <w:proofErr w:type="spellEnd"/>
      <w:r w:rsidR="004F566D">
        <w:rPr>
          <w:b/>
          <w:bCs/>
          <w:sz w:val="22"/>
          <w:szCs w:val="24"/>
        </w:rPr>
        <w:t xml:space="preserve"> server at 172.1.10.101 (this server is not shown on the PT file). This backup server uses the same key as the </w:t>
      </w:r>
      <w:proofErr w:type="spellStart"/>
      <w:r w:rsidR="004F566D">
        <w:rPr>
          <w:b/>
          <w:bCs/>
          <w:sz w:val="22"/>
          <w:szCs w:val="24"/>
        </w:rPr>
        <w:t>Main_Server</w:t>
      </w:r>
      <w:proofErr w:type="spellEnd"/>
      <w:r w:rsidR="004F566D">
        <w:rPr>
          <w:b/>
          <w:bCs/>
          <w:sz w:val="22"/>
          <w:szCs w:val="24"/>
        </w:rPr>
        <w:t xml:space="preserve"> for the client Sw1</w:t>
      </w:r>
      <w:r w:rsidR="00AD715C">
        <w:rPr>
          <w:b/>
          <w:bCs/>
          <w:sz w:val="22"/>
          <w:szCs w:val="24"/>
        </w:rPr>
        <w:t xml:space="preserve"> </w:t>
      </w:r>
      <w:r w:rsidR="00AD715C" w:rsidRPr="00086FB0">
        <w:rPr>
          <w:b/>
          <w:bCs/>
          <w:color w:val="FF0000"/>
          <w:sz w:val="22"/>
          <w:szCs w:val="24"/>
        </w:rPr>
        <w:t>Write</w:t>
      </w:r>
      <w:r w:rsidR="00AD715C">
        <w:rPr>
          <w:b/>
          <w:bCs/>
          <w:sz w:val="22"/>
          <w:szCs w:val="24"/>
        </w:rPr>
        <w:t xml:space="preserve"> what needs to be </w:t>
      </w:r>
      <w:r w:rsidR="00AD715C" w:rsidRPr="00AD715C">
        <w:rPr>
          <w:b/>
          <w:bCs/>
          <w:color w:val="FF0000"/>
          <w:sz w:val="22"/>
          <w:szCs w:val="24"/>
        </w:rPr>
        <w:t>done on this backup server</w:t>
      </w:r>
      <w:r w:rsidR="00AD715C">
        <w:rPr>
          <w:b/>
          <w:bCs/>
          <w:sz w:val="22"/>
          <w:szCs w:val="24"/>
        </w:rPr>
        <w:t xml:space="preserve"> to be ready to authenticate dot1x clients if the Main_ Server at 172.1.10.100 fails. </w:t>
      </w:r>
    </w:p>
    <w:p w14:paraId="177EF61E" w14:textId="77777777" w:rsidR="0022640C" w:rsidRDefault="00AD715C" w:rsidP="00AD715C">
      <w:pPr>
        <w:numPr>
          <w:ilvl w:val="0"/>
          <w:numId w:val="22"/>
        </w:numPr>
        <w:autoSpaceDE w:val="0"/>
        <w:rPr>
          <w:b/>
          <w:bCs/>
          <w:sz w:val="22"/>
          <w:szCs w:val="24"/>
        </w:rPr>
      </w:pPr>
      <w:r w:rsidRPr="00AD715C">
        <w:rPr>
          <w:b/>
          <w:bCs/>
          <w:sz w:val="22"/>
          <w:szCs w:val="24"/>
        </w:rPr>
        <w:t>Also, configure Sw1 to use this backup server.</w:t>
      </w:r>
    </w:p>
    <w:p w14:paraId="7CB4A341" w14:textId="77777777" w:rsidR="00AD715C" w:rsidRPr="00AD715C" w:rsidRDefault="00AD715C" w:rsidP="00AD715C">
      <w:pPr>
        <w:numPr>
          <w:ilvl w:val="0"/>
          <w:numId w:val="22"/>
        </w:numPr>
        <w:autoSpaceDE w:val="0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Setup PC6 to successfully authenticate using dot1x</w:t>
      </w:r>
    </w:p>
    <w:bookmarkEnd w:id="2"/>
    <w:p w14:paraId="38E7E3F5" w14:textId="77777777" w:rsidR="0022640C" w:rsidRDefault="00997050" w:rsidP="0022640C">
      <w:pPr>
        <w:rPr>
          <w:b/>
          <w:bCs/>
          <w:color w:val="336666"/>
          <w:sz w:val="36"/>
          <w:szCs w:val="36"/>
        </w:rPr>
      </w:pPr>
      <w:r>
        <w:rPr>
          <w:noProof/>
        </w:rPr>
        <w:lastRenderedPageBreak/>
        <mc:AlternateContent>
          <mc:Choice Requires="wpg">
            <w:drawing>
              <wp:anchor distT="45720" distB="45720" distL="114300" distR="114300" simplePos="0" relativeHeight="251656192" behindDoc="0" locked="0" layoutInCell="1" allowOverlap="1" wp14:anchorId="354A4B0A" wp14:editId="1DA00A58">
                <wp:simplePos x="0" y="0"/>
                <wp:positionH relativeFrom="column">
                  <wp:align>center</wp:align>
                </wp:positionH>
                <wp:positionV relativeFrom="paragraph">
                  <wp:posOffset>193040</wp:posOffset>
                </wp:positionV>
                <wp:extent cx="4321810" cy="13338175"/>
                <wp:effectExtent l="0" t="0" r="21590" b="0"/>
                <wp:wrapSquare wrapText="bothSides"/>
                <wp:docPr id="138547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21810" cy="13338175"/>
                          <a:chOff x="0" y="0"/>
                          <a:chExt cx="4321810" cy="13338175"/>
                        </a:xfrm>
                      </wpg:grpSpPr>
                      <wps:wsp>
                        <wps:cNvPr id="1434034174" name="Rectangle 1434034174"/>
                        <wps:cNvSpPr>
                          <a:spLocks noChangeArrowheads="1"/>
                        </wps:cNvSpPr>
                        <wps:spPr>
                          <a:xfrm>
                            <a:off x="0" y="0"/>
                            <a:ext cx="4321810" cy="909796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txbx>
                          <w:txbxContent>
                            <w:p w14:paraId="7312EC38" w14:textId="77777777" w:rsidR="00000000" w:rsidRDefault="00000000" w:rsidP="008632E1">
                              <w:pPr>
                                <w:spacing w:line="252" w:lineRule="auto"/>
                                <w:rPr>
                                  <w:rFonts w:ascii="Calibri" w:hAnsi="Calibri" w:cs="Calibri"/>
                                  <w:b/>
                                  <w:bCs/>
                                  <w:color w:val="7030A0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7030A0"/>
                                  <w:sz w:val="32"/>
                                  <w:szCs w:val="32"/>
                                </w:rPr>
                                <w:t xml:space="preserve">Task </w:t>
                              </w:r>
                              <w:proofErr w:type="gramStart"/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7030A0"/>
                                  <w:sz w:val="32"/>
                                  <w:szCs w:val="32"/>
                                </w:rPr>
                                <w:t xml:space="preserve">4 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7030A0"/>
                                </w:rPr>
                                <w:t>Be</w:t>
                              </w:r>
                              <w:proofErr w:type="gramEnd"/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7030A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FF0000"/>
                                </w:rPr>
                                <w:t>careful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7030A0"/>
                                </w:rPr>
                                <w:t xml:space="preserve">  to paste the commands under the correct  heading </w:t>
                              </w:r>
                            </w:p>
                            <w:p w14:paraId="37FD08B8" w14:textId="77777777" w:rsidR="00000000" w:rsidRDefault="00000000" w:rsidP="008632E1">
                              <w:pPr>
                                <w:spacing w:line="252" w:lineRule="auto"/>
                                <w:rPr>
                                  <w:rFonts w:ascii="Calibri" w:hAnsi="Calibri" w:cs="Calibri"/>
                                  <w:sz w:val="40"/>
                                  <w:szCs w:val="40"/>
                                </w:rPr>
                              </w:pPr>
                              <w:proofErr w:type="gramStart"/>
                              <w:r>
                                <w:rPr>
                                  <w:rFonts w:ascii="Calibri" w:hAnsi="Calibri" w:cs="Calibri"/>
                                  <w:sz w:val="40"/>
                                  <w:szCs w:val="40"/>
                                </w:rPr>
                                <w:t>!A</w:t>
                              </w:r>
                              <w:proofErr w:type="gramEnd"/>
                              <w:r>
                                <w:rPr>
                                  <w:rFonts w:ascii="Calibri" w:hAnsi="Calibri" w:cs="Calibri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32"/>
                                  <w:szCs w:val="32"/>
                                </w:rPr>
                                <w:t xml:space="preserve">Sw1 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</w:rPr>
                                <w:t xml:space="preserve">commands to enable </w:t>
                              </w:r>
                              <w:proofErr w:type="spellStart"/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</w:rPr>
                                <w:t>aaa</w:t>
                              </w:r>
                              <w:proofErr w:type="spellEnd"/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</w:rPr>
                                <w:t xml:space="preserve"> and dot1x to use a main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</w:rPr>
                                <w:t>server at 172.1.10.100; there is a PC6 on  Sw1 port 9</w:t>
                              </w:r>
                            </w:p>
                            <w:p w14:paraId="014455BC" w14:textId="77777777" w:rsidR="00000000" w:rsidRDefault="00000000" w:rsidP="008632E1">
                              <w:pPr>
                                <w:spacing w:line="252" w:lineRule="auto"/>
                                <w:rPr>
                                  <w:rFonts w:ascii="Calibri" w:hAnsi="Calibri" w:cs="Calibri"/>
                                  <w:b/>
                                  <w:bCs/>
                                  <w:color w:val="FF0000"/>
                                </w:rPr>
                              </w:pPr>
                              <w:proofErr w:type="gramStart"/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FF0000"/>
                                </w:rPr>
                                <w:t>!</w:t>
                              </w:r>
                              <w:proofErr w:type="spellStart"/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000000"/>
                                </w:rPr>
                                <w:t>aaa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000000"/>
                                </w:rPr>
                                <w:t xml:space="preserve"> new-model</w:t>
                              </w:r>
                            </w:p>
                            <w:p w14:paraId="3599CD70" w14:textId="77777777" w:rsidR="00000000" w:rsidRDefault="00000000" w:rsidP="008632E1">
                              <w:pPr>
                                <w:spacing w:line="252" w:lineRule="auto"/>
                                <w:rPr>
                                  <w:rFonts w:ascii="Calibri" w:hAnsi="Calibri" w:cs="Calibri"/>
                                  <w:b/>
                                  <w:bCs/>
                                  <w:color w:val="FF0000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FF000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FF0000"/>
                                </w:rPr>
                                <w:t>aaa</w:t>
                              </w:r>
                              <w:proofErr w:type="spellEnd"/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FF0000"/>
                                </w:rPr>
                                <w:t xml:space="preserve"> authentication dot1x default group radius</w:t>
                              </w:r>
                            </w:p>
                            <w:p w14:paraId="686B07BF" w14:textId="77777777" w:rsidR="00000000" w:rsidRDefault="00000000" w:rsidP="008632E1">
                              <w:pPr>
                                <w:spacing w:line="252" w:lineRule="auto"/>
                                <w:rPr>
                                  <w:rFonts w:ascii="Calibri" w:hAnsi="Calibri" w:cs="Calibri"/>
                                  <w:b/>
                                  <w:bCs/>
                                  <w:color w:val="FF0000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FF0000"/>
                                </w:rPr>
                                <w:t>radius-server host 172.1.10.100 key Cisco57-6-01</w:t>
                              </w:r>
                            </w:p>
                            <w:p w14:paraId="6D150952" w14:textId="77777777" w:rsidR="00000000" w:rsidRDefault="00000000" w:rsidP="008632E1">
                              <w:pPr>
                                <w:spacing w:line="252" w:lineRule="auto"/>
                                <w:rPr>
                                  <w:rFonts w:ascii="Calibri" w:hAnsi="Calibri" w:cs="Calibri"/>
                                  <w:b/>
                                  <w:bCs/>
                                  <w:color w:val="FF0000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FF0000"/>
                                </w:rPr>
                                <w:t>dot1x system-auth-control</w:t>
                              </w:r>
                            </w:p>
                            <w:p w14:paraId="5B136DF2" w14:textId="77777777" w:rsidR="00000000" w:rsidRDefault="00000000" w:rsidP="008632E1">
                              <w:pPr>
                                <w:spacing w:line="252" w:lineRule="auto"/>
                                <w:rPr>
                                  <w:rFonts w:ascii="Calibri" w:hAnsi="Calibri" w:cs="Calibri"/>
                                  <w:b/>
                                  <w:bCs/>
                                  <w:color w:val="FF0000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FF0000"/>
                                </w:rPr>
                                <w:t xml:space="preserve">interface </w:t>
                              </w:r>
                              <w:proofErr w:type="spellStart"/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FF0000"/>
                                </w:rPr>
                                <w:t>fastethernet</w:t>
                              </w:r>
                              <w:proofErr w:type="spellEnd"/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FF0000"/>
                                </w:rPr>
                                <w:t xml:space="preserve"> 0/9</w:t>
                              </w:r>
                            </w:p>
                            <w:p w14:paraId="136DD122" w14:textId="77777777" w:rsidR="00000000" w:rsidRDefault="00000000" w:rsidP="008632E1">
                              <w:pPr>
                                <w:spacing w:line="252" w:lineRule="auto"/>
                                <w:rPr>
                                  <w:rFonts w:ascii="Calibri" w:hAnsi="Calibri" w:cs="Calibri"/>
                                  <w:b/>
                                  <w:bCs/>
                                  <w:color w:val="FF0000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FF0000"/>
                                </w:rPr>
                                <w:t xml:space="preserve"> switchport mode access</w:t>
                              </w:r>
                            </w:p>
                            <w:p w14:paraId="76FCAE42" w14:textId="77777777" w:rsidR="00000000" w:rsidRDefault="00000000" w:rsidP="008632E1">
                              <w:pPr>
                                <w:spacing w:line="252" w:lineRule="auto"/>
                                <w:rPr>
                                  <w:rFonts w:ascii="Calibri" w:hAnsi="Calibri" w:cs="Calibri"/>
                                  <w:b/>
                                  <w:bCs/>
                                  <w:color w:val="FF0000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FF0000"/>
                                </w:rPr>
                                <w:t xml:space="preserve"> dot1x port-control auto</w:t>
                              </w:r>
                            </w:p>
                            <w:p w14:paraId="56B620EC" w14:textId="77777777" w:rsidR="00000000" w:rsidRDefault="00000000" w:rsidP="008632E1">
                              <w:pPr>
                                <w:spacing w:line="252" w:lineRule="auto"/>
                                <w:rPr>
                                  <w:rFonts w:ascii="Calibri" w:hAnsi="Calibri" w:cs="Calibri"/>
                                  <w:sz w:val="40"/>
                                  <w:szCs w:val="40"/>
                                </w:rPr>
                              </w:pPr>
                              <w:proofErr w:type="gramStart"/>
                              <w:r>
                                <w:rPr>
                                  <w:rFonts w:ascii="Calibri" w:hAnsi="Calibri" w:cs="Calibri"/>
                                  <w:sz w:val="40"/>
                                  <w:szCs w:val="40"/>
                                </w:rPr>
                                <w:t>!B</w:t>
                              </w:r>
                              <w:proofErr w:type="gramEnd"/>
                              <w:r>
                                <w:rPr>
                                  <w:rFonts w:ascii="Calibri" w:hAnsi="Calibri" w:cs="Calibri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</w:rPr>
                                <w:t xml:space="preserve">In the space below, write what actions needed to be done on the </w:t>
                              </w:r>
                              <w:proofErr w:type="spellStart"/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</w:rPr>
                                <w:t>Backup_server</w:t>
                              </w:r>
                              <w:proofErr w:type="spellEnd"/>
                            </w:p>
                            <w:p w14:paraId="2419DCD2" w14:textId="77777777" w:rsidR="00000000" w:rsidRDefault="00000000" w:rsidP="008632E1">
                              <w:pPr>
                                <w:spacing w:line="252" w:lineRule="auto"/>
                                <w:rPr>
                                  <w:rFonts w:ascii="Calibri" w:hAnsi="Calibri" w:cs="Calibri"/>
                                  <w:b/>
                                  <w:bCs/>
                                  <w:color w:val="FF0000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FF0000"/>
                                </w:rPr>
                                <w:t> Ensure RADIUS Service is Running</w:t>
                              </w:r>
                            </w:p>
                            <w:p w14:paraId="0F392B06" w14:textId="77777777" w:rsidR="00000000" w:rsidRDefault="00000000" w:rsidP="008632E1">
                              <w:pPr>
                                <w:spacing w:line="252" w:lineRule="auto"/>
                                <w:rPr>
                                  <w:rFonts w:ascii="Calibri" w:hAnsi="Calibri" w:cs="Calibri"/>
                                  <w:b/>
                                  <w:bCs/>
                                  <w:color w:val="FF0000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FF0000"/>
                                </w:rPr>
                                <w:t>Use the Same Key: The backup server needs to use the same shared secret key.</w:t>
                              </w:r>
                            </w:p>
                            <w:p w14:paraId="1F344AA4" w14:textId="77777777" w:rsidR="00000000" w:rsidRDefault="00000000" w:rsidP="008632E1">
                              <w:pPr>
                                <w:spacing w:line="252" w:lineRule="auto"/>
                                <w:rPr>
                                  <w:rFonts w:ascii="Calibri" w:hAnsi="Calibri" w:cs="Calibri"/>
                                  <w:b/>
                                  <w:bCs/>
                                  <w:color w:val="FF0000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FF0000"/>
                                </w:rPr>
                                <w:t>Correct Client Configuration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7030A0"/>
                                  <w:sz w:val="32"/>
                                  <w:szCs w:val="32"/>
                                </w:rPr>
                                <w:t>.</w:t>
                              </w:r>
                            </w:p>
                            <w:p w14:paraId="342037AA" w14:textId="77777777" w:rsidR="00000000" w:rsidRDefault="00000000" w:rsidP="008632E1">
                              <w:pPr>
                                <w:spacing w:line="252" w:lineRule="auto"/>
                                <w:rPr>
                                  <w:rFonts w:ascii="Calibri" w:hAnsi="Calibri" w:cs="Calibri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sz w:val="40"/>
                                  <w:szCs w:val="40"/>
                                </w:rPr>
                                <w:t>! C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</w:rPr>
                                <w:t xml:space="preserve"> write the command on Sw</w:t>
                              </w:r>
                              <w:proofErr w:type="gramStart"/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</w:rPr>
                                <w:t>1  for</w:t>
                              </w:r>
                              <w:proofErr w:type="gramEnd"/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</w:rPr>
                                <w:t xml:space="preserve"> a backup server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</w:rPr>
                                <w:br/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FF0000"/>
                                </w:rPr>
                                <w:t>radius-server host 172.1.10.101 key Cisco57-6-01</w:t>
                              </w:r>
                            </w:p>
                            <w:p w14:paraId="5304568A" w14:textId="77777777" w:rsidR="00000000" w:rsidRDefault="00000000" w:rsidP="008632E1">
                              <w:pPr>
                                <w:spacing w:line="252" w:lineRule="auto"/>
                                <w:rPr>
                                  <w:rFonts w:ascii="Calibri" w:hAnsi="Calibri" w:cs="Calibri"/>
                                  <w:sz w:val="40"/>
                                  <w:szCs w:val="40"/>
                                </w:rPr>
                              </w:pPr>
                              <w:proofErr w:type="gramStart"/>
                              <w:r>
                                <w:rPr>
                                  <w:rFonts w:ascii="Calibri" w:hAnsi="Calibri" w:cs="Calibri"/>
                                  <w:sz w:val="40"/>
                                  <w:szCs w:val="40"/>
                                </w:rPr>
                                <w:t>!D</w:t>
                              </w:r>
                              <w:proofErr w:type="gramEnd"/>
                              <w:r>
                                <w:rPr>
                                  <w:rFonts w:ascii="Calibri" w:hAnsi="Calibri" w:cs="Calibri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</w:rPr>
                                <w:t>In the space below, paste a small screenshot of the dot1x settings on PC6  should be Leonardo52  and 57-6-01</w:t>
                              </w:r>
                            </w:p>
                            <w:p w14:paraId="6878C78B" w14:textId="77777777" w:rsidR="00000000" w:rsidRDefault="00000000" w:rsidP="008632E1">
                              <w:pPr>
                                <w:spacing w:line="252" w:lineRule="auto"/>
                                <w:rPr>
                                  <w:rFonts w:ascii="Calibri" w:hAnsi="Calibri" w:cs="Calibri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28"/>
                                  <w:szCs w:val="28"/>
                                </w:rPr>
                                <w:t> </w:t>
                              </w:r>
                            </w:p>
                            <w:p w14:paraId="7C8C1069" w14:textId="77777777" w:rsidR="00000000" w:rsidRDefault="00000000" w:rsidP="008632E1">
                              <w:pPr>
                                <w:spacing w:line="252" w:lineRule="auto"/>
                                <w:rPr>
                                  <w:rFonts w:ascii="Calibri" w:hAnsi="Calibri" w:cs="Calibri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</w:rPr>
                                <w:t> </w:t>
                              </w:r>
                            </w:p>
                          </w:txbxContent>
                        </wps:txbx>
                        <wps:bodyPr wrap="square" lIns="91440" tIns="45720" rIns="91440" bIns="45720" anchor="t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0063218" name="Picture 124006321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12071635"/>
                            <a:ext cx="1285875" cy="12665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8199754" name="Picture 95819975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222201" y="5051543"/>
                            <a:ext cx="3810000" cy="37528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4A4B0A" id="_x0000_s1029" style="position:absolute;margin-left:0;margin-top:15.2pt;width:340.3pt;height:1050.25pt;z-index:251656192;mso-wrap-distance-top:3.6pt;mso-wrap-distance-bottom:3.6pt;mso-position-horizontal:center;mso-width-relative:margin;mso-height-relative:margin" coordsize="43218,1333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">
                <v:rect id="Rectangle 1434034174" o:spid="_x0000_s1030" style="position:absolute;width:43218;height:90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">
                  <v:textbox>
                    <w:txbxContent>
                      <w:p w14:paraId="7312EC38" w14:textId="77777777" w:rsidR="00000000" w:rsidRDefault="00000000" w:rsidP="008632E1">
                        <w:pPr>
                          <w:spacing w:line="252" w:lineRule="auto"/>
                          <w:rPr>
                            <w:rFonts w:ascii="Calibri" w:hAnsi="Calibri" w:cs="Calibri"/>
                            <w:b/>
                            <w:bCs/>
                            <w:color w:val="7030A0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7030A0"/>
                            <w:sz w:val="32"/>
                            <w:szCs w:val="32"/>
                          </w:rPr>
                          <w:t xml:space="preserve">Task </w:t>
                        </w:r>
                        <w:proofErr w:type="gramStart"/>
                        <w:r>
                          <w:rPr>
                            <w:rFonts w:ascii="Calibri" w:hAnsi="Calibri" w:cs="Calibri"/>
                            <w:b/>
                            <w:bCs/>
                            <w:color w:val="7030A0"/>
                            <w:sz w:val="32"/>
                            <w:szCs w:val="32"/>
                          </w:rPr>
                          <w:t xml:space="preserve">4  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color w:val="7030A0"/>
                          </w:rPr>
                          <w:t>Be</w:t>
                        </w:r>
                        <w:proofErr w:type="gramEnd"/>
                        <w:r>
                          <w:rPr>
                            <w:rFonts w:ascii="Calibri" w:hAnsi="Calibri" w:cs="Calibri"/>
                            <w:b/>
                            <w:bCs/>
                            <w:color w:val="7030A0"/>
                          </w:rPr>
                          <w:t xml:space="preserve"> 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color w:val="FF0000"/>
                          </w:rPr>
                          <w:t>careful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color w:val="7030A0"/>
                          </w:rPr>
                          <w:t xml:space="preserve">  to paste the commands under the correct  heading </w:t>
                        </w:r>
                      </w:p>
                      <w:p w14:paraId="37FD08B8" w14:textId="77777777" w:rsidR="00000000" w:rsidRDefault="00000000" w:rsidP="008632E1">
                        <w:pPr>
                          <w:spacing w:line="252" w:lineRule="auto"/>
                          <w:rPr>
                            <w:rFonts w:ascii="Calibri" w:hAnsi="Calibri" w:cs="Calibri"/>
                            <w:sz w:val="40"/>
                            <w:szCs w:val="40"/>
                          </w:rPr>
                        </w:pPr>
                        <w:proofErr w:type="gramStart"/>
                        <w:r>
                          <w:rPr>
                            <w:rFonts w:ascii="Calibri" w:hAnsi="Calibri" w:cs="Calibri"/>
                            <w:sz w:val="40"/>
                            <w:szCs w:val="40"/>
                          </w:rPr>
                          <w:t>!A</w:t>
                        </w:r>
                        <w:proofErr w:type="gramEnd"/>
                        <w:r>
                          <w:rPr>
                            <w:rFonts w:ascii="Calibri" w:hAnsi="Calibri" w:cs="Calibri"/>
                            <w:sz w:val="40"/>
                            <w:szCs w:val="40"/>
                          </w:rPr>
                          <w:t xml:space="preserve"> 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32"/>
                            <w:szCs w:val="32"/>
                          </w:rPr>
                          <w:t xml:space="preserve">Sw1  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</w:rPr>
                          <w:t xml:space="preserve">commands to enable </w:t>
                        </w:r>
                        <w:proofErr w:type="spellStart"/>
                        <w:r>
                          <w:rPr>
                            <w:rFonts w:ascii="Calibri" w:hAnsi="Calibri" w:cs="Calibri"/>
                            <w:b/>
                            <w:bCs/>
                          </w:rPr>
                          <w:t>aaa</w:t>
                        </w:r>
                        <w:proofErr w:type="spellEnd"/>
                        <w:r>
                          <w:rPr>
                            <w:rFonts w:ascii="Calibri" w:hAnsi="Calibri" w:cs="Calibri"/>
                            <w:b/>
                            <w:bCs/>
                          </w:rPr>
                          <w:t xml:space="preserve"> and dot1x to use a main 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</w:rPr>
                          <w:t>server at 172.1.10.100; there is a PC6 on  Sw1 port 9</w:t>
                        </w:r>
                      </w:p>
                      <w:p w14:paraId="014455BC" w14:textId="77777777" w:rsidR="00000000" w:rsidRDefault="00000000" w:rsidP="008632E1">
                        <w:pPr>
                          <w:spacing w:line="252" w:lineRule="auto"/>
                          <w:rPr>
                            <w:rFonts w:ascii="Calibri" w:hAnsi="Calibri" w:cs="Calibri"/>
                            <w:b/>
                            <w:bCs/>
                            <w:color w:val="FF0000"/>
                          </w:rPr>
                        </w:pPr>
                        <w:proofErr w:type="gramStart"/>
                        <w:r>
                          <w:rPr>
                            <w:rFonts w:ascii="Calibri" w:hAnsi="Calibri" w:cs="Calibri"/>
                            <w:b/>
                            <w:bCs/>
                            <w:color w:val="FF0000"/>
                          </w:rPr>
                          <w:t>!</w:t>
                        </w:r>
                        <w:proofErr w:type="spellStart"/>
                        <w: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</w:rPr>
                          <w:t>aaa</w:t>
                        </w:r>
                        <w:proofErr w:type="spellEnd"/>
                        <w:proofErr w:type="gramEnd"/>
                        <w: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</w:rPr>
                          <w:t xml:space="preserve"> new-model</w:t>
                        </w:r>
                      </w:p>
                      <w:p w14:paraId="3599CD70" w14:textId="77777777" w:rsidR="00000000" w:rsidRDefault="00000000" w:rsidP="008632E1">
                        <w:pPr>
                          <w:spacing w:line="252" w:lineRule="auto"/>
                          <w:rPr>
                            <w:rFonts w:ascii="Calibri" w:hAnsi="Calibri" w:cs="Calibri"/>
                            <w:b/>
                            <w:bCs/>
                            <w:color w:val="FF0000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FF000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 w:hAnsi="Calibri" w:cs="Calibri"/>
                            <w:b/>
                            <w:bCs/>
                            <w:color w:val="FF0000"/>
                          </w:rPr>
                          <w:t>aaa</w:t>
                        </w:r>
                        <w:proofErr w:type="spellEnd"/>
                        <w:r>
                          <w:rPr>
                            <w:rFonts w:ascii="Calibri" w:hAnsi="Calibri" w:cs="Calibri"/>
                            <w:b/>
                            <w:bCs/>
                            <w:color w:val="FF0000"/>
                          </w:rPr>
                          <w:t xml:space="preserve"> authentication dot1x default group radius</w:t>
                        </w:r>
                      </w:p>
                      <w:p w14:paraId="686B07BF" w14:textId="77777777" w:rsidR="00000000" w:rsidRDefault="00000000" w:rsidP="008632E1">
                        <w:pPr>
                          <w:spacing w:line="252" w:lineRule="auto"/>
                          <w:rPr>
                            <w:rFonts w:ascii="Calibri" w:hAnsi="Calibri" w:cs="Calibri"/>
                            <w:b/>
                            <w:bCs/>
                            <w:color w:val="FF0000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FF0000"/>
                          </w:rPr>
                          <w:t>radius-server host 172.1.10.100 key Cisco57-6-01</w:t>
                        </w:r>
                      </w:p>
                      <w:p w14:paraId="6D150952" w14:textId="77777777" w:rsidR="00000000" w:rsidRDefault="00000000" w:rsidP="008632E1">
                        <w:pPr>
                          <w:spacing w:line="252" w:lineRule="auto"/>
                          <w:rPr>
                            <w:rFonts w:ascii="Calibri" w:hAnsi="Calibri" w:cs="Calibri"/>
                            <w:b/>
                            <w:bCs/>
                            <w:color w:val="FF0000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FF0000"/>
                          </w:rPr>
                          <w:t>dot1x system-auth-control</w:t>
                        </w:r>
                      </w:p>
                      <w:p w14:paraId="5B136DF2" w14:textId="77777777" w:rsidR="00000000" w:rsidRDefault="00000000" w:rsidP="008632E1">
                        <w:pPr>
                          <w:spacing w:line="252" w:lineRule="auto"/>
                          <w:rPr>
                            <w:rFonts w:ascii="Calibri" w:hAnsi="Calibri" w:cs="Calibri"/>
                            <w:b/>
                            <w:bCs/>
                            <w:color w:val="FF0000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FF0000"/>
                          </w:rPr>
                          <w:t xml:space="preserve">interface </w:t>
                        </w:r>
                        <w:proofErr w:type="spellStart"/>
                        <w:r>
                          <w:rPr>
                            <w:rFonts w:ascii="Calibri" w:hAnsi="Calibri" w:cs="Calibri"/>
                            <w:b/>
                            <w:bCs/>
                            <w:color w:val="FF0000"/>
                          </w:rPr>
                          <w:t>fastethernet</w:t>
                        </w:r>
                        <w:proofErr w:type="spellEnd"/>
                        <w:r>
                          <w:rPr>
                            <w:rFonts w:ascii="Calibri" w:hAnsi="Calibri" w:cs="Calibri"/>
                            <w:b/>
                            <w:bCs/>
                            <w:color w:val="FF0000"/>
                          </w:rPr>
                          <w:t xml:space="preserve"> 0/9</w:t>
                        </w:r>
                      </w:p>
                      <w:p w14:paraId="136DD122" w14:textId="77777777" w:rsidR="00000000" w:rsidRDefault="00000000" w:rsidP="008632E1">
                        <w:pPr>
                          <w:spacing w:line="252" w:lineRule="auto"/>
                          <w:rPr>
                            <w:rFonts w:ascii="Calibri" w:hAnsi="Calibri" w:cs="Calibri"/>
                            <w:b/>
                            <w:bCs/>
                            <w:color w:val="FF0000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FF0000"/>
                          </w:rPr>
                          <w:t xml:space="preserve"> switchport mode access</w:t>
                        </w:r>
                      </w:p>
                      <w:p w14:paraId="76FCAE42" w14:textId="77777777" w:rsidR="00000000" w:rsidRDefault="00000000" w:rsidP="008632E1">
                        <w:pPr>
                          <w:spacing w:line="252" w:lineRule="auto"/>
                          <w:rPr>
                            <w:rFonts w:ascii="Calibri" w:hAnsi="Calibri" w:cs="Calibri"/>
                            <w:b/>
                            <w:bCs/>
                            <w:color w:val="FF0000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FF0000"/>
                          </w:rPr>
                          <w:t xml:space="preserve"> dot1x port-control auto</w:t>
                        </w:r>
                      </w:p>
                      <w:p w14:paraId="56B620EC" w14:textId="77777777" w:rsidR="00000000" w:rsidRDefault="00000000" w:rsidP="008632E1">
                        <w:pPr>
                          <w:spacing w:line="252" w:lineRule="auto"/>
                          <w:rPr>
                            <w:rFonts w:ascii="Calibri" w:hAnsi="Calibri" w:cs="Calibri"/>
                            <w:sz w:val="40"/>
                            <w:szCs w:val="40"/>
                          </w:rPr>
                        </w:pPr>
                        <w:proofErr w:type="gramStart"/>
                        <w:r>
                          <w:rPr>
                            <w:rFonts w:ascii="Calibri" w:hAnsi="Calibri" w:cs="Calibri"/>
                            <w:sz w:val="40"/>
                            <w:szCs w:val="40"/>
                          </w:rPr>
                          <w:t>!B</w:t>
                        </w:r>
                        <w:proofErr w:type="gramEnd"/>
                        <w:r>
                          <w:rPr>
                            <w:rFonts w:ascii="Calibri" w:hAnsi="Calibri" w:cs="Calibri"/>
                            <w:sz w:val="40"/>
                            <w:szCs w:val="40"/>
                          </w:rPr>
                          <w:t xml:space="preserve"> 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</w:rPr>
                          <w:t xml:space="preserve">In the space below, write what actions needed to be done on the </w:t>
                        </w:r>
                        <w:proofErr w:type="spellStart"/>
                        <w:r>
                          <w:rPr>
                            <w:rFonts w:ascii="Calibri" w:hAnsi="Calibri" w:cs="Calibri"/>
                            <w:b/>
                            <w:bCs/>
                          </w:rPr>
                          <w:t>Backup_server</w:t>
                        </w:r>
                        <w:proofErr w:type="spellEnd"/>
                      </w:p>
                      <w:p w14:paraId="2419DCD2" w14:textId="77777777" w:rsidR="00000000" w:rsidRDefault="00000000" w:rsidP="008632E1">
                        <w:pPr>
                          <w:spacing w:line="252" w:lineRule="auto"/>
                          <w:rPr>
                            <w:rFonts w:ascii="Calibri" w:hAnsi="Calibri" w:cs="Calibri"/>
                            <w:b/>
                            <w:bCs/>
                            <w:color w:val="FF0000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FF0000"/>
                          </w:rPr>
                          <w:t> Ensure RADIUS Service is Running</w:t>
                        </w:r>
                      </w:p>
                      <w:p w14:paraId="0F392B06" w14:textId="77777777" w:rsidR="00000000" w:rsidRDefault="00000000" w:rsidP="008632E1">
                        <w:pPr>
                          <w:spacing w:line="252" w:lineRule="auto"/>
                          <w:rPr>
                            <w:rFonts w:ascii="Calibri" w:hAnsi="Calibri" w:cs="Calibri"/>
                            <w:b/>
                            <w:bCs/>
                            <w:color w:val="FF0000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FF0000"/>
                          </w:rPr>
                          <w:t>Use the Same Key: The backup server needs to use the same shared secret key.</w:t>
                        </w:r>
                      </w:p>
                      <w:p w14:paraId="1F344AA4" w14:textId="77777777" w:rsidR="00000000" w:rsidRDefault="00000000" w:rsidP="008632E1">
                        <w:pPr>
                          <w:spacing w:line="252" w:lineRule="auto"/>
                          <w:rPr>
                            <w:rFonts w:ascii="Calibri" w:hAnsi="Calibri" w:cs="Calibri"/>
                            <w:b/>
                            <w:bCs/>
                            <w:color w:val="FF0000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FF0000"/>
                          </w:rPr>
                          <w:t>Correct Client Configuration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color w:val="7030A0"/>
                            <w:sz w:val="32"/>
                            <w:szCs w:val="32"/>
                          </w:rPr>
                          <w:t>.</w:t>
                        </w:r>
                      </w:p>
                      <w:p w14:paraId="342037AA" w14:textId="77777777" w:rsidR="00000000" w:rsidRDefault="00000000" w:rsidP="008632E1">
                        <w:pPr>
                          <w:spacing w:line="252" w:lineRule="auto"/>
                          <w:rPr>
                            <w:rFonts w:ascii="Calibri" w:hAnsi="Calibri" w:cs="Calibri"/>
                            <w:sz w:val="40"/>
                            <w:szCs w:val="40"/>
                          </w:rPr>
                        </w:pPr>
                        <w:r>
                          <w:rPr>
                            <w:rFonts w:ascii="Calibri" w:hAnsi="Calibri" w:cs="Calibri"/>
                            <w:sz w:val="40"/>
                            <w:szCs w:val="40"/>
                          </w:rPr>
                          <w:t>! C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</w:rPr>
                          <w:t xml:space="preserve"> write the command on Sw</w:t>
                        </w:r>
                        <w:proofErr w:type="gramStart"/>
                        <w:r>
                          <w:rPr>
                            <w:rFonts w:ascii="Calibri" w:hAnsi="Calibri" w:cs="Calibri"/>
                            <w:b/>
                            <w:bCs/>
                          </w:rPr>
                          <w:t>1  for</w:t>
                        </w:r>
                        <w:proofErr w:type="gramEnd"/>
                        <w:r>
                          <w:rPr>
                            <w:rFonts w:ascii="Calibri" w:hAnsi="Calibri" w:cs="Calibri"/>
                            <w:b/>
                            <w:bCs/>
                          </w:rPr>
                          <w:t xml:space="preserve"> a backup server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</w:rPr>
                          <w:br/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color w:val="FF0000"/>
                          </w:rPr>
                          <w:t>radius-server host 172.1.10.101 key Cisco57-6-01</w:t>
                        </w:r>
                      </w:p>
                      <w:p w14:paraId="5304568A" w14:textId="77777777" w:rsidR="00000000" w:rsidRDefault="00000000" w:rsidP="008632E1">
                        <w:pPr>
                          <w:spacing w:line="252" w:lineRule="auto"/>
                          <w:rPr>
                            <w:rFonts w:ascii="Calibri" w:hAnsi="Calibri" w:cs="Calibri"/>
                            <w:sz w:val="40"/>
                            <w:szCs w:val="40"/>
                          </w:rPr>
                        </w:pPr>
                        <w:proofErr w:type="gramStart"/>
                        <w:r>
                          <w:rPr>
                            <w:rFonts w:ascii="Calibri" w:hAnsi="Calibri" w:cs="Calibri"/>
                            <w:sz w:val="40"/>
                            <w:szCs w:val="40"/>
                          </w:rPr>
                          <w:t>!D</w:t>
                        </w:r>
                        <w:proofErr w:type="gramEnd"/>
                        <w:r>
                          <w:rPr>
                            <w:rFonts w:ascii="Calibri" w:hAnsi="Calibri" w:cs="Calibri"/>
                            <w:sz w:val="40"/>
                            <w:szCs w:val="40"/>
                          </w:rPr>
                          <w:t xml:space="preserve"> 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</w:rPr>
                          <w:t>In the space below, paste a small screenshot of the dot1x settings on PC6  should be Leonardo52  and 57-6-01</w:t>
                        </w:r>
                      </w:p>
                      <w:p w14:paraId="6878C78B" w14:textId="77777777" w:rsidR="00000000" w:rsidRDefault="00000000" w:rsidP="008632E1">
                        <w:pPr>
                          <w:spacing w:line="252" w:lineRule="auto"/>
                          <w:rPr>
                            <w:rFonts w:ascii="Calibri" w:hAnsi="Calibri" w:cs="Calibri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28"/>
                            <w:szCs w:val="28"/>
                          </w:rPr>
                          <w:t> </w:t>
                        </w:r>
                      </w:p>
                      <w:p w14:paraId="7C8C1069" w14:textId="77777777" w:rsidR="00000000" w:rsidRDefault="00000000" w:rsidP="008632E1">
                        <w:pPr>
                          <w:spacing w:line="252" w:lineRule="auto"/>
                          <w:rPr>
                            <w:rFonts w:ascii="Calibri" w:hAnsi="Calibri" w:cs="Calibri"/>
                            <w:b/>
                            <w:bCs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</w:rPr>
                          <w:t> 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40063218" o:spid="_x0000_s1031" type="#_x0000_t75" style="position:absolute;top:120716;width:12858;height:12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">
                  <v:imagedata r:id="rId11" o:title=""/>
                </v:shape>
                <v:shape id="Picture 958199754" o:spid="_x0000_s1032" type="#_x0000_t75" style="position:absolute;left:2222;top:50515;width:38100;height:37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">
                  <v:imagedata r:id="rId11" o:title=""/>
                </v:shape>
                <w10:wrap type="square"/>
              </v:group>
            </w:pict>
          </mc:Fallback>
        </mc:AlternateContent>
      </w:r>
    </w:p>
    <w:p w14:paraId="332104D9" w14:textId="77777777" w:rsidR="00A5700E" w:rsidRDefault="0022640C" w:rsidP="0022640C">
      <w:r>
        <w:rPr>
          <w:b/>
          <w:bCs/>
          <w:color w:val="336666"/>
          <w:sz w:val="36"/>
          <w:szCs w:val="28"/>
        </w:rPr>
        <w:lastRenderedPageBreak/>
        <w:br w:type="page"/>
      </w:r>
    </w:p>
    <w:p w14:paraId="14C3C051" w14:textId="77777777" w:rsidR="00C91164" w:rsidRDefault="00C91164" w:rsidP="00C91164">
      <w:pPr>
        <w:rPr>
          <w:b/>
          <w:bCs/>
          <w:i/>
          <w:color w:val="336666"/>
          <w:sz w:val="32"/>
          <w:szCs w:val="32"/>
        </w:rPr>
      </w:pPr>
      <w:r w:rsidRPr="002D33F8">
        <w:rPr>
          <w:b/>
          <w:bCs/>
          <w:color w:val="336666"/>
          <w:sz w:val="40"/>
          <w:szCs w:val="32"/>
        </w:rPr>
        <w:lastRenderedPageBreak/>
        <w:t xml:space="preserve">Task </w:t>
      </w:r>
      <w:r w:rsidR="000C2C1F">
        <w:rPr>
          <w:b/>
          <w:bCs/>
          <w:color w:val="336666"/>
          <w:sz w:val="40"/>
          <w:szCs w:val="32"/>
        </w:rPr>
        <w:t>5</w:t>
      </w:r>
      <w:r>
        <w:rPr>
          <w:b/>
          <w:bCs/>
          <w:color w:val="336666"/>
          <w:sz w:val="40"/>
          <w:szCs w:val="32"/>
        </w:rPr>
        <w:t xml:space="preserve"> DHCP</w:t>
      </w:r>
      <w:r w:rsidR="00CF51D0">
        <w:rPr>
          <w:b/>
          <w:bCs/>
          <w:color w:val="336666"/>
          <w:sz w:val="40"/>
          <w:szCs w:val="32"/>
        </w:rPr>
        <w:t xml:space="preserve"> </w:t>
      </w:r>
      <w:r w:rsidR="00CF51D0" w:rsidRPr="00CF51D0">
        <w:rPr>
          <w:b/>
          <w:szCs w:val="28"/>
        </w:rPr>
        <w:t xml:space="preserve">inside the cloud called </w:t>
      </w:r>
      <w:r w:rsidR="00CF51D0">
        <w:rPr>
          <w:b/>
          <w:szCs w:val="28"/>
        </w:rPr>
        <w:t>DHCP</w:t>
      </w:r>
    </w:p>
    <w:p w14:paraId="34B5A1D8" w14:textId="77777777" w:rsidR="00051C1B" w:rsidRDefault="00051C1B" w:rsidP="00051C1B">
      <w:pPr>
        <w:autoSpaceDE w:val="0"/>
        <w:rPr>
          <w:b/>
          <w:bCs/>
          <w:sz w:val="22"/>
          <w:szCs w:val="24"/>
        </w:rPr>
      </w:pPr>
      <w:r w:rsidRPr="0048066F">
        <w:rPr>
          <w:b/>
          <w:color w:val="FF0000"/>
        </w:rPr>
        <w:t>Write the commands</w:t>
      </w:r>
      <w:r>
        <w:rPr>
          <w:b/>
          <w:color w:val="FF0000"/>
        </w:rPr>
        <w:t>. It is optional to test on your PT file</w:t>
      </w:r>
      <w:r>
        <w:rPr>
          <w:b/>
          <w:bCs/>
          <w:sz w:val="22"/>
          <w:szCs w:val="24"/>
        </w:rPr>
        <w:t xml:space="preserve"> </w:t>
      </w:r>
    </w:p>
    <w:p w14:paraId="370E9AB6" w14:textId="77777777" w:rsidR="00051C1B" w:rsidRDefault="00051C1B" w:rsidP="00C91164">
      <w:pPr>
        <w:autoSpaceDE w:val="0"/>
        <w:rPr>
          <w:b/>
          <w:bCs/>
          <w:i/>
          <w:color w:val="336666"/>
          <w:szCs w:val="24"/>
        </w:rPr>
      </w:pPr>
    </w:p>
    <w:p w14:paraId="4651F748" w14:textId="77777777" w:rsidR="00C91164" w:rsidRDefault="00C91164" w:rsidP="00C91164">
      <w:pPr>
        <w:autoSpaceDE w:val="0"/>
        <w:rPr>
          <w:b/>
          <w:bCs/>
          <w:i/>
          <w:color w:val="336666"/>
          <w:szCs w:val="24"/>
        </w:rPr>
      </w:pPr>
      <w:r>
        <w:rPr>
          <w:b/>
          <w:bCs/>
          <w:i/>
          <w:color w:val="336666"/>
          <w:szCs w:val="24"/>
        </w:rPr>
        <w:t>Task 6a ipv</w:t>
      </w:r>
      <w:proofErr w:type="gramStart"/>
      <w:r>
        <w:rPr>
          <w:b/>
          <w:bCs/>
          <w:i/>
          <w:color w:val="336666"/>
          <w:szCs w:val="24"/>
        </w:rPr>
        <w:t>4  DHCP</w:t>
      </w:r>
      <w:proofErr w:type="gramEnd"/>
      <w:r>
        <w:rPr>
          <w:b/>
          <w:bCs/>
          <w:i/>
          <w:color w:val="336666"/>
          <w:szCs w:val="24"/>
        </w:rPr>
        <w:t xml:space="preserve"> on an MLS</w:t>
      </w:r>
    </w:p>
    <w:p w14:paraId="518863B7" w14:textId="77777777" w:rsidR="00C91164" w:rsidRPr="000E09BF" w:rsidRDefault="00650083" w:rsidP="00C91164">
      <w:pPr>
        <w:autoSpaceDE w:val="0"/>
        <w:rPr>
          <w:b/>
          <w:bCs/>
          <w:sz w:val="22"/>
          <w:szCs w:val="24"/>
        </w:rPr>
      </w:pPr>
      <w:proofErr w:type="gramStart"/>
      <w:r>
        <w:rPr>
          <w:b/>
          <w:bCs/>
          <w:sz w:val="22"/>
          <w:szCs w:val="24"/>
        </w:rPr>
        <w:t>A</w:t>
      </w:r>
      <w:proofErr w:type="gramEnd"/>
      <w:r>
        <w:rPr>
          <w:b/>
          <w:bCs/>
          <w:sz w:val="22"/>
          <w:szCs w:val="24"/>
        </w:rPr>
        <w:t xml:space="preserve">    </w:t>
      </w:r>
      <w:r w:rsidR="00C91164" w:rsidRPr="000E09BF">
        <w:rPr>
          <w:b/>
          <w:bCs/>
          <w:sz w:val="22"/>
          <w:szCs w:val="24"/>
        </w:rPr>
        <w:t>MLS_DHCP is already configured with a DHCP pool for VLAN 20 devices.</w:t>
      </w:r>
    </w:p>
    <w:p w14:paraId="78664628" w14:textId="77777777" w:rsidR="00C91164" w:rsidRPr="000E09BF" w:rsidRDefault="00C91164" w:rsidP="00C91164">
      <w:pPr>
        <w:autoSpaceDE w:val="0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 xml:space="preserve">Do further configuration on MLS_DHCP so that </w:t>
      </w:r>
      <w:proofErr w:type="spellStart"/>
      <w:r>
        <w:rPr>
          <w:b/>
          <w:bCs/>
          <w:sz w:val="22"/>
          <w:szCs w:val="24"/>
        </w:rPr>
        <w:t>dhcp</w:t>
      </w:r>
      <w:proofErr w:type="spellEnd"/>
      <w:r>
        <w:rPr>
          <w:b/>
          <w:bCs/>
          <w:sz w:val="22"/>
          <w:szCs w:val="24"/>
        </w:rPr>
        <w:t xml:space="preserve"> works for this VLAN 20 pool</w:t>
      </w:r>
    </w:p>
    <w:p w14:paraId="069E7534" w14:textId="77777777" w:rsidR="00C91164" w:rsidRPr="000E09BF" w:rsidRDefault="00051C1B" w:rsidP="00051C1B">
      <w:pPr>
        <w:autoSpaceDE w:val="0"/>
        <w:rPr>
          <w:b/>
          <w:bCs/>
          <w:sz w:val="22"/>
          <w:szCs w:val="24"/>
        </w:rPr>
      </w:pPr>
      <w:r w:rsidRPr="00051C1B">
        <w:rPr>
          <w:b/>
          <w:bCs/>
          <w:sz w:val="20"/>
          <w:szCs w:val="22"/>
        </w:rPr>
        <w:t>If you decide to configure your PT file, you may t</w:t>
      </w:r>
      <w:r w:rsidR="00C91164" w:rsidRPr="00051C1B">
        <w:rPr>
          <w:b/>
          <w:bCs/>
          <w:sz w:val="20"/>
          <w:szCs w:val="22"/>
        </w:rPr>
        <w:t>est this DHCP service on the VLAN 20 PCs</w:t>
      </w:r>
      <w:r w:rsidR="00C91164" w:rsidRPr="000E09BF">
        <w:rPr>
          <w:b/>
          <w:bCs/>
          <w:sz w:val="22"/>
          <w:szCs w:val="24"/>
        </w:rPr>
        <w:br/>
      </w:r>
    </w:p>
    <w:p w14:paraId="08030B5C" w14:textId="77777777" w:rsidR="0048066F" w:rsidRPr="00051C1B" w:rsidRDefault="00C91164" w:rsidP="00C91164">
      <w:pPr>
        <w:autoSpaceDE w:val="0"/>
        <w:rPr>
          <w:b/>
          <w:bCs/>
          <w:i/>
          <w:color w:val="336666"/>
          <w:szCs w:val="24"/>
        </w:rPr>
      </w:pPr>
      <w:r>
        <w:rPr>
          <w:b/>
          <w:bCs/>
          <w:i/>
          <w:color w:val="336666"/>
          <w:szCs w:val="24"/>
        </w:rPr>
        <w:t>Task 6b ipv</w:t>
      </w:r>
      <w:proofErr w:type="gramStart"/>
      <w:r>
        <w:rPr>
          <w:b/>
          <w:bCs/>
          <w:i/>
          <w:color w:val="336666"/>
          <w:szCs w:val="24"/>
        </w:rPr>
        <w:t>4  DHCP</w:t>
      </w:r>
      <w:proofErr w:type="gramEnd"/>
      <w:r>
        <w:rPr>
          <w:b/>
          <w:bCs/>
          <w:i/>
          <w:color w:val="336666"/>
          <w:szCs w:val="24"/>
        </w:rPr>
        <w:t xml:space="preserve"> on a server</w:t>
      </w:r>
    </w:p>
    <w:p w14:paraId="77D77620" w14:textId="77777777" w:rsidR="00C91164" w:rsidRPr="000E09BF" w:rsidRDefault="00650083" w:rsidP="00650083">
      <w:pPr>
        <w:autoSpaceDE w:val="0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 xml:space="preserve">B    </w:t>
      </w:r>
      <w:proofErr w:type="gramStart"/>
      <w:r w:rsidR="00B46A4E">
        <w:rPr>
          <w:b/>
          <w:bCs/>
          <w:sz w:val="22"/>
          <w:szCs w:val="24"/>
        </w:rPr>
        <w:t xml:space="preserve">The </w:t>
      </w:r>
      <w:r w:rsidR="00C91164" w:rsidRPr="000E09BF">
        <w:rPr>
          <w:b/>
          <w:bCs/>
          <w:sz w:val="22"/>
          <w:szCs w:val="24"/>
        </w:rPr>
        <w:t xml:space="preserve"> </w:t>
      </w:r>
      <w:proofErr w:type="spellStart"/>
      <w:r w:rsidR="00C91164" w:rsidRPr="000E09BF">
        <w:rPr>
          <w:b/>
          <w:bCs/>
          <w:sz w:val="22"/>
          <w:szCs w:val="24"/>
        </w:rPr>
        <w:t>Internal</w:t>
      </w:r>
      <w:proofErr w:type="gramEnd"/>
      <w:r w:rsidR="00C91164" w:rsidRPr="000E09BF">
        <w:rPr>
          <w:b/>
          <w:bCs/>
          <w:sz w:val="22"/>
          <w:szCs w:val="24"/>
        </w:rPr>
        <w:t>_Server</w:t>
      </w:r>
      <w:proofErr w:type="spellEnd"/>
      <w:r w:rsidR="00B46A4E">
        <w:rPr>
          <w:b/>
          <w:bCs/>
          <w:sz w:val="22"/>
          <w:szCs w:val="24"/>
        </w:rPr>
        <w:t xml:space="preserve"> is preconfigured with a</w:t>
      </w:r>
      <w:r w:rsidR="00C91164" w:rsidRPr="000E09BF">
        <w:rPr>
          <w:b/>
          <w:bCs/>
          <w:sz w:val="22"/>
          <w:szCs w:val="24"/>
        </w:rPr>
        <w:t xml:space="preserve"> DHCP pool is </w:t>
      </w:r>
      <w:r w:rsidR="00984E30">
        <w:rPr>
          <w:b/>
          <w:bCs/>
          <w:sz w:val="22"/>
          <w:szCs w:val="24"/>
        </w:rPr>
        <w:t xml:space="preserve">for local clients. </w:t>
      </w:r>
      <w:r w:rsidR="00B46A4E">
        <w:rPr>
          <w:b/>
          <w:bCs/>
          <w:sz w:val="22"/>
          <w:szCs w:val="24"/>
        </w:rPr>
        <w:t>Modify the server settings so that</w:t>
      </w:r>
      <w:r w:rsidR="000C2C1F">
        <w:rPr>
          <w:b/>
          <w:bCs/>
          <w:sz w:val="22"/>
          <w:szCs w:val="24"/>
        </w:rPr>
        <w:t xml:space="preserve"> </w:t>
      </w:r>
      <w:r w:rsidR="00C91164">
        <w:rPr>
          <w:b/>
          <w:bCs/>
          <w:sz w:val="22"/>
          <w:szCs w:val="24"/>
        </w:rPr>
        <w:t xml:space="preserve">Cisco VoIP phones </w:t>
      </w:r>
      <w:r w:rsidR="00B46A4E">
        <w:rPr>
          <w:b/>
          <w:bCs/>
          <w:sz w:val="22"/>
          <w:szCs w:val="24"/>
        </w:rPr>
        <w:t>may obtain</w:t>
      </w:r>
      <w:r w:rsidR="00C91164">
        <w:rPr>
          <w:b/>
          <w:bCs/>
          <w:sz w:val="22"/>
          <w:szCs w:val="24"/>
        </w:rPr>
        <w:t xml:space="preserve"> the address of a server at 172.10.1.10. Wireless access points need</w:t>
      </w:r>
      <w:r w:rsidR="00B46A4E">
        <w:rPr>
          <w:b/>
          <w:bCs/>
          <w:sz w:val="22"/>
          <w:szCs w:val="24"/>
        </w:rPr>
        <w:t xml:space="preserve"> to obtain</w:t>
      </w:r>
      <w:r w:rsidR="00C91164">
        <w:rPr>
          <w:b/>
          <w:bCs/>
          <w:sz w:val="22"/>
          <w:szCs w:val="24"/>
        </w:rPr>
        <w:t xml:space="preserve"> the address of their</w:t>
      </w:r>
      <w:r w:rsidR="00984E30">
        <w:rPr>
          <w:b/>
          <w:bCs/>
          <w:sz w:val="22"/>
          <w:szCs w:val="24"/>
        </w:rPr>
        <w:t xml:space="preserve"> LAN Controller at 172.10.1.20</w:t>
      </w:r>
      <w:r w:rsidR="00B46A4E">
        <w:rPr>
          <w:b/>
          <w:bCs/>
          <w:sz w:val="22"/>
          <w:szCs w:val="24"/>
        </w:rPr>
        <w:t xml:space="preserve"> Use a screenshot to show the new settings</w:t>
      </w:r>
    </w:p>
    <w:p w14:paraId="1FDBA230" w14:textId="77777777" w:rsidR="00C91164" w:rsidRDefault="00C91164" w:rsidP="00C91164">
      <w:pPr>
        <w:autoSpaceDE w:val="0"/>
        <w:ind w:left="360"/>
        <w:rPr>
          <w:sz w:val="22"/>
          <w:szCs w:val="24"/>
        </w:rPr>
      </w:pPr>
    </w:p>
    <w:p w14:paraId="47E9C8F4" w14:textId="77777777" w:rsidR="00E45914" w:rsidRDefault="00997050" w:rsidP="00E45914">
      <w:pPr>
        <w:autoSpaceDE w:val="0"/>
        <w:rPr>
          <w:b/>
          <w:bCs/>
          <w:i/>
          <w:color w:val="336666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32E9720A" wp14:editId="76FEED8A">
                <wp:simplePos x="0" y="0"/>
                <wp:positionH relativeFrom="column">
                  <wp:posOffset>-46355</wp:posOffset>
                </wp:positionH>
                <wp:positionV relativeFrom="paragraph">
                  <wp:posOffset>86360</wp:posOffset>
                </wp:positionV>
                <wp:extent cx="5252720" cy="5090160"/>
                <wp:effectExtent l="10795" t="10160" r="13335" b="5080"/>
                <wp:wrapSquare wrapText="bothSides"/>
                <wp:docPr id="17955704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2720" cy="5090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B135DF" w14:textId="77777777" w:rsidR="004A1AC9" w:rsidRPr="00CC0082" w:rsidRDefault="004A1AC9" w:rsidP="00C9116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6691C">
                              <w:rPr>
                                <w:b/>
                                <w:bCs/>
                                <w:color w:val="7030A0"/>
                                <w:sz w:val="32"/>
                                <w:szCs w:val="24"/>
                              </w:rPr>
                              <w:t xml:space="preserve">Task </w:t>
                            </w:r>
                            <w:r w:rsidR="000C2C1F">
                              <w:rPr>
                                <w:b/>
                                <w:bCs/>
                                <w:color w:val="7030A0"/>
                                <w:sz w:val="32"/>
                                <w:szCs w:val="24"/>
                              </w:rPr>
                              <w:t>5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color w:val="7030A0"/>
                                <w:sz w:val="32"/>
                                <w:szCs w:val="24"/>
                              </w:rPr>
                              <w:t xml:space="preserve">a </w:t>
                            </w:r>
                            <w:r w:rsidRPr="00D6691C">
                              <w:rPr>
                                <w:b/>
                                <w:bCs/>
                                <w:color w:val="7030A0"/>
                                <w:sz w:val="32"/>
                                <w:szCs w:val="24"/>
                              </w:rPr>
                              <w:t xml:space="preserve"> </w:t>
                            </w:r>
                            <w:r w:rsidRPr="008460EF">
                              <w:rPr>
                                <w:b/>
                                <w:bCs/>
                              </w:rPr>
                              <w:t>Be</w:t>
                            </w:r>
                            <w:proofErr w:type="gramEnd"/>
                            <w:r w:rsidRPr="008460E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8460EF">
                              <w:rPr>
                                <w:b/>
                                <w:bCs/>
                                <w:color w:val="FF0000"/>
                              </w:rPr>
                              <w:t>careful</w:t>
                            </w:r>
                            <w:r w:rsidRPr="008460EF">
                              <w:rPr>
                                <w:b/>
                                <w:bCs/>
                              </w:rPr>
                              <w:t xml:space="preserve">  to paste the commands under the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correct </w:t>
                            </w:r>
                            <w:r w:rsidRPr="008460EF">
                              <w:rPr>
                                <w:b/>
                                <w:bCs/>
                              </w:rPr>
                              <w:t xml:space="preserve"> heading </w:t>
                            </w:r>
                          </w:p>
                          <w:p w14:paraId="216C887A" w14:textId="77777777" w:rsidR="004A1AC9" w:rsidRDefault="004A1AC9" w:rsidP="00C91164"/>
                          <w:p w14:paraId="5BBC6957" w14:textId="77777777" w:rsidR="004A1AC9" w:rsidRPr="00425063" w:rsidRDefault="004A1AC9" w:rsidP="00C91164">
                            <w:pPr>
                              <w:rPr>
                                <w:sz w:val="32"/>
                                <w:szCs w:val="24"/>
                              </w:rPr>
                            </w:pPr>
                            <w:r w:rsidRPr="00425063">
                              <w:rPr>
                                <w:sz w:val="32"/>
                                <w:szCs w:val="24"/>
                              </w:rPr>
                              <w:t>A     MLS_</w:t>
                            </w:r>
                            <w:proofErr w:type="gramStart"/>
                            <w:r w:rsidRPr="00425063">
                              <w:rPr>
                                <w:sz w:val="32"/>
                                <w:szCs w:val="24"/>
                              </w:rPr>
                              <w:t xml:space="preserve">DHCP  </w:t>
                            </w:r>
                            <w:r w:rsidRPr="00425063">
                              <w:rPr>
                                <w:b/>
                                <w:bCs/>
                                <w:sz w:val="22"/>
                                <w:szCs w:val="18"/>
                              </w:rPr>
                              <w:t>Add</w:t>
                            </w:r>
                            <w:proofErr w:type="gramEnd"/>
                            <w:r w:rsidRPr="00425063">
                              <w:rPr>
                                <w:b/>
                                <w:bCs/>
                                <w:sz w:val="22"/>
                                <w:szCs w:val="18"/>
                              </w:rPr>
                              <w:t xml:space="preserve"> configuration to MLS_DHCP</w:t>
                            </w:r>
                          </w:p>
                          <w:p w14:paraId="66221136" w14:textId="77777777" w:rsidR="004A1AC9" w:rsidRDefault="004A1AC9" w:rsidP="00C91164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</w:p>
                          <w:p w14:paraId="6A37DDB8" w14:textId="77777777" w:rsidR="00DA24FD" w:rsidRDefault="00DA24FD" w:rsidP="00C91164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proofErr w:type="spellStart"/>
                            <w:r w:rsidRPr="00DA24FD">
                              <w:rPr>
                                <w:b/>
                                <w:bCs/>
                                <w:color w:val="FF0000"/>
                              </w:rPr>
                              <w:t>ip</w:t>
                            </w:r>
                            <w:proofErr w:type="spellEnd"/>
                            <w:r w:rsidRPr="00DA24FD">
                              <w:rPr>
                                <w:b/>
                                <w:bCs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DA24FD">
                              <w:rPr>
                                <w:b/>
                                <w:bCs/>
                                <w:color w:val="FF0000"/>
                              </w:rPr>
                              <w:t>dhcp</w:t>
                            </w:r>
                            <w:proofErr w:type="spellEnd"/>
                            <w:r w:rsidRPr="00DA24FD">
                              <w:rPr>
                                <w:b/>
                                <w:bCs/>
                                <w:color w:val="FF0000"/>
                              </w:rPr>
                              <w:t xml:space="preserve"> pool VLAN20 </w:t>
                            </w:r>
                          </w:p>
                          <w:p w14:paraId="05BA8900" w14:textId="77777777" w:rsidR="00DA24FD" w:rsidRDefault="00DA24FD" w:rsidP="00C91164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DA24FD">
                              <w:rPr>
                                <w:b/>
                                <w:bCs/>
                                <w:color w:val="FF0000"/>
                              </w:rPr>
                              <w:t xml:space="preserve">network 172.1.20.0 255.255.255.0 </w:t>
                            </w:r>
                          </w:p>
                          <w:p w14:paraId="29E033C6" w14:textId="77777777" w:rsidR="00DA24FD" w:rsidRDefault="00DA24FD" w:rsidP="00C91164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DA24FD">
                              <w:rPr>
                                <w:b/>
                                <w:bCs/>
                                <w:color w:val="FF0000"/>
                              </w:rPr>
                              <w:t>default-router 172.1.20.1</w:t>
                            </w:r>
                          </w:p>
                          <w:p w14:paraId="525CF6A9" w14:textId="77777777" w:rsidR="00DA24FD" w:rsidRDefault="00DA24FD" w:rsidP="00C91164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DA24FD">
                              <w:rPr>
                                <w:b/>
                                <w:bCs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DA24FD">
                              <w:rPr>
                                <w:b/>
                                <w:bCs/>
                                <w:color w:val="FF0000"/>
                              </w:rPr>
                              <w:t>ip</w:t>
                            </w:r>
                            <w:proofErr w:type="spellEnd"/>
                            <w:r w:rsidRPr="00DA24FD">
                              <w:rPr>
                                <w:b/>
                                <w:bCs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DA24FD">
                              <w:rPr>
                                <w:b/>
                                <w:bCs/>
                                <w:color w:val="FF0000"/>
                              </w:rPr>
                              <w:t>dhcp</w:t>
                            </w:r>
                            <w:proofErr w:type="spellEnd"/>
                            <w:r w:rsidRPr="00DA24FD">
                              <w:rPr>
                                <w:b/>
                                <w:bCs/>
                                <w:color w:val="FF0000"/>
                              </w:rPr>
                              <w:t xml:space="preserve"> </w:t>
                            </w:r>
                            <w:proofErr w:type="gramStart"/>
                            <w:r w:rsidRPr="00DA24FD">
                              <w:rPr>
                                <w:b/>
                                <w:bCs/>
                                <w:color w:val="FF0000"/>
                              </w:rPr>
                              <w:t>excluded-address</w:t>
                            </w:r>
                            <w:proofErr w:type="gramEnd"/>
                            <w:r w:rsidRPr="00DA24FD">
                              <w:rPr>
                                <w:b/>
                                <w:bCs/>
                                <w:color w:val="FF0000"/>
                              </w:rPr>
                              <w:t xml:space="preserve"> 172.1.20.1 172.1.20.10</w:t>
                            </w:r>
                          </w:p>
                          <w:p w14:paraId="7CFA8366" w14:textId="77777777" w:rsidR="00DA24FD" w:rsidRDefault="00DA24FD" w:rsidP="00C91164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DA24FD">
                              <w:rPr>
                                <w:b/>
                                <w:bCs/>
                                <w:color w:val="FF0000"/>
                              </w:rPr>
                              <w:t xml:space="preserve"> interface </w:t>
                            </w:r>
                            <w:proofErr w:type="spellStart"/>
                            <w:r w:rsidRPr="00DA24FD">
                              <w:rPr>
                                <w:b/>
                                <w:bCs/>
                                <w:color w:val="FF0000"/>
                              </w:rPr>
                              <w:t>vlan</w:t>
                            </w:r>
                            <w:proofErr w:type="spellEnd"/>
                            <w:r w:rsidRPr="00DA24FD">
                              <w:rPr>
                                <w:b/>
                                <w:bCs/>
                                <w:color w:val="FF0000"/>
                              </w:rPr>
                              <w:t xml:space="preserve"> 20</w:t>
                            </w:r>
                          </w:p>
                          <w:p w14:paraId="3FAC2933" w14:textId="536FA42F" w:rsidR="00DA24FD" w:rsidRDefault="00DA24FD" w:rsidP="00C91164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DA24FD">
                              <w:rPr>
                                <w:b/>
                                <w:bCs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DA24FD">
                              <w:rPr>
                                <w:b/>
                                <w:bCs/>
                                <w:color w:val="FF0000"/>
                              </w:rPr>
                              <w:t>ip</w:t>
                            </w:r>
                            <w:proofErr w:type="spellEnd"/>
                            <w:r w:rsidRPr="00DA24FD">
                              <w:rPr>
                                <w:b/>
                                <w:bCs/>
                                <w:color w:val="FF0000"/>
                              </w:rPr>
                              <w:t xml:space="preserve"> address 172.1.20.1 255.255.255.0 </w:t>
                            </w:r>
                          </w:p>
                          <w:p w14:paraId="1405BD98" w14:textId="77777777" w:rsidR="00425063" w:rsidRDefault="00425063" w:rsidP="00C91164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</w:p>
                          <w:p w14:paraId="3B471D8D" w14:textId="77777777" w:rsidR="00425063" w:rsidRDefault="00425063" w:rsidP="00C91164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</w:p>
                          <w:p w14:paraId="32457FF1" w14:textId="77777777" w:rsidR="00425063" w:rsidRDefault="00425063" w:rsidP="00C91164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24"/>
                              </w:rPr>
                            </w:pPr>
                          </w:p>
                          <w:p w14:paraId="2F4A1299" w14:textId="77777777" w:rsidR="004A1AC9" w:rsidRPr="004B2860" w:rsidRDefault="004A1AC9" w:rsidP="00984E30">
                            <w:pPr>
                              <w:rPr>
                                <w:sz w:val="36"/>
                                <w:szCs w:val="28"/>
                              </w:rPr>
                            </w:pPr>
                            <w:r>
                              <w:rPr>
                                <w:sz w:val="36"/>
                                <w:szCs w:val="28"/>
                              </w:rPr>
                              <w:t>B     ipv4 DHCP on a server</w:t>
                            </w:r>
                          </w:p>
                          <w:p w14:paraId="47B84D73" w14:textId="77777777" w:rsidR="004A1AC9" w:rsidRDefault="004A1AC9" w:rsidP="00C91164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24"/>
                              </w:rPr>
                              <w:t xml:space="preserve"> </w:t>
                            </w:r>
                          </w:p>
                          <w:p w14:paraId="048014C4" w14:textId="77777777" w:rsidR="004A1AC9" w:rsidRPr="000E09BF" w:rsidRDefault="004A1AC9" w:rsidP="00C9116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6691C">
                              <w:rPr>
                                <w:b/>
                                <w:bCs/>
                                <w:color w:val="7030A0"/>
                                <w:sz w:val="32"/>
                                <w:szCs w:val="24"/>
                              </w:rPr>
                              <w:t xml:space="preserve">Task </w:t>
                            </w:r>
                            <w:r w:rsidR="00B050C2">
                              <w:rPr>
                                <w:b/>
                                <w:bCs/>
                                <w:color w:val="7030A0"/>
                                <w:sz w:val="32"/>
                                <w:szCs w:val="24"/>
                              </w:rPr>
                              <w:t>5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color w:val="7030A0"/>
                                <w:sz w:val="32"/>
                                <w:szCs w:val="24"/>
                              </w:rPr>
                              <w:t xml:space="preserve">b  </w:t>
                            </w:r>
                            <w:r w:rsidRPr="000E09BF">
                              <w:rPr>
                                <w:b/>
                                <w:bCs/>
                              </w:rPr>
                              <w:t>Small</w:t>
                            </w:r>
                            <w:proofErr w:type="gramEnd"/>
                            <w:r w:rsidRPr="000E09BF">
                              <w:rPr>
                                <w:b/>
                                <w:bCs/>
                              </w:rPr>
                              <w:t xml:space="preserve"> screenshot of the Server settings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=&gt; </w:t>
                            </w:r>
                            <w:r w:rsidRPr="00960F05">
                              <w:rPr>
                                <w:b/>
                                <w:bCs/>
                                <w:color w:val="FF0000"/>
                              </w:rPr>
                              <w:t>Replace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the screenshot below with your screenshot</w:t>
                            </w:r>
                          </w:p>
                          <w:p w14:paraId="40A94A77" w14:textId="77777777" w:rsidR="004A1AC9" w:rsidRPr="000E09BF" w:rsidRDefault="004A1AC9" w:rsidP="00C91164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sz w:val="28"/>
                                <w:szCs w:val="22"/>
                              </w:rPr>
                              <w:t>A</w:t>
                            </w:r>
                          </w:p>
                          <w:p w14:paraId="399A97F7" w14:textId="331E1BAA" w:rsidR="004A1AC9" w:rsidRDefault="004A1AC9" w:rsidP="00C91164">
                            <w:pPr>
                              <w:rPr>
                                <w:noProof/>
                              </w:rPr>
                            </w:pPr>
                          </w:p>
                          <w:p w14:paraId="7AC4A54F" w14:textId="1DD7AD7C" w:rsidR="004A1AC9" w:rsidRPr="004B2860" w:rsidRDefault="004A1AC9" w:rsidP="00C91164">
                            <w:pPr>
                              <w:rPr>
                                <w:sz w:val="36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</w:rPr>
                              <w:br/>
                            </w:r>
                            <w:r w:rsidR="00DA24FD">
                              <w:rPr>
                                <w:noProof/>
                              </w:rPr>
                              <w:drawing>
                                <wp:inline distT="0" distB="0" distL="0" distR="0" wp14:anchorId="317CA1A2" wp14:editId="09058077">
                                  <wp:extent cx="5060950" cy="619760"/>
                                  <wp:effectExtent l="0" t="0" r="6350" b="8890"/>
                                  <wp:docPr id="1775656445" name="Picture 10" descr="A close-up of a screen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75656445" name="Picture 10" descr="A close-up of a screen&#10;&#10;Description automatically generate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60950" cy="6197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E9720A" id="_x0000_t202" coordsize="21600,21600" o:spt="202" path="m,l,21600r21600,l21600,xe">
                <v:stroke joinstyle="miter"/>
                <v:path gradientshapeok="t" o:connecttype="rect"/>
              </v:shapetype>
              <v:shape id="_x0000_s1033" type="#_x0000_t202" style="position:absolute;margin-left:-3.65pt;margin-top:6.8pt;width:413.6pt;height:400.8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">
                <v:textbox>
                  <w:txbxContent>
                    <w:p w14:paraId="58B135DF" w14:textId="77777777" w:rsidR="004A1AC9" w:rsidRPr="00CC0082" w:rsidRDefault="004A1AC9" w:rsidP="00C91164">
                      <w:pPr>
                        <w:rPr>
                          <w:b/>
                          <w:bCs/>
                        </w:rPr>
                      </w:pPr>
                      <w:r w:rsidRPr="00D6691C">
                        <w:rPr>
                          <w:b/>
                          <w:bCs/>
                          <w:color w:val="7030A0"/>
                          <w:sz w:val="32"/>
                          <w:szCs w:val="24"/>
                        </w:rPr>
                        <w:t xml:space="preserve">Task </w:t>
                      </w:r>
                      <w:r w:rsidR="000C2C1F">
                        <w:rPr>
                          <w:b/>
                          <w:bCs/>
                          <w:color w:val="7030A0"/>
                          <w:sz w:val="32"/>
                          <w:szCs w:val="24"/>
                        </w:rPr>
                        <w:t>5</w:t>
                      </w:r>
                      <w:proofErr w:type="gramStart"/>
                      <w:r>
                        <w:rPr>
                          <w:b/>
                          <w:bCs/>
                          <w:color w:val="7030A0"/>
                          <w:sz w:val="32"/>
                          <w:szCs w:val="24"/>
                        </w:rPr>
                        <w:t xml:space="preserve">a </w:t>
                      </w:r>
                      <w:r w:rsidRPr="00D6691C">
                        <w:rPr>
                          <w:b/>
                          <w:bCs/>
                          <w:color w:val="7030A0"/>
                          <w:sz w:val="32"/>
                          <w:szCs w:val="24"/>
                        </w:rPr>
                        <w:t xml:space="preserve"> </w:t>
                      </w:r>
                      <w:r w:rsidRPr="008460EF">
                        <w:rPr>
                          <w:b/>
                          <w:bCs/>
                        </w:rPr>
                        <w:t>Be</w:t>
                      </w:r>
                      <w:proofErr w:type="gramEnd"/>
                      <w:r w:rsidRPr="008460EF">
                        <w:rPr>
                          <w:b/>
                          <w:bCs/>
                        </w:rPr>
                        <w:t xml:space="preserve"> </w:t>
                      </w:r>
                      <w:r w:rsidRPr="008460EF">
                        <w:rPr>
                          <w:b/>
                          <w:bCs/>
                          <w:color w:val="FF0000"/>
                        </w:rPr>
                        <w:t>careful</w:t>
                      </w:r>
                      <w:r w:rsidRPr="008460EF">
                        <w:rPr>
                          <w:b/>
                          <w:bCs/>
                        </w:rPr>
                        <w:t xml:space="preserve">  to paste the commands under the</w:t>
                      </w:r>
                      <w:r>
                        <w:rPr>
                          <w:b/>
                          <w:bCs/>
                        </w:rPr>
                        <w:t xml:space="preserve"> correct </w:t>
                      </w:r>
                      <w:r w:rsidRPr="008460EF">
                        <w:rPr>
                          <w:b/>
                          <w:bCs/>
                        </w:rPr>
                        <w:t xml:space="preserve"> heading </w:t>
                      </w:r>
                    </w:p>
                    <w:p w14:paraId="216C887A" w14:textId="77777777" w:rsidR="004A1AC9" w:rsidRDefault="004A1AC9" w:rsidP="00C91164"/>
                    <w:p w14:paraId="5BBC6957" w14:textId="77777777" w:rsidR="004A1AC9" w:rsidRPr="00425063" w:rsidRDefault="004A1AC9" w:rsidP="00C91164">
                      <w:pPr>
                        <w:rPr>
                          <w:sz w:val="32"/>
                          <w:szCs w:val="24"/>
                        </w:rPr>
                      </w:pPr>
                      <w:r w:rsidRPr="00425063">
                        <w:rPr>
                          <w:sz w:val="32"/>
                          <w:szCs w:val="24"/>
                        </w:rPr>
                        <w:t>A     MLS_</w:t>
                      </w:r>
                      <w:proofErr w:type="gramStart"/>
                      <w:r w:rsidRPr="00425063">
                        <w:rPr>
                          <w:sz w:val="32"/>
                          <w:szCs w:val="24"/>
                        </w:rPr>
                        <w:t xml:space="preserve">DHCP  </w:t>
                      </w:r>
                      <w:r w:rsidRPr="00425063">
                        <w:rPr>
                          <w:b/>
                          <w:bCs/>
                          <w:sz w:val="22"/>
                          <w:szCs w:val="18"/>
                        </w:rPr>
                        <w:t>Add</w:t>
                      </w:r>
                      <w:proofErr w:type="gramEnd"/>
                      <w:r w:rsidRPr="00425063">
                        <w:rPr>
                          <w:b/>
                          <w:bCs/>
                          <w:sz w:val="22"/>
                          <w:szCs w:val="18"/>
                        </w:rPr>
                        <w:t xml:space="preserve"> configuration to MLS_DHCP</w:t>
                      </w:r>
                    </w:p>
                    <w:p w14:paraId="66221136" w14:textId="77777777" w:rsidR="004A1AC9" w:rsidRDefault="004A1AC9" w:rsidP="00C91164">
                      <w:pPr>
                        <w:rPr>
                          <w:b/>
                          <w:bCs/>
                          <w:color w:val="FF0000"/>
                        </w:rPr>
                      </w:pPr>
                    </w:p>
                    <w:p w14:paraId="6A37DDB8" w14:textId="77777777" w:rsidR="00DA24FD" w:rsidRDefault="00DA24FD" w:rsidP="00C91164">
                      <w:pPr>
                        <w:rPr>
                          <w:b/>
                          <w:bCs/>
                          <w:color w:val="FF0000"/>
                        </w:rPr>
                      </w:pPr>
                      <w:proofErr w:type="spellStart"/>
                      <w:r w:rsidRPr="00DA24FD">
                        <w:rPr>
                          <w:b/>
                          <w:bCs/>
                          <w:color w:val="FF0000"/>
                        </w:rPr>
                        <w:t>ip</w:t>
                      </w:r>
                      <w:proofErr w:type="spellEnd"/>
                      <w:r w:rsidRPr="00DA24FD">
                        <w:rPr>
                          <w:b/>
                          <w:bCs/>
                          <w:color w:val="FF0000"/>
                        </w:rPr>
                        <w:t xml:space="preserve"> </w:t>
                      </w:r>
                      <w:proofErr w:type="spellStart"/>
                      <w:r w:rsidRPr="00DA24FD">
                        <w:rPr>
                          <w:b/>
                          <w:bCs/>
                          <w:color w:val="FF0000"/>
                        </w:rPr>
                        <w:t>dhcp</w:t>
                      </w:r>
                      <w:proofErr w:type="spellEnd"/>
                      <w:r w:rsidRPr="00DA24FD">
                        <w:rPr>
                          <w:b/>
                          <w:bCs/>
                          <w:color w:val="FF0000"/>
                        </w:rPr>
                        <w:t xml:space="preserve"> pool VLAN20 </w:t>
                      </w:r>
                    </w:p>
                    <w:p w14:paraId="05BA8900" w14:textId="77777777" w:rsidR="00DA24FD" w:rsidRDefault="00DA24FD" w:rsidP="00C91164">
                      <w:pPr>
                        <w:rPr>
                          <w:b/>
                          <w:bCs/>
                          <w:color w:val="FF0000"/>
                        </w:rPr>
                      </w:pPr>
                      <w:r w:rsidRPr="00DA24FD">
                        <w:rPr>
                          <w:b/>
                          <w:bCs/>
                          <w:color w:val="FF0000"/>
                        </w:rPr>
                        <w:t xml:space="preserve">network 172.1.20.0 255.255.255.0 </w:t>
                      </w:r>
                    </w:p>
                    <w:p w14:paraId="29E033C6" w14:textId="77777777" w:rsidR="00DA24FD" w:rsidRDefault="00DA24FD" w:rsidP="00C91164">
                      <w:pPr>
                        <w:rPr>
                          <w:b/>
                          <w:bCs/>
                          <w:color w:val="FF0000"/>
                        </w:rPr>
                      </w:pPr>
                      <w:r w:rsidRPr="00DA24FD">
                        <w:rPr>
                          <w:b/>
                          <w:bCs/>
                          <w:color w:val="FF0000"/>
                        </w:rPr>
                        <w:t>default-router 172.1.20.1</w:t>
                      </w:r>
                    </w:p>
                    <w:p w14:paraId="525CF6A9" w14:textId="77777777" w:rsidR="00DA24FD" w:rsidRDefault="00DA24FD" w:rsidP="00C91164">
                      <w:pPr>
                        <w:rPr>
                          <w:b/>
                          <w:bCs/>
                          <w:color w:val="FF0000"/>
                        </w:rPr>
                      </w:pPr>
                      <w:r w:rsidRPr="00DA24FD">
                        <w:rPr>
                          <w:b/>
                          <w:bCs/>
                          <w:color w:val="FF0000"/>
                        </w:rPr>
                        <w:t xml:space="preserve"> </w:t>
                      </w:r>
                      <w:proofErr w:type="spellStart"/>
                      <w:r w:rsidRPr="00DA24FD">
                        <w:rPr>
                          <w:b/>
                          <w:bCs/>
                          <w:color w:val="FF0000"/>
                        </w:rPr>
                        <w:t>ip</w:t>
                      </w:r>
                      <w:proofErr w:type="spellEnd"/>
                      <w:r w:rsidRPr="00DA24FD">
                        <w:rPr>
                          <w:b/>
                          <w:bCs/>
                          <w:color w:val="FF0000"/>
                        </w:rPr>
                        <w:t xml:space="preserve"> </w:t>
                      </w:r>
                      <w:proofErr w:type="spellStart"/>
                      <w:r w:rsidRPr="00DA24FD">
                        <w:rPr>
                          <w:b/>
                          <w:bCs/>
                          <w:color w:val="FF0000"/>
                        </w:rPr>
                        <w:t>dhcp</w:t>
                      </w:r>
                      <w:proofErr w:type="spellEnd"/>
                      <w:r w:rsidRPr="00DA24FD">
                        <w:rPr>
                          <w:b/>
                          <w:bCs/>
                          <w:color w:val="FF0000"/>
                        </w:rPr>
                        <w:t xml:space="preserve"> </w:t>
                      </w:r>
                      <w:proofErr w:type="gramStart"/>
                      <w:r w:rsidRPr="00DA24FD">
                        <w:rPr>
                          <w:b/>
                          <w:bCs/>
                          <w:color w:val="FF0000"/>
                        </w:rPr>
                        <w:t>excluded-address</w:t>
                      </w:r>
                      <w:proofErr w:type="gramEnd"/>
                      <w:r w:rsidRPr="00DA24FD">
                        <w:rPr>
                          <w:b/>
                          <w:bCs/>
                          <w:color w:val="FF0000"/>
                        </w:rPr>
                        <w:t xml:space="preserve"> 172.1.20.1 172.1.20.10</w:t>
                      </w:r>
                    </w:p>
                    <w:p w14:paraId="7CFA8366" w14:textId="77777777" w:rsidR="00DA24FD" w:rsidRDefault="00DA24FD" w:rsidP="00C91164">
                      <w:pPr>
                        <w:rPr>
                          <w:b/>
                          <w:bCs/>
                          <w:color w:val="FF0000"/>
                        </w:rPr>
                      </w:pPr>
                      <w:r w:rsidRPr="00DA24FD">
                        <w:rPr>
                          <w:b/>
                          <w:bCs/>
                          <w:color w:val="FF0000"/>
                        </w:rPr>
                        <w:t xml:space="preserve"> interface </w:t>
                      </w:r>
                      <w:proofErr w:type="spellStart"/>
                      <w:r w:rsidRPr="00DA24FD">
                        <w:rPr>
                          <w:b/>
                          <w:bCs/>
                          <w:color w:val="FF0000"/>
                        </w:rPr>
                        <w:t>vlan</w:t>
                      </w:r>
                      <w:proofErr w:type="spellEnd"/>
                      <w:r w:rsidRPr="00DA24FD">
                        <w:rPr>
                          <w:b/>
                          <w:bCs/>
                          <w:color w:val="FF0000"/>
                        </w:rPr>
                        <w:t xml:space="preserve"> 20</w:t>
                      </w:r>
                    </w:p>
                    <w:p w14:paraId="3FAC2933" w14:textId="536FA42F" w:rsidR="00DA24FD" w:rsidRDefault="00DA24FD" w:rsidP="00C91164">
                      <w:pPr>
                        <w:rPr>
                          <w:b/>
                          <w:bCs/>
                          <w:color w:val="FF0000"/>
                        </w:rPr>
                      </w:pPr>
                      <w:r w:rsidRPr="00DA24FD">
                        <w:rPr>
                          <w:b/>
                          <w:bCs/>
                          <w:color w:val="FF0000"/>
                        </w:rPr>
                        <w:t xml:space="preserve"> </w:t>
                      </w:r>
                      <w:proofErr w:type="spellStart"/>
                      <w:r w:rsidRPr="00DA24FD">
                        <w:rPr>
                          <w:b/>
                          <w:bCs/>
                          <w:color w:val="FF0000"/>
                        </w:rPr>
                        <w:t>ip</w:t>
                      </w:r>
                      <w:proofErr w:type="spellEnd"/>
                      <w:r w:rsidRPr="00DA24FD">
                        <w:rPr>
                          <w:b/>
                          <w:bCs/>
                          <w:color w:val="FF0000"/>
                        </w:rPr>
                        <w:t xml:space="preserve"> address 172.1.20.1 255.255.255.0 </w:t>
                      </w:r>
                    </w:p>
                    <w:p w14:paraId="1405BD98" w14:textId="77777777" w:rsidR="00425063" w:rsidRDefault="00425063" w:rsidP="00C91164">
                      <w:pPr>
                        <w:rPr>
                          <w:b/>
                          <w:bCs/>
                          <w:color w:val="FF0000"/>
                        </w:rPr>
                      </w:pPr>
                    </w:p>
                    <w:p w14:paraId="3B471D8D" w14:textId="77777777" w:rsidR="00425063" w:rsidRDefault="00425063" w:rsidP="00C91164">
                      <w:pPr>
                        <w:rPr>
                          <w:b/>
                          <w:bCs/>
                          <w:color w:val="FF0000"/>
                        </w:rPr>
                      </w:pPr>
                    </w:p>
                    <w:p w14:paraId="32457FF1" w14:textId="77777777" w:rsidR="00425063" w:rsidRDefault="00425063" w:rsidP="00C91164">
                      <w:pPr>
                        <w:rPr>
                          <w:b/>
                          <w:bCs/>
                          <w:color w:val="FF0000"/>
                          <w:sz w:val="32"/>
                          <w:szCs w:val="24"/>
                        </w:rPr>
                      </w:pPr>
                    </w:p>
                    <w:p w14:paraId="2F4A1299" w14:textId="77777777" w:rsidR="004A1AC9" w:rsidRPr="004B2860" w:rsidRDefault="004A1AC9" w:rsidP="00984E30">
                      <w:pPr>
                        <w:rPr>
                          <w:sz w:val="36"/>
                          <w:szCs w:val="28"/>
                        </w:rPr>
                      </w:pPr>
                      <w:r>
                        <w:rPr>
                          <w:sz w:val="36"/>
                          <w:szCs w:val="28"/>
                        </w:rPr>
                        <w:t>B     ipv4 DHCP on a server</w:t>
                      </w:r>
                    </w:p>
                    <w:p w14:paraId="47B84D73" w14:textId="77777777" w:rsidR="004A1AC9" w:rsidRDefault="004A1AC9" w:rsidP="00C91164">
                      <w:pPr>
                        <w:rPr>
                          <w:b/>
                          <w:bCs/>
                          <w:color w:val="FF0000"/>
                          <w:sz w:val="32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32"/>
                          <w:szCs w:val="24"/>
                        </w:rPr>
                        <w:t xml:space="preserve"> </w:t>
                      </w:r>
                    </w:p>
                    <w:p w14:paraId="048014C4" w14:textId="77777777" w:rsidR="004A1AC9" w:rsidRPr="000E09BF" w:rsidRDefault="004A1AC9" w:rsidP="00C91164">
                      <w:pPr>
                        <w:rPr>
                          <w:b/>
                          <w:bCs/>
                        </w:rPr>
                      </w:pPr>
                      <w:r w:rsidRPr="00D6691C">
                        <w:rPr>
                          <w:b/>
                          <w:bCs/>
                          <w:color w:val="7030A0"/>
                          <w:sz w:val="32"/>
                          <w:szCs w:val="24"/>
                        </w:rPr>
                        <w:t xml:space="preserve">Task </w:t>
                      </w:r>
                      <w:r w:rsidR="00B050C2">
                        <w:rPr>
                          <w:b/>
                          <w:bCs/>
                          <w:color w:val="7030A0"/>
                          <w:sz w:val="32"/>
                          <w:szCs w:val="24"/>
                        </w:rPr>
                        <w:t>5</w:t>
                      </w:r>
                      <w:proofErr w:type="gramStart"/>
                      <w:r>
                        <w:rPr>
                          <w:b/>
                          <w:bCs/>
                          <w:color w:val="7030A0"/>
                          <w:sz w:val="32"/>
                          <w:szCs w:val="24"/>
                        </w:rPr>
                        <w:t xml:space="preserve">b  </w:t>
                      </w:r>
                      <w:r w:rsidRPr="000E09BF">
                        <w:rPr>
                          <w:b/>
                          <w:bCs/>
                        </w:rPr>
                        <w:t>Small</w:t>
                      </w:r>
                      <w:proofErr w:type="gramEnd"/>
                      <w:r w:rsidRPr="000E09BF">
                        <w:rPr>
                          <w:b/>
                          <w:bCs/>
                        </w:rPr>
                        <w:t xml:space="preserve"> screenshot of the Server settings</w:t>
                      </w:r>
                      <w:r>
                        <w:rPr>
                          <w:b/>
                          <w:bCs/>
                        </w:rPr>
                        <w:t xml:space="preserve"> =&gt; </w:t>
                      </w:r>
                      <w:r w:rsidRPr="00960F05">
                        <w:rPr>
                          <w:b/>
                          <w:bCs/>
                          <w:color w:val="FF0000"/>
                        </w:rPr>
                        <w:t>Replace</w:t>
                      </w:r>
                      <w:r>
                        <w:rPr>
                          <w:b/>
                          <w:bCs/>
                        </w:rPr>
                        <w:t xml:space="preserve"> the screenshot below with your screenshot</w:t>
                      </w:r>
                    </w:p>
                    <w:p w14:paraId="40A94A77" w14:textId="77777777" w:rsidR="004A1AC9" w:rsidRPr="000E09BF" w:rsidRDefault="004A1AC9" w:rsidP="00C91164">
                      <w:pPr>
                        <w:rPr>
                          <w:b/>
                          <w:bCs/>
                          <w:color w:val="FF0000"/>
                          <w:sz w:val="32"/>
                          <w:szCs w:val="24"/>
                        </w:rPr>
                      </w:pPr>
                      <w:r>
                        <w:rPr>
                          <w:b/>
                          <w:bCs/>
                          <w:noProof/>
                          <w:sz w:val="28"/>
                          <w:szCs w:val="22"/>
                        </w:rPr>
                        <w:t>A</w:t>
                      </w:r>
                    </w:p>
                    <w:p w14:paraId="399A97F7" w14:textId="331E1BAA" w:rsidR="004A1AC9" w:rsidRDefault="004A1AC9" w:rsidP="00C91164">
                      <w:pPr>
                        <w:rPr>
                          <w:noProof/>
                        </w:rPr>
                      </w:pPr>
                    </w:p>
                    <w:p w14:paraId="7AC4A54F" w14:textId="1DD7AD7C" w:rsidR="004A1AC9" w:rsidRPr="004B2860" w:rsidRDefault="004A1AC9" w:rsidP="00C91164">
                      <w:pPr>
                        <w:rPr>
                          <w:sz w:val="36"/>
                          <w:szCs w:val="28"/>
                        </w:rPr>
                      </w:pPr>
                      <w:r>
                        <w:rPr>
                          <w:noProof/>
                        </w:rPr>
                        <w:br/>
                      </w:r>
                      <w:r w:rsidR="00DA24FD">
                        <w:rPr>
                          <w:noProof/>
                        </w:rPr>
                        <w:drawing>
                          <wp:inline distT="0" distB="0" distL="0" distR="0" wp14:anchorId="317CA1A2" wp14:editId="09058077">
                            <wp:extent cx="5060950" cy="619760"/>
                            <wp:effectExtent l="0" t="0" r="6350" b="8890"/>
                            <wp:docPr id="1775656445" name="Picture 10" descr="A close-up of a screen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75656445" name="Picture 10" descr="A close-up of a screen&#10;&#10;Description automatically generate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60950" cy="6197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91164">
        <w:rPr>
          <w:sz w:val="22"/>
          <w:szCs w:val="24"/>
        </w:rPr>
        <w:br w:type="page"/>
      </w:r>
      <w:r w:rsidR="00E45914">
        <w:rPr>
          <w:b/>
          <w:bCs/>
          <w:i/>
          <w:color w:val="336666"/>
          <w:szCs w:val="24"/>
        </w:rPr>
        <w:lastRenderedPageBreak/>
        <w:t xml:space="preserve">Task </w:t>
      </w:r>
      <w:r w:rsidR="00B04992">
        <w:rPr>
          <w:b/>
          <w:bCs/>
          <w:i/>
          <w:color w:val="336666"/>
          <w:szCs w:val="24"/>
        </w:rPr>
        <w:t>5</w:t>
      </w:r>
      <w:r w:rsidR="00E45914">
        <w:rPr>
          <w:b/>
          <w:bCs/>
          <w:i/>
          <w:color w:val="336666"/>
          <w:szCs w:val="24"/>
        </w:rPr>
        <w:t>c ipv</w:t>
      </w:r>
      <w:proofErr w:type="gramStart"/>
      <w:r w:rsidR="00E45914">
        <w:rPr>
          <w:b/>
          <w:bCs/>
          <w:i/>
          <w:color w:val="336666"/>
          <w:szCs w:val="24"/>
        </w:rPr>
        <w:t>6  DHCP</w:t>
      </w:r>
      <w:proofErr w:type="gramEnd"/>
      <w:r w:rsidR="00650083">
        <w:rPr>
          <w:b/>
          <w:bCs/>
          <w:i/>
          <w:color w:val="336666"/>
          <w:szCs w:val="24"/>
        </w:rPr>
        <w:t xml:space="preserve"> </w:t>
      </w:r>
      <w:proofErr w:type="spellStart"/>
      <w:r w:rsidR="00650083">
        <w:rPr>
          <w:b/>
          <w:bCs/>
          <w:i/>
          <w:color w:val="336666"/>
          <w:szCs w:val="24"/>
        </w:rPr>
        <w:t>autconfig</w:t>
      </w:r>
      <w:proofErr w:type="spellEnd"/>
      <w:r w:rsidR="00650083">
        <w:rPr>
          <w:b/>
          <w:bCs/>
          <w:i/>
          <w:color w:val="336666"/>
          <w:szCs w:val="24"/>
        </w:rPr>
        <w:t xml:space="preserve"> and </w:t>
      </w:r>
      <w:r w:rsidR="00E45914">
        <w:rPr>
          <w:b/>
          <w:bCs/>
          <w:i/>
          <w:color w:val="336666"/>
          <w:szCs w:val="24"/>
        </w:rPr>
        <w:t xml:space="preserve"> stateless configuration   </w:t>
      </w:r>
    </w:p>
    <w:p w14:paraId="6ECF1759" w14:textId="77777777" w:rsidR="00704B78" w:rsidRDefault="00704B78" w:rsidP="00704B78">
      <w:pPr>
        <w:autoSpaceDE w:val="0"/>
        <w:rPr>
          <w:b/>
          <w:bCs/>
          <w:sz w:val="22"/>
          <w:szCs w:val="24"/>
        </w:rPr>
      </w:pPr>
      <w:r w:rsidRPr="0048066F">
        <w:rPr>
          <w:b/>
          <w:color w:val="FF0000"/>
        </w:rPr>
        <w:t>Write the commands</w:t>
      </w:r>
      <w:r>
        <w:rPr>
          <w:b/>
          <w:color w:val="FF0000"/>
        </w:rPr>
        <w:t>. It is optional to test on your PT file</w:t>
      </w:r>
      <w:r>
        <w:rPr>
          <w:b/>
          <w:bCs/>
          <w:sz w:val="22"/>
          <w:szCs w:val="24"/>
        </w:rPr>
        <w:t xml:space="preserve"> </w:t>
      </w:r>
    </w:p>
    <w:p w14:paraId="19BFA1F4" w14:textId="77777777" w:rsidR="0048066F" w:rsidRPr="0048066F" w:rsidRDefault="0048066F" w:rsidP="00E45914">
      <w:pPr>
        <w:autoSpaceDE w:val="0"/>
      </w:pPr>
    </w:p>
    <w:p w14:paraId="67B4C16A" w14:textId="77777777" w:rsidR="00650083" w:rsidRDefault="00650083" w:rsidP="00650083">
      <w:pPr>
        <w:numPr>
          <w:ilvl w:val="0"/>
          <w:numId w:val="25"/>
        </w:numPr>
        <w:autoSpaceDE w:val="0"/>
        <w:rPr>
          <w:b/>
          <w:bCs/>
          <w:sz w:val="22"/>
          <w:szCs w:val="24"/>
        </w:rPr>
      </w:pPr>
      <w:proofErr w:type="gramStart"/>
      <w:r>
        <w:rPr>
          <w:b/>
          <w:bCs/>
          <w:sz w:val="22"/>
          <w:szCs w:val="24"/>
        </w:rPr>
        <w:t>Ensure  that</w:t>
      </w:r>
      <w:proofErr w:type="gramEnd"/>
      <w:r>
        <w:rPr>
          <w:b/>
          <w:bCs/>
          <w:sz w:val="22"/>
          <w:szCs w:val="24"/>
        </w:rPr>
        <w:t xml:space="preserve"> </w:t>
      </w:r>
      <w:r w:rsidR="000B24B5">
        <w:rPr>
          <w:b/>
          <w:bCs/>
          <w:sz w:val="22"/>
          <w:szCs w:val="24"/>
        </w:rPr>
        <w:t xml:space="preserve">only </w:t>
      </w:r>
      <w:proofErr w:type="spellStart"/>
      <w:r w:rsidR="000B24B5">
        <w:rPr>
          <w:b/>
          <w:bCs/>
          <w:sz w:val="22"/>
          <w:szCs w:val="24"/>
        </w:rPr>
        <w:t>autoconfig</w:t>
      </w:r>
      <w:proofErr w:type="spellEnd"/>
      <w:r w:rsidR="000B24B5">
        <w:rPr>
          <w:b/>
          <w:bCs/>
          <w:sz w:val="22"/>
          <w:szCs w:val="24"/>
        </w:rPr>
        <w:t xml:space="preserve"> is available for</w:t>
      </w:r>
      <w:r>
        <w:rPr>
          <w:b/>
          <w:bCs/>
          <w:sz w:val="22"/>
          <w:szCs w:val="24"/>
        </w:rPr>
        <w:t xml:space="preserve">  PCs14 and 15</w:t>
      </w:r>
    </w:p>
    <w:p w14:paraId="1C6CED0E" w14:textId="77777777" w:rsidR="00650083" w:rsidRDefault="00E45914" w:rsidP="00650083">
      <w:pPr>
        <w:numPr>
          <w:ilvl w:val="0"/>
          <w:numId w:val="25"/>
        </w:numPr>
        <w:autoSpaceDE w:val="0"/>
        <w:rPr>
          <w:b/>
          <w:bCs/>
          <w:i/>
          <w:color w:val="336666"/>
          <w:szCs w:val="24"/>
        </w:rPr>
      </w:pPr>
      <w:r w:rsidRPr="00597ED6">
        <w:rPr>
          <w:b/>
          <w:bCs/>
          <w:sz w:val="22"/>
          <w:szCs w:val="24"/>
        </w:rPr>
        <w:t xml:space="preserve">Configure </w:t>
      </w:r>
      <w:proofErr w:type="spellStart"/>
      <w:r w:rsidRPr="00597ED6">
        <w:rPr>
          <w:b/>
          <w:bCs/>
          <w:sz w:val="22"/>
          <w:szCs w:val="24"/>
        </w:rPr>
        <w:t>Router_DHCP</w:t>
      </w:r>
      <w:proofErr w:type="spellEnd"/>
      <w:r w:rsidRPr="00597ED6">
        <w:rPr>
          <w:b/>
          <w:bCs/>
          <w:sz w:val="22"/>
          <w:szCs w:val="24"/>
        </w:rPr>
        <w:t xml:space="preserve"> so that the PCs connected to fa0/0 on the </w:t>
      </w:r>
      <w:proofErr w:type="gramStart"/>
      <w:r w:rsidRPr="00597ED6">
        <w:rPr>
          <w:b/>
          <w:bCs/>
          <w:sz w:val="22"/>
          <w:szCs w:val="24"/>
        </w:rPr>
        <w:t>router  will</w:t>
      </w:r>
      <w:proofErr w:type="gramEnd"/>
      <w:r w:rsidRPr="00597ED6">
        <w:rPr>
          <w:b/>
          <w:bCs/>
          <w:sz w:val="22"/>
          <w:szCs w:val="24"/>
        </w:rPr>
        <w:t xml:space="preserve"> obtain ipv6 addresses using </w:t>
      </w:r>
      <w:r w:rsidRPr="00650083">
        <w:rPr>
          <w:b/>
          <w:bCs/>
          <w:color w:val="FF0000"/>
          <w:sz w:val="22"/>
          <w:szCs w:val="24"/>
        </w:rPr>
        <w:t>stateless</w:t>
      </w:r>
      <w:r w:rsidRPr="00597ED6">
        <w:rPr>
          <w:b/>
          <w:bCs/>
          <w:sz w:val="22"/>
          <w:szCs w:val="24"/>
        </w:rPr>
        <w:t xml:space="preserve"> </w:t>
      </w:r>
      <w:proofErr w:type="spellStart"/>
      <w:r w:rsidRPr="00597ED6">
        <w:rPr>
          <w:b/>
          <w:bCs/>
          <w:sz w:val="22"/>
          <w:szCs w:val="24"/>
        </w:rPr>
        <w:t>dhcp</w:t>
      </w:r>
      <w:proofErr w:type="spellEnd"/>
    </w:p>
    <w:p w14:paraId="19CEFAFE" w14:textId="77777777" w:rsidR="00E45914" w:rsidRPr="00F4461F" w:rsidRDefault="00E45914" w:rsidP="00086FB0">
      <w:pPr>
        <w:autoSpaceDE w:val="0"/>
        <w:ind w:left="1440"/>
        <w:rPr>
          <w:b/>
          <w:bCs/>
          <w:i/>
          <w:color w:val="336666"/>
          <w:szCs w:val="24"/>
        </w:rPr>
      </w:pPr>
      <w:r w:rsidRPr="00597ED6">
        <w:rPr>
          <w:b/>
          <w:bCs/>
          <w:sz w:val="22"/>
          <w:szCs w:val="24"/>
        </w:rPr>
        <w:t xml:space="preserve">The PCs should receive the </w:t>
      </w:r>
      <w:proofErr w:type="spellStart"/>
      <w:r w:rsidRPr="00597ED6">
        <w:rPr>
          <w:b/>
          <w:bCs/>
          <w:sz w:val="22"/>
          <w:szCs w:val="24"/>
        </w:rPr>
        <w:t>dns</w:t>
      </w:r>
      <w:proofErr w:type="spellEnd"/>
      <w:r w:rsidRPr="00597ED6">
        <w:rPr>
          <w:b/>
          <w:bCs/>
          <w:sz w:val="22"/>
          <w:szCs w:val="24"/>
        </w:rPr>
        <w:t xml:space="preserve"> address of 2001::</w:t>
      </w:r>
      <w:r w:rsidR="00BA7D42">
        <w:rPr>
          <w:b/>
          <w:bCs/>
          <w:sz w:val="22"/>
          <w:szCs w:val="24"/>
        </w:rPr>
        <w:t>2</w:t>
      </w:r>
      <w:r w:rsidR="0055557D">
        <w:rPr>
          <w:b/>
          <w:bCs/>
          <w:sz w:val="22"/>
          <w:szCs w:val="24"/>
        </w:rPr>
        <w:t>10</w:t>
      </w:r>
      <w:r w:rsidRPr="00597ED6">
        <w:rPr>
          <w:b/>
          <w:bCs/>
          <w:sz w:val="22"/>
          <w:szCs w:val="24"/>
        </w:rPr>
        <w:t xml:space="preserve"> and the domain name of cisco</w:t>
      </w:r>
      <w:r w:rsidR="00BA7D42">
        <w:rPr>
          <w:b/>
          <w:bCs/>
          <w:sz w:val="22"/>
          <w:szCs w:val="24"/>
        </w:rPr>
        <w:t>2024</w:t>
      </w:r>
      <w:r w:rsidRPr="00597ED6">
        <w:rPr>
          <w:b/>
          <w:bCs/>
          <w:sz w:val="22"/>
          <w:szCs w:val="24"/>
        </w:rPr>
        <w:t>.com</w:t>
      </w:r>
      <w:r w:rsidR="00011BA2">
        <w:rPr>
          <w:b/>
          <w:bCs/>
          <w:sz w:val="22"/>
          <w:szCs w:val="24"/>
        </w:rPr>
        <w:t xml:space="preserve"> (use the pool name STATELESS_DHCP)</w:t>
      </w:r>
    </w:p>
    <w:p w14:paraId="347FB200" w14:textId="77777777" w:rsidR="00E45914" w:rsidRDefault="00997050" w:rsidP="00E45914">
      <w:pPr>
        <w:autoSpaceDE w:val="0"/>
        <w:rPr>
          <w:b/>
          <w:bCs/>
          <w:sz w:val="22"/>
          <w:szCs w:val="22"/>
        </w:rPr>
      </w:pPr>
      <w:r>
        <w:rPr>
          <w:b/>
          <w:bCs/>
          <w:i/>
          <w:noProof/>
          <w:color w:val="336666"/>
          <w:szCs w:val="24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7064919C" wp14:editId="2CEBACF6">
                <wp:simplePos x="0" y="0"/>
                <wp:positionH relativeFrom="column">
                  <wp:posOffset>9525</wp:posOffset>
                </wp:positionH>
                <wp:positionV relativeFrom="paragraph">
                  <wp:posOffset>318770</wp:posOffset>
                </wp:positionV>
                <wp:extent cx="5349240" cy="4887595"/>
                <wp:effectExtent l="0" t="0" r="22860" b="27305"/>
                <wp:wrapSquare wrapText="bothSides"/>
                <wp:docPr id="13702588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5349240" cy="4887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txbx>
                        <w:txbxContent>
                          <w:p w14:paraId="50CAF3AE" w14:textId="77777777" w:rsidR="00000000" w:rsidRDefault="00000000" w:rsidP="0085734E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7030A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7030A0"/>
                                <w:sz w:val="32"/>
                                <w:szCs w:val="32"/>
                              </w:rPr>
                              <w:t>Task 5</w:t>
                            </w:r>
                            <w:proofErr w:type="gram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7030A0"/>
                                <w:sz w:val="32"/>
                                <w:szCs w:val="32"/>
                              </w:rPr>
                              <w:t xml:space="preserve">c 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7030A0"/>
                              </w:rPr>
                              <w:t>Be</w:t>
                            </w:r>
                            <w:proofErr w:type="gramEnd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7030A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>careful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7030A0"/>
                              </w:rPr>
                              <w:t xml:space="preserve">  to paste the commands under the correct  heading </w:t>
                            </w:r>
                          </w:p>
                          <w:p w14:paraId="14F34237" w14:textId="77777777" w:rsidR="00000000" w:rsidRDefault="00000000" w:rsidP="0085734E">
                            <w:pPr>
                              <w:spacing w:line="252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 </w:t>
                            </w:r>
                          </w:p>
                          <w:p w14:paraId="533FEFF3" w14:textId="77777777" w:rsidR="00000000" w:rsidRDefault="00000000" w:rsidP="0085734E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sz w:val="36"/>
                                <w:szCs w:val="36"/>
                              </w:rPr>
                            </w:pPr>
                            <w:proofErr w:type="gramStart"/>
                            <w:r>
                              <w:rPr>
                                <w:rFonts w:ascii="Calibri" w:hAnsi="Calibri" w:cs="Calibri"/>
                                <w:sz w:val="36"/>
                                <w:szCs w:val="36"/>
                              </w:rPr>
                              <w:t>!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>Router</w:t>
                            </w:r>
                            <w:proofErr w:type="gramEnd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>_DHCP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only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autoconfig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 for PCs 14, 15</w:t>
                            </w:r>
                          </w:p>
                          <w:p w14:paraId="56E5316A" w14:textId="77777777" w:rsidR="00000000" w:rsidRDefault="00000000" w:rsidP="0085734E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 xml:space="preserve"> ipv6 </w:t>
                            </w:r>
                            <w:proofErr w:type="gram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>unicast-routing</w:t>
                            </w:r>
                            <w:proofErr w:type="gramEnd"/>
                          </w:p>
                          <w:p w14:paraId="31A59E2E" w14:textId="77777777" w:rsidR="00000000" w:rsidRDefault="00000000" w:rsidP="0085734E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 xml:space="preserve">interface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>fastethernet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 xml:space="preserve"> 0/1</w:t>
                            </w:r>
                          </w:p>
                          <w:p w14:paraId="39B2090D" w14:textId="77777777" w:rsidR="00000000" w:rsidRDefault="00000000" w:rsidP="0085734E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 xml:space="preserve">ipv6 address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>autoconfig</w:t>
                            </w:r>
                            <w:proofErr w:type="spellEnd"/>
                          </w:p>
                          <w:p w14:paraId="7E12165B" w14:textId="77777777" w:rsidR="00000000" w:rsidRDefault="00000000" w:rsidP="0085734E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>no shutdown</w:t>
                            </w:r>
                          </w:p>
                          <w:p w14:paraId="16F08AB6" w14:textId="77777777" w:rsidR="00000000" w:rsidRDefault="00000000" w:rsidP="0085734E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36"/>
                                <w:szCs w:val="36"/>
                              </w:rPr>
                              <w:t xml:space="preserve">! B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>Router_DHCP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configure stateless ipv6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dhcp</w:t>
                            </w:r>
                            <w:proofErr w:type="spellEnd"/>
                          </w:p>
                          <w:p w14:paraId="25062017" w14:textId="77777777" w:rsidR="00000000" w:rsidRDefault="00000000" w:rsidP="0085734E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 xml:space="preserve"> ipv6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dhcp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 xml:space="preserve"> pool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DHCPv6_Pool</w:t>
                            </w:r>
                          </w:p>
                          <w:p w14:paraId="7709E021" w14:textId="77777777" w:rsidR="00000000" w:rsidRDefault="00000000" w:rsidP="0085734E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dns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-server 2001:4860:4860::8888</w:t>
                            </w:r>
                          </w:p>
                          <w:p w14:paraId="50E840A8" w14:textId="77777777" w:rsidR="00000000" w:rsidRDefault="00000000" w:rsidP="0085734E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 xml:space="preserve">interface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fastethernet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 xml:space="preserve"> 0/0</w:t>
                            </w:r>
                          </w:p>
                          <w:p w14:paraId="790551CF" w14:textId="77777777" w:rsidR="00000000" w:rsidRDefault="00000000" w:rsidP="0085734E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 xml:space="preserve">ipv6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nd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 xml:space="preserve"> other-config-flag</w:t>
                            </w:r>
                          </w:p>
                          <w:p w14:paraId="5C2057CD" w14:textId="77777777" w:rsidR="00000000" w:rsidRDefault="00000000" w:rsidP="0085734E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 xml:space="preserve">ipv6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dhcp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 xml:space="preserve"> server DHCPv6_Pool</w:t>
                            </w:r>
                          </w:p>
                          <w:p w14:paraId="5FD53900" w14:textId="77777777" w:rsidR="00000000" w:rsidRDefault="00000000" w:rsidP="0085734E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no shutdown</w:t>
                            </w:r>
                          </w:p>
                          <w:p w14:paraId="11F89390" w14:textId="77777777" w:rsidR="00000000" w:rsidRDefault="00000000" w:rsidP="0085734E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 </w:t>
                            </w:r>
                          </w:p>
                          <w:p w14:paraId="0841B7A2" w14:textId="77777777" w:rsidR="00000000" w:rsidRDefault="00000000" w:rsidP="0085734E">
                            <w:pPr>
                              <w:spacing w:line="252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 </w:t>
                            </w:r>
                          </w:p>
                          <w:p w14:paraId="5C2E7DCB" w14:textId="77777777" w:rsidR="00000000" w:rsidRDefault="00000000" w:rsidP="0085734E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36"/>
                                <w:szCs w:val="36"/>
                              </w:rPr>
                              <w:t> </w:t>
                            </w:r>
                          </w:p>
                        </w:txbxContent>
                      </wps:txbx>
                      <wps:bodyPr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64919C" id="_x0000_s1034" style="position:absolute;margin-left:.75pt;margin-top:25.1pt;width:421.2pt;height:384.8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">
                <v:textbox>
                  <w:txbxContent>
                    <w:p w14:paraId="50CAF3AE" w14:textId="77777777" w:rsidR="00000000" w:rsidRDefault="00000000" w:rsidP="0085734E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color w:val="7030A0"/>
                          <w:sz w:val="32"/>
                          <w:szCs w:val="32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7030A0"/>
                          <w:sz w:val="32"/>
                          <w:szCs w:val="32"/>
                        </w:rPr>
                        <w:t>Task 5</w:t>
                      </w:r>
                      <w:proofErr w:type="gramStart"/>
                      <w:r>
                        <w:rPr>
                          <w:rFonts w:ascii="Calibri" w:hAnsi="Calibri" w:cs="Calibri"/>
                          <w:b/>
                          <w:bCs/>
                          <w:color w:val="7030A0"/>
                          <w:sz w:val="32"/>
                          <w:szCs w:val="32"/>
                        </w:rPr>
                        <w:t xml:space="preserve">c 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7030A0"/>
                        </w:rPr>
                        <w:t>Be</w:t>
                      </w:r>
                      <w:proofErr w:type="gramEnd"/>
                      <w:r>
                        <w:rPr>
                          <w:rFonts w:ascii="Calibri" w:hAnsi="Calibri" w:cs="Calibri"/>
                          <w:b/>
                          <w:bCs/>
                          <w:color w:val="7030A0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>careful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7030A0"/>
                        </w:rPr>
                        <w:t xml:space="preserve">  to paste the commands under the correct  heading </w:t>
                      </w:r>
                    </w:p>
                    <w:p w14:paraId="14F34237" w14:textId="77777777" w:rsidR="00000000" w:rsidRDefault="00000000" w:rsidP="0085734E">
                      <w:pPr>
                        <w:spacing w:line="252" w:lineRule="auto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 </w:t>
                      </w:r>
                    </w:p>
                    <w:p w14:paraId="533FEFF3" w14:textId="77777777" w:rsidR="00000000" w:rsidRDefault="00000000" w:rsidP="0085734E">
                      <w:pPr>
                        <w:spacing w:line="252" w:lineRule="auto"/>
                        <w:rPr>
                          <w:rFonts w:ascii="Calibri" w:hAnsi="Calibri" w:cs="Calibri"/>
                          <w:sz w:val="36"/>
                          <w:szCs w:val="36"/>
                        </w:rPr>
                      </w:pPr>
                      <w:proofErr w:type="gramStart"/>
                      <w:r>
                        <w:rPr>
                          <w:rFonts w:ascii="Calibri" w:hAnsi="Calibri" w:cs="Calibri"/>
                          <w:sz w:val="36"/>
                          <w:szCs w:val="36"/>
                        </w:rPr>
                        <w:t>!</w:t>
                      </w:r>
                      <w:proofErr w:type="spellStart"/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  <w:t>Router</w:t>
                      </w:r>
                      <w:proofErr w:type="gramEnd"/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  <w:t>_DHCP</w:t>
                      </w:r>
                      <w:proofErr w:type="spellEnd"/>
                      <w:r>
                        <w:rPr>
                          <w:rFonts w:ascii="Calibri" w:hAnsi="Calibri" w:cs="Calibri"/>
                          <w:sz w:val="28"/>
                          <w:szCs w:val="28"/>
                        </w:rPr>
                        <w:t xml:space="preserve">   </w:t>
                      </w: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 xml:space="preserve">only </w:t>
                      </w:r>
                      <w:proofErr w:type="spellStart"/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autoconfig</w:t>
                      </w:r>
                      <w:proofErr w:type="spellEnd"/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 xml:space="preserve"> for PCs 14, 15</w:t>
                      </w:r>
                    </w:p>
                    <w:p w14:paraId="56E5316A" w14:textId="77777777" w:rsidR="00000000" w:rsidRDefault="00000000" w:rsidP="0085734E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 xml:space="preserve"> ipv6 </w:t>
                      </w:r>
                      <w:proofErr w:type="gramStart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>unicast-routing</w:t>
                      </w:r>
                      <w:proofErr w:type="gramEnd"/>
                    </w:p>
                    <w:p w14:paraId="31A59E2E" w14:textId="77777777" w:rsidR="00000000" w:rsidRDefault="00000000" w:rsidP="0085734E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 xml:space="preserve">interface </w:t>
                      </w:r>
                      <w:proofErr w:type="spellStart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>fastethernet</w:t>
                      </w:r>
                      <w:proofErr w:type="spellEnd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 xml:space="preserve"> 0/1</w:t>
                      </w:r>
                    </w:p>
                    <w:p w14:paraId="39B2090D" w14:textId="77777777" w:rsidR="00000000" w:rsidRDefault="00000000" w:rsidP="0085734E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 xml:space="preserve">ipv6 address </w:t>
                      </w:r>
                      <w:proofErr w:type="spellStart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>autoconfig</w:t>
                      </w:r>
                      <w:proofErr w:type="spellEnd"/>
                    </w:p>
                    <w:p w14:paraId="7E12165B" w14:textId="77777777" w:rsidR="00000000" w:rsidRDefault="00000000" w:rsidP="0085734E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>no shutdown</w:t>
                      </w:r>
                    </w:p>
                    <w:p w14:paraId="16F08AB6" w14:textId="77777777" w:rsidR="00000000" w:rsidRDefault="00000000" w:rsidP="0085734E">
                      <w:pPr>
                        <w:spacing w:line="252" w:lineRule="auto"/>
                        <w:rPr>
                          <w:rFonts w:ascii="Calibri" w:hAnsi="Calibri" w:cs="Calibri"/>
                          <w:sz w:val="36"/>
                          <w:szCs w:val="36"/>
                        </w:rPr>
                      </w:pPr>
                      <w:r>
                        <w:rPr>
                          <w:rFonts w:ascii="Calibri" w:hAnsi="Calibri" w:cs="Calibri"/>
                          <w:sz w:val="36"/>
                          <w:szCs w:val="36"/>
                        </w:rPr>
                        <w:t xml:space="preserve">! B </w:t>
                      </w:r>
                      <w:proofErr w:type="spellStart"/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  <w:t>Router_DHCP</w:t>
                      </w:r>
                      <w:proofErr w:type="spellEnd"/>
                      <w:r>
                        <w:rPr>
                          <w:rFonts w:ascii="Calibri" w:hAnsi="Calibri" w:cs="Calibri"/>
                          <w:sz w:val="28"/>
                          <w:szCs w:val="28"/>
                        </w:rPr>
                        <w:t xml:space="preserve">   </w:t>
                      </w: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 xml:space="preserve">configure stateless ipv6 </w:t>
                      </w:r>
                      <w:proofErr w:type="spellStart"/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dhcp</w:t>
                      </w:r>
                      <w:proofErr w:type="spellEnd"/>
                    </w:p>
                    <w:p w14:paraId="25062017" w14:textId="77777777" w:rsidR="00000000" w:rsidRDefault="00000000" w:rsidP="0085734E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8"/>
                        </w:rPr>
                        <w:t xml:space="preserve"> ipv6 </w:t>
                      </w:r>
                      <w:proofErr w:type="spellStart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8"/>
                        </w:rPr>
                        <w:t>dhcp</w:t>
                      </w:r>
                      <w:proofErr w:type="spellEnd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8"/>
                        </w:rPr>
                        <w:t xml:space="preserve"> pool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8"/>
                        </w:rPr>
                        <w:t>DHCPv6_Pool</w:t>
                      </w:r>
                    </w:p>
                    <w:p w14:paraId="7709E021" w14:textId="77777777" w:rsidR="00000000" w:rsidRDefault="00000000" w:rsidP="0085734E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8"/>
                        </w:rPr>
                        <w:t>dns</w:t>
                      </w:r>
                      <w:proofErr w:type="spellEnd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8"/>
                        </w:rPr>
                        <w:t>-server 2001:4860:4860::8888</w:t>
                      </w:r>
                    </w:p>
                    <w:p w14:paraId="50E840A8" w14:textId="77777777" w:rsidR="00000000" w:rsidRDefault="00000000" w:rsidP="0085734E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8"/>
                        </w:rPr>
                        <w:t xml:space="preserve">interface </w:t>
                      </w:r>
                      <w:proofErr w:type="spellStart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8"/>
                        </w:rPr>
                        <w:t>fastethernet</w:t>
                      </w:r>
                      <w:proofErr w:type="spellEnd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8"/>
                        </w:rPr>
                        <w:t xml:space="preserve"> 0/0</w:t>
                      </w:r>
                    </w:p>
                    <w:p w14:paraId="790551CF" w14:textId="77777777" w:rsidR="00000000" w:rsidRDefault="00000000" w:rsidP="0085734E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8"/>
                        </w:rPr>
                        <w:t xml:space="preserve">ipv6 </w:t>
                      </w:r>
                      <w:proofErr w:type="spellStart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8"/>
                        </w:rPr>
                        <w:t>nd</w:t>
                      </w:r>
                      <w:proofErr w:type="spellEnd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8"/>
                        </w:rPr>
                        <w:t xml:space="preserve"> other-config-flag</w:t>
                      </w:r>
                    </w:p>
                    <w:p w14:paraId="5C2057CD" w14:textId="77777777" w:rsidR="00000000" w:rsidRDefault="00000000" w:rsidP="0085734E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8"/>
                        </w:rPr>
                        <w:t xml:space="preserve">ipv6 </w:t>
                      </w:r>
                      <w:proofErr w:type="spellStart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8"/>
                        </w:rPr>
                        <w:t>dhcp</w:t>
                      </w:r>
                      <w:proofErr w:type="spellEnd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8"/>
                        </w:rPr>
                        <w:t xml:space="preserve"> server DHCPv6_Pool</w:t>
                      </w:r>
                    </w:p>
                    <w:p w14:paraId="5FD53900" w14:textId="77777777" w:rsidR="00000000" w:rsidRDefault="00000000" w:rsidP="0085734E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8"/>
                        </w:rPr>
                        <w:t>no shutdown</w:t>
                      </w:r>
                    </w:p>
                    <w:p w14:paraId="11F89390" w14:textId="77777777" w:rsidR="00000000" w:rsidRDefault="00000000" w:rsidP="0085734E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32"/>
                          <w:szCs w:val="32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32"/>
                          <w:szCs w:val="32"/>
                        </w:rPr>
                        <w:t> </w:t>
                      </w:r>
                    </w:p>
                    <w:p w14:paraId="0841B7A2" w14:textId="77777777" w:rsidR="00000000" w:rsidRDefault="00000000" w:rsidP="0085734E">
                      <w:pPr>
                        <w:spacing w:line="252" w:lineRule="auto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 </w:t>
                      </w:r>
                    </w:p>
                    <w:p w14:paraId="5C2E7DCB" w14:textId="77777777" w:rsidR="00000000" w:rsidRDefault="00000000" w:rsidP="0085734E">
                      <w:pPr>
                        <w:spacing w:line="252" w:lineRule="auto"/>
                        <w:rPr>
                          <w:rFonts w:ascii="Calibri" w:hAnsi="Calibri" w:cs="Calibri"/>
                          <w:sz w:val="36"/>
                          <w:szCs w:val="36"/>
                        </w:rPr>
                      </w:pPr>
                      <w:r>
                        <w:rPr>
                          <w:rFonts w:ascii="Calibri" w:hAnsi="Calibri" w:cs="Calibri"/>
                          <w:sz w:val="36"/>
                          <w:szCs w:val="36"/>
                        </w:rPr>
                        <w:t> 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1DC67AB" w14:textId="77777777" w:rsidR="00B32ED2" w:rsidRPr="005C2299" w:rsidRDefault="0022640C" w:rsidP="00B32ED2">
      <w:pPr>
        <w:autoSpaceDE w:val="0"/>
        <w:rPr>
          <w:b/>
          <w:bCs/>
          <w:color w:val="000000"/>
          <w:sz w:val="22"/>
          <w:szCs w:val="22"/>
        </w:rPr>
      </w:pPr>
      <w:r>
        <w:br w:type="page"/>
      </w:r>
      <w:r w:rsidR="00B32ED2" w:rsidRPr="00556430">
        <w:rPr>
          <w:b/>
          <w:bCs/>
          <w:color w:val="336666"/>
          <w:sz w:val="36"/>
          <w:szCs w:val="28"/>
        </w:rPr>
        <w:lastRenderedPageBreak/>
        <w:t xml:space="preserve">Task </w:t>
      </w:r>
      <w:proofErr w:type="gramStart"/>
      <w:r w:rsidR="0009586D">
        <w:rPr>
          <w:b/>
          <w:bCs/>
          <w:color w:val="336666"/>
          <w:sz w:val="36"/>
          <w:szCs w:val="28"/>
        </w:rPr>
        <w:t>6</w:t>
      </w:r>
      <w:r w:rsidR="00B32ED2">
        <w:rPr>
          <w:b/>
          <w:bCs/>
          <w:color w:val="336666"/>
          <w:sz w:val="36"/>
          <w:szCs w:val="28"/>
        </w:rPr>
        <w:t xml:space="preserve">  HSR</w:t>
      </w:r>
      <w:r w:rsidR="00B04992">
        <w:rPr>
          <w:b/>
          <w:bCs/>
          <w:color w:val="336666"/>
          <w:sz w:val="36"/>
          <w:szCs w:val="28"/>
        </w:rPr>
        <w:t>P</w:t>
      </w:r>
      <w:proofErr w:type="gramEnd"/>
      <w:r w:rsidR="00B32ED2">
        <w:rPr>
          <w:szCs w:val="28"/>
        </w:rPr>
        <w:t xml:space="preserve"> </w:t>
      </w:r>
      <w:r w:rsidR="00B32ED2" w:rsidRPr="00CF51D0">
        <w:rPr>
          <w:b/>
          <w:szCs w:val="28"/>
        </w:rPr>
        <w:t xml:space="preserve">inside the cloud called </w:t>
      </w:r>
      <w:r w:rsidR="00B32ED2">
        <w:rPr>
          <w:b/>
          <w:szCs w:val="28"/>
        </w:rPr>
        <w:t>HSRP</w:t>
      </w:r>
    </w:p>
    <w:p w14:paraId="1F81D168" w14:textId="77777777" w:rsidR="00B32ED2" w:rsidRPr="00086FB0" w:rsidRDefault="00B32ED2" w:rsidP="00B32ED2">
      <w:pPr>
        <w:autoSpaceDE w:val="0"/>
        <w:rPr>
          <w:b/>
          <w:bCs/>
          <w:szCs w:val="28"/>
        </w:rPr>
      </w:pPr>
      <w:r w:rsidRPr="00086FB0">
        <w:rPr>
          <w:b/>
          <w:bCs/>
          <w:szCs w:val="28"/>
        </w:rPr>
        <w:t>MLS-</w:t>
      </w:r>
      <w:proofErr w:type="spellStart"/>
      <w:r w:rsidRPr="00086FB0">
        <w:rPr>
          <w:b/>
          <w:bCs/>
          <w:szCs w:val="28"/>
        </w:rPr>
        <w:t>hsrp</w:t>
      </w:r>
      <w:proofErr w:type="spellEnd"/>
      <w:r w:rsidRPr="00086FB0">
        <w:rPr>
          <w:b/>
          <w:bCs/>
          <w:szCs w:val="28"/>
        </w:rPr>
        <w:t xml:space="preserve"> and R-</w:t>
      </w:r>
      <w:proofErr w:type="spellStart"/>
      <w:r w:rsidRPr="00086FB0">
        <w:rPr>
          <w:b/>
          <w:bCs/>
          <w:szCs w:val="28"/>
        </w:rPr>
        <w:t>hsrp</w:t>
      </w:r>
      <w:proofErr w:type="spellEnd"/>
      <w:r w:rsidRPr="00086FB0">
        <w:rPr>
          <w:b/>
          <w:bCs/>
          <w:szCs w:val="28"/>
        </w:rPr>
        <w:t xml:space="preserve"> are in a HSRP group 20, for </w:t>
      </w:r>
      <w:proofErr w:type="spellStart"/>
      <w:r w:rsidRPr="00086FB0">
        <w:rPr>
          <w:b/>
          <w:bCs/>
          <w:szCs w:val="28"/>
        </w:rPr>
        <w:t>vlan</w:t>
      </w:r>
      <w:proofErr w:type="spellEnd"/>
      <w:r w:rsidRPr="00086FB0">
        <w:rPr>
          <w:b/>
          <w:bCs/>
          <w:szCs w:val="28"/>
        </w:rPr>
        <w:t xml:space="preserve"> 20 devices</w:t>
      </w:r>
      <w:r w:rsidRPr="00086FB0">
        <w:rPr>
          <w:b/>
          <w:bCs/>
          <w:szCs w:val="28"/>
        </w:rPr>
        <w:br/>
        <w:t>R-</w:t>
      </w:r>
      <w:proofErr w:type="spellStart"/>
      <w:r w:rsidRPr="00086FB0">
        <w:rPr>
          <w:b/>
          <w:bCs/>
          <w:szCs w:val="28"/>
        </w:rPr>
        <w:t>hsrp</w:t>
      </w:r>
      <w:proofErr w:type="spellEnd"/>
      <w:r w:rsidRPr="00086FB0">
        <w:rPr>
          <w:b/>
          <w:bCs/>
          <w:szCs w:val="28"/>
        </w:rPr>
        <w:t xml:space="preserve"> and MLS-</w:t>
      </w:r>
      <w:proofErr w:type="spellStart"/>
      <w:r w:rsidRPr="00086FB0">
        <w:rPr>
          <w:b/>
          <w:bCs/>
          <w:szCs w:val="28"/>
        </w:rPr>
        <w:t>hsrp</w:t>
      </w:r>
      <w:proofErr w:type="spellEnd"/>
      <w:r w:rsidRPr="00086FB0">
        <w:rPr>
          <w:b/>
          <w:bCs/>
          <w:szCs w:val="28"/>
        </w:rPr>
        <w:t xml:space="preserve"> already have some </w:t>
      </w:r>
      <w:proofErr w:type="spellStart"/>
      <w:r w:rsidRPr="00086FB0">
        <w:rPr>
          <w:b/>
          <w:bCs/>
          <w:szCs w:val="28"/>
        </w:rPr>
        <w:t>hsrp</w:t>
      </w:r>
      <w:proofErr w:type="spellEnd"/>
      <w:r w:rsidRPr="00086FB0">
        <w:rPr>
          <w:b/>
          <w:bCs/>
          <w:szCs w:val="28"/>
        </w:rPr>
        <w:t xml:space="preserve"> configuration.</w:t>
      </w:r>
      <w:r w:rsidRPr="00086FB0">
        <w:rPr>
          <w:b/>
          <w:bCs/>
          <w:szCs w:val="28"/>
        </w:rPr>
        <w:br/>
        <w:t xml:space="preserve">Complete the </w:t>
      </w:r>
      <w:proofErr w:type="spellStart"/>
      <w:r w:rsidRPr="00086FB0">
        <w:rPr>
          <w:b/>
          <w:bCs/>
          <w:szCs w:val="28"/>
        </w:rPr>
        <w:t>hsrp</w:t>
      </w:r>
      <w:proofErr w:type="spellEnd"/>
      <w:r w:rsidRPr="00086FB0">
        <w:rPr>
          <w:b/>
          <w:bCs/>
          <w:szCs w:val="28"/>
        </w:rPr>
        <w:t xml:space="preserve"> configuration </w:t>
      </w:r>
      <w:r w:rsidRPr="002E3E51">
        <w:rPr>
          <w:b/>
          <w:bCs/>
          <w:color w:val="FF0000"/>
          <w:szCs w:val="28"/>
        </w:rPr>
        <w:t>on R-</w:t>
      </w:r>
      <w:proofErr w:type="spellStart"/>
      <w:r w:rsidRPr="002E3E51">
        <w:rPr>
          <w:b/>
          <w:bCs/>
          <w:color w:val="FF0000"/>
          <w:szCs w:val="28"/>
        </w:rPr>
        <w:t>hsrp</w:t>
      </w:r>
      <w:proofErr w:type="spellEnd"/>
      <w:r w:rsidRPr="002E3E51">
        <w:rPr>
          <w:b/>
          <w:bCs/>
          <w:color w:val="FF0000"/>
          <w:szCs w:val="28"/>
        </w:rPr>
        <w:t xml:space="preserve"> int fa0/1 </w:t>
      </w:r>
      <w:r w:rsidRPr="00086FB0">
        <w:rPr>
          <w:b/>
          <w:bCs/>
          <w:szCs w:val="28"/>
        </w:rPr>
        <w:t>so that…</w:t>
      </w:r>
    </w:p>
    <w:p w14:paraId="524B44CB" w14:textId="77777777" w:rsidR="00B32ED2" w:rsidRPr="00086FB0" w:rsidRDefault="00B32ED2" w:rsidP="00B32ED2">
      <w:pPr>
        <w:numPr>
          <w:ilvl w:val="0"/>
          <w:numId w:val="19"/>
        </w:numPr>
        <w:autoSpaceDE w:val="0"/>
        <w:rPr>
          <w:b/>
          <w:bCs/>
          <w:szCs w:val="28"/>
        </w:rPr>
      </w:pPr>
      <w:r w:rsidRPr="00086FB0">
        <w:rPr>
          <w:b/>
          <w:bCs/>
          <w:szCs w:val="28"/>
        </w:rPr>
        <w:t>R-</w:t>
      </w:r>
      <w:proofErr w:type="spellStart"/>
      <w:r w:rsidRPr="00086FB0">
        <w:rPr>
          <w:b/>
          <w:bCs/>
          <w:szCs w:val="28"/>
        </w:rPr>
        <w:t>hsrp</w:t>
      </w:r>
      <w:proofErr w:type="spellEnd"/>
      <w:r w:rsidRPr="00086FB0">
        <w:rPr>
          <w:b/>
          <w:bCs/>
          <w:szCs w:val="28"/>
        </w:rPr>
        <w:t xml:space="preserve"> is the Active HSRP device </w:t>
      </w:r>
    </w:p>
    <w:p w14:paraId="2C9AFA90" w14:textId="77777777" w:rsidR="00B32ED2" w:rsidRPr="00086FB0" w:rsidRDefault="00B32ED2" w:rsidP="00B32ED2">
      <w:pPr>
        <w:numPr>
          <w:ilvl w:val="0"/>
          <w:numId w:val="19"/>
        </w:numPr>
        <w:autoSpaceDE w:val="0"/>
        <w:rPr>
          <w:b/>
          <w:bCs/>
          <w:szCs w:val="28"/>
        </w:rPr>
      </w:pPr>
      <w:r w:rsidRPr="00086FB0">
        <w:rPr>
          <w:b/>
          <w:bCs/>
          <w:szCs w:val="28"/>
        </w:rPr>
        <w:t xml:space="preserve">failover time is faster by changing the </w:t>
      </w:r>
      <w:proofErr w:type="spellStart"/>
      <w:r w:rsidRPr="00086FB0">
        <w:rPr>
          <w:b/>
          <w:bCs/>
          <w:szCs w:val="28"/>
        </w:rPr>
        <w:t>hsrp</w:t>
      </w:r>
      <w:proofErr w:type="spellEnd"/>
      <w:r w:rsidRPr="00086FB0">
        <w:rPr>
          <w:b/>
          <w:bCs/>
          <w:szCs w:val="28"/>
        </w:rPr>
        <w:t xml:space="preserve"> timers on R-</w:t>
      </w:r>
      <w:proofErr w:type="spellStart"/>
      <w:r w:rsidRPr="00086FB0">
        <w:rPr>
          <w:b/>
          <w:bCs/>
          <w:szCs w:val="28"/>
        </w:rPr>
        <w:t>hsrp</w:t>
      </w:r>
      <w:proofErr w:type="spellEnd"/>
      <w:r w:rsidRPr="00086FB0">
        <w:rPr>
          <w:b/>
          <w:bCs/>
          <w:szCs w:val="28"/>
        </w:rPr>
        <w:t xml:space="preserve"> to a Hello 2 second and hold-time 6 seconds</w:t>
      </w:r>
      <w:r w:rsidR="002E3E51">
        <w:rPr>
          <w:b/>
          <w:bCs/>
          <w:szCs w:val="28"/>
        </w:rPr>
        <w:br/>
      </w:r>
    </w:p>
    <w:p w14:paraId="508B1F7B" w14:textId="77777777" w:rsidR="00B32ED2" w:rsidRPr="00086FB0" w:rsidRDefault="004A5F44" w:rsidP="00B32ED2">
      <w:pPr>
        <w:autoSpaceDE w:val="0"/>
        <w:ind w:left="360"/>
        <w:rPr>
          <w:b/>
          <w:bCs/>
          <w:szCs w:val="28"/>
        </w:rPr>
      </w:pPr>
      <w:r w:rsidRPr="00086FB0">
        <w:rPr>
          <w:b/>
          <w:bCs/>
          <w:szCs w:val="28"/>
        </w:rPr>
        <w:t>Modify</w:t>
      </w:r>
      <w:r w:rsidR="00B32ED2" w:rsidRPr="00086FB0">
        <w:rPr>
          <w:b/>
          <w:bCs/>
          <w:szCs w:val="28"/>
        </w:rPr>
        <w:t xml:space="preserve"> configuration on </w:t>
      </w:r>
      <w:r w:rsidR="00B32ED2" w:rsidRPr="002E3E51">
        <w:rPr>
          <w:b/>
          <w:bCs/>
          <w:color w:val="FF0000"/>
          <w:szCs w:val="28"/>
        </w:rPr>
        <w:t>MLS-</w:t>
      </w:r>
      <w:proofErr w:type="spellStart"/>
      <w:r w:rsidR="00B32ED2" w:rsidRPr="002E3E51">
        <w:rPr>
          <w:b/>
          <w:bCs/>
          <w:color w:val="FF0000"/>
          <w:szCs w:val="28"/>
        </w:rPr>
        <w:t>hsrp</w:t>
      </w:r>
      <w:proofErr w:type="spellEnd"/>
      <w:r w:rsidR="00B32ED2" w:rsidRPr="002E3E51">
        <w:rPr>
          <w:b/>
          <w:bCs/>
          <w:color w:val="FF0000"/>
          <w:szCs w:val="28"/>
        </w:rPr>
        <w:t xml:space="preserve"> </w:t>
      </w:r>
      <w:r w:rsidR="00B32ED2" w:rsidRPr="00086FB0">
        <w:rPr>
          <w:b/>
          <w:bCs/>
          <w:szCs w:val="28"/>
        </w:rPr>
        <w:t>so that</w:t>
      </w:r>
    </w:p>
    <w:p w14:paraId="0443A23B" w14:textId="77777777" w:rsidR="00B32ED2" w:rsidRPr="00086FB0" w:rsidRDefault="00B32ED2" w:rsidP="00B32ED2">
      <w:pPr>
        <w:numPr>
          <w:ilvl w:val="0"/>
          <w:numId w:val="19"/>
        </w:numPr>
        <w:autoSpaceDE w:val="0"/>
        <w:rPr>
          <w:b/>
          <w:bCs/>
          <w:szCs w:val="28"/>
        </w:rPr>
      </w:pPr>
      <w:proofErr w:type="spellStart"/>
      <w:r w:rsidRPr="00086FB0">
        <w:rPr>
          <w:b/>
          <w:bCs/>
          <w:szCs w:val="28"/>
        </w:rPr>
        <w:t>hsrp</w:t>
      </w:r>
      <w:proofErr w:type="spellEnd"/>
      <w:r w:rsidRPr="00086FB0">
        <w:rPr>
          <w:b/>
          <w:bCs/>
          <w:szCs w:val="28"/>
        </w:rPr>
        <w:t xml:space="preserve"> works as expected</w:t>
      </w:r>
    </w:p>
    <w:p w14:paraId="31B35E2B" w14:textId="77777777" w:rsidR="00FB1DC6" w:rsidRPr="00086FB0" w:rsidRDefault="00672830" w:rsidP="00FB1DC6">
      <w:pPr>
        <w:numPr>
          <w:ilvl w:val="0"/>
          <w:numId w:val="19"/>
        </w:numPr>
        <w:autoSpaceDE w:val="0"/>
        <w:rPr>
          <w:szCs w:val="28"/>
        </w:rPr>
      </w:pPr>
      <w:r w:rsidRPr="00086FB0">
        <w:rPr>
          <w:szCs w:val="28"/>
        </w:rPr>
        <w:t xml:space="preserve"> </w:t>
      </w:r>
      <w:r w:rsidR="002E3E51" w:rsidRPr="002E3E51">
        <w:rPr>
          <w:b/>
          <w:bCs/>
          <w:szCs w:val="28"/>
        </w:rPr>
        <w:t>packets from</w:t>
      </w:r>
      <w:r w:rsidR="002E3E51">
        <w:rPr>
          <w:szCs w:val="28"/>
        </w:rPr>
        <w:t xml:space="preserve"> </w:t>
      </w:r>
      <w:r w:rsidR="00B32ED2" w:rsidRPr="00086FB0">
        <w:rPr>
          <w:b/>
          <w:bCs/>
          <w:szCs w:val="28"/>
        </w:rPr>
        <w:t xml:space="preserve">the PCs </w:t>
      </w:r>
      <w:r w:rsidR="002E3E51">
        <w:rPr>
          <w:b/>
          <w:bCs/>
          <w:szCs w:val="28"/>
        </w:rPr>
        <w:t xml:space="preserve">going </w:t>
      </w:r>
      <w:r w:rsidR="00B32ED2" w:rsidRPr="00086FB0">
        <w:rPr>
          <w:b/>
          <w:bCs/>
          <w:szCs w:val="28"/>
        </w:rPr>
        <w:t>to the server use the serial link between R-</w:t>
      </w:r>
      <w:proofErr w:type="spellStart"/>
      <w:r w:rsidR="00B32ED2" w:rsidRPr="00086FB0">
        <w:rPr>
          <w:b/>
          <w:bCs/>
          <w:szCs w:val="28"/>
        </w:rPr>
        <w:t>hsrp</w:t>
      </w:r>
      <w:proofErr w:type="spellEnd"/>
      <w:r w:rsidR="00B32ED2" w:rsidRPr="00086FB0">
        <w:rPr>
          <w:b/>
          <w:bCs/>
          <w:szCs w:val="28"/>
        </w:rPr>
        <w:t xml:space="preserve"> and R2-hsrp</w:t>
      </w:r>
      <w:r w:rsidR="00B32ED2" w:rsidRPr="00086FB0">
        <w:rPr>
          <w:szCs w:val="28"/>
        </w:rPr>
        <w:t>.</w:t>
      </w:r>
    </w:p>
    <w:p w14:paraId="49305BF5" w14:textId="3C248B3D" w:rsidR="00FB1DC6" w:rsidRPr="00086FB0" w:rsidRDefault="00B32ED2" w:rsidP="00086FB0">
      <w:pPr>
        <w:numPr>
          <w:ilvl w:val="0"/>
          <w:numId w:val="28"/>
        </w:numPr>
        <w:autoSpaceDE w:val="0"/>
        <w:rPr>
          <w:b/>
          <w:bCs/>
          <w:sz w:val="22"/>
          <w:szCs w:val="22"/>
        </w:rPr>
      </w:pPr>
      <w:r w:rsidRPr="054EF796">
        <w:rPr>
          <w:noProof/>
        </w:rPr>
        <w:t xml:space="preserve"> </w:t>
      </w:r>
      <w:r w:rsidR="00BA7D42" w:rsidRPr="054EF796">
        <w:rPr>
          <w:b/>
          <w:bCs/>
        </w:rPr>
        <w:t>Write or show with a screenshot what needs to be done to e</w:t>
      </w:r>
      <w:r w:rsidRPr="054EF796">
        <w:rPr>
          <w:b/>
          <w:bCs/>
        </w:rPr>
        <w:t>nsure that the PCs are ready to use HSR</w:t>
      </w:r>
      <w:r w:rsidR="00FB1DC6" w:rsidRPr="054EF796">
        <w:rPr>
          <w:b/>
          <w:bCs/>
        </w:rPr>
        <w:t>P</w:t>
      </w:r>
      <w:r w:rsidR="00FB1DC6" w:rsidRPr="00086FB0">
        <w:rPr>
          <w:b/>
          <w:bCs/>
          <w:sz w:val="22"/>
          <w:szCs w:val="24"/>
        </w:rPr>
        <w:br/>
      </w:r>
      <w:r w:rsidR="00FB1DC6" w:rsidRPr="00086FB0">
        <w:rPr>
          <w:b/>
          <w:bCs/>
          <w:sz w:val="22"/>
          <w:szCs w:val="24"/>
        </w:rPr>
        <w:lastRenderedPageBreak/>
        <w:br/>
      </w:r>
      <w:r w:rsidR="00DA24FD">
        <w:rPr>
          <w:b/>
          <w:bCs/>
          <w:noProof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962793" wp14:editId="02C2614D">
                <wp:simplePos x="0" y="0"/>
                <wp:positionH relativeFrom="column">
                  <wp:posOffset>20320</wp:posOffset>
                </wp:positionH>
                <wp:positionV relativeFrom="paragraph">
                  <wp:posOffset>356235</wp:posOffset>
                </wp:positionV>
                <wp:extent cx="5252720" cy="7552690"/>
                <wp:effectExtent l="0" t="0" r="24130" b="10160"/>
                <wp:wrapSquare wrapText="bothSides"/>
                <wp:docPr id="2051524933" name="Rectangle 350903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5252720" cy="7552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txbx>
                        <w:txbxContent>
                          <w:p w14:paraId="5DAE6D78" w14:textId="77777777" w:rsidR="00000000" w:rsidRDefault="00000000" w:rsidP="004C067A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7030A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7030A0"/>
                                <w:sz w:val="32"/>
                                <w:szCs w:val="32"/>
                              </w:rPr>
                              <w:t xml:space="preserve">Task 6 HSRP  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7030A0"/>
                              </w:rPr>
                              <w:t xml:space="preserve">Be </w:t>
                            </w:r>
                            <w:proofErr w:type="gram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>careful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7030A0"/>
                              </w:rPr>
                              <w:t xml:space="preserve">  to</w:t>
                            </w:r>
                            <w:proofErr w:type="gramEnd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7030A0"/>
                              </w:rPr>
                              <w:t xml:space="preserve"> paste the commands under the correct  heading </w:t>
                            </w:r>
                          </w:p>
                          <w:p w14:paraId="07AA8D4F" w14:textId="77777777" w:rsidR="00000000" w:rsidRDefault="00000000" w:rsidP="004C067A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36"/>
                                <w:szCs w:val="36"/>
                              </w:rPr>
                              <w:t xml:space="preserve">! A  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Complete the R-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hsrp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HSRP settings</w:t>
                            </w:r>
                          </w:p>
                          <w:p w14:paraId="34FBB4B7" w14:textId="77777777" w:rsidR="00000000" w:rsidRDefault="00000000" w:rsidP="004C067A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int f0/1</w:t>
                            </w:r>
                          </w:p>
                          <w:p w14:paraId="37509FFB" w14:textId="77777777" w:rsidR="00000000" w:rsidRDefault="00000000" w:rsidP="004C067A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 xml:space="preserve">standby 20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>ip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 xml:space="preserve"> 172.16.100</w:t>
                            </w:r>
                          </w:p>
                          <w:p w14:paraId="2B162F4F" w14:textId="77777777" w:rsidR="00000000" w:rsidRDefault="00000000" w:rsidP="004C067A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>standby 20 priority 150</w:t>
                            </w:r>
                          </w:p>
                          <w:p w14:paraId="0D21BC59" w14:textId="77777777" w:rsidR="00000000" w:rsidRDefault="00000000" w:rsidP="004C067A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>standby 20 preempt</w:t>
                            </w:r>
                          </w:p>
                          <w:p w14:paraId="62436338" w14:textId="77777777" w:rsidR="00000000" w:rsidRDefault="00000000" w:rsidP="004C067A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! B  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modify timers</w:t>
                            </w:r>
                          </w:p>
                          <w:p w14:paraId="4E4240B9" w14:textId="77777777" w:rsidR="00000000" w:rsidRDefault="00000000" w:rsidP="004C067A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Int fa0/1</w:t>
                            </w:r>
                          </w:p>
                          <w:p w14:paraId="5EB9C9D4" w14:textId="77777777" w:rsidR="00000000" w:rsidRDefault="00000000" w:rsidP="004C067A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 xml:space="preserve"> standby 1 </w:t>
                            </w:r>
                            <w:proofErr w:type="gram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>timers</w:t>
                            </w:r>
                            <w:proofErr w:type="gramEnd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 xml:space="preserve"> 2 6</w:t>
                            </w:r>
                          </w:p>
                          <w:p w14:paraId="1880B4F1" w14:textId="77777777" w:rsidR="00000000" w:rsidRDefault="00000000" w:rsidP="004C067A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36"/>
                                <w:szCs w:val="36"/>
                              </w:rPr>
                              <w:t xml:space="preserve">! C  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complete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hsrp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 on MLS-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hsrp</w:t>
                            </w:r>
                            <w:proofErr w:type="spellEnd"/>
                          </w:p>
                          <w:p w14:paraId="1CAA3CBF" w14:textId="77777777" w:rsidR="00000000" w:rsidRDefault="00000000" w:rsidP="004C067A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!on</w:t>
                            </w:r>
                            <w:proofErr w:type="gramEnd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MLS-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hsrp</w:t>
                            </w:r>
                            <w:proofErr w:type="spellEnd"/>
                          </w:p>
                          <w:p w14:paraId="49E931E5" w14:textId="77777777" w:rsidR="00000000" w:rsidRDefault="00000000" w:rsidP="004C067A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Int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vlan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20</w:t>
                            </w:r>
                          </w:p>
                          <w:p w14:paraId="122BF51D" w14:textId="77777777" w:rsidR="00000000" w:rsidRDefault="00000000" w:rsidP="004C067A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 xml:space="preserve"> standby 20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>ip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 xml:space="preserve"> 172.16.20.100</w:t>
                            </w:r>
                          </w:p>
                          <w:p w14:paraId="3B67019F" w14:textId="77777777" w:rsidR="00000000" w:rsidRDefault="00000000" w:rsidP="004C067A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 xml:space="preserve"> standby 20 priority 100</w:t>
                            </w:r>
                          </w:p>
                          <w:p w14:paraId="79B6116B" w14:textId="77777777" w:rsidR="00000000" w:rsidRDefault="00000000" w:rsidP="004C067A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 xml:space="preserve"> standby 20 preempt</w:t>
                            </w:r>
                          </w:p>
                          <w:p w14:paraId="58C71BD9" w14:textId="77777777" w:rsidR="00000000" w:rsidRDefault="00000000" w:rsidP="004C067A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36"/>
                                <w:szCs w:val="36"/>
                              </w:rPr>
                              <w:t xml:space="preserve">! </w:t>
                            </w:r>
                            <w:proofErr w:type="gramStart"/>
                            <w:r>
                              <w:rPr>
                                <w:rFonts w:ascii="Calibri" w:hAnsi="Calibri" w:cs="Calibri"/>
                                <w:sz w:val="36"/>
                                <w:szCs w:val="36"/>
                              </w:rPr>
                              <w:t xml:space="preserve">D 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packets</w:t>
                            </w:r>
                            <w:proofErr w:type="gramEnd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 must use the serial link when R-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hsrp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 is active</w:t>
                            </w:r>
                          </w:p>
                          <w:p w14:paraId="698435E9" w14:textId="77777777" w:rsidR="00000000" w:rsidRDefault="00000000" w:rsidP="004C067A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 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ip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 xml:space="preserve"> route 10.1.30.0 255.255.255.0 Serial 0/0</w:t>
                            </w:r>
                          </w:p>
                          <w:p w14:paraId="101522EF" w14:textId="77777777" w:rsidR="00000000" w:rsidRDefault="00000000" w:rsidP="004C067A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36"/>
                                <w:szCs w:val="36"/>
                              </w:rPr>
                              <w:t xml:space="preserve">! </w:t>
                            </w:r>
                            <w:proofErr w:type="gramStart"/>
                            <w:r>
                              <w:rPr>
                                <w:rFonts w:ascii="Calibri" w:hAnsi="Calibri" w:cs="Calibri"/>
                                <w:sz w:val="36"/>
                                <w:szCs w:val="36"/>
                              </w:rPr>
                              <w:t xml:space="preserve">E 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pcs</w:t>
                            </w:r>
                            <w:proofErr w:type="gramEnd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 are ready to use HSRP</w:t>
                            </w:r>
                          </w:p>
                          <w:p w14:paraId="15E9E4E6" w14:textId="77777777" w:rsidR="00000000" w:rsidRDefault="00000000" w:rsidP="004C067A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> </w:t>
                            </w:r>
                          </w:p>
                          <w:p w14:paraId="48FEF643" w14:textId="732F8BA0" w:rsidR="00000000" w:rsidRDefault="00000000" w:rsidP="004C067A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7030A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7030A0"/>
                              </w:rPr>
                              <w:t xml:space="preserve">   </w:t>
                            </w:r>
                            <w:r w:rsidR="00DA24FD">
                              <w:rPr>
                                <w:noProof/>
                              </w:rPr>
                              <w:drawing>
                                <wp:inline distT="0" distB="0" distL="0" distR="0" wp14:anchorId="020C7416" wp14:editId="71434F62">
                                  <wp:extent cx="2360518" cy="2034963"/>
                                  <wp:effectExtent l="0" t="0" r="1905" b="3810"/>
                                  <wp:docPr id="1316741257" name="Picture 11" descr="A screenshot of a computer screen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17771803" name="Picture 11" descr="A screenshot of a computer screen&#10;&#10;Description automatically generate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r="49837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02582" cy="207122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DA24FD">
                              <w:rPr>
                                <w:noProof/>
                              </w:rPr>
                              <w:drawing>
                                <wp:inline distT="0" distB="0" distL="0" distR="0" wp14:anchorId="275E3CF8" wp14:editId="358FDC67">
                                  <wp:extent cx="2582484" cy="2226316"/>
                                  <wp:effectExtent l="0" t="0" r="8890" b="2540"/>
                                  <wp:docPr id="1817771803" name="Picture 11" descr="A screenshot of a computer screen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17771803" name="Picture 11" descr="A screenshot of a computer screen&#10;&#10;Description automatically generate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50067" t="-533" r="-230" b="533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28789" cy="22662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962793" id="Rectangle 350903152" o:spid="_x0000_s1035" style="position:absolute;left:0;text-align:left;margin-left:1.6pt;margin-top:28.05pt;width:413.6pt;height:594.7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">
                <v:textbox>
                  <w:txbxContent>
                    <w:p w14:paraId="5DAE6D78" w14:textId="77777777" w:rsidR="00000000" w:rsidRDefault="00000000" w:rsidP="004C067A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color w:val="7030A0"/>
                          <w:sz w:val="32"/>
                          <w:szCs w:val="32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7030A0"/>
                          <w:sz w:val="32"/>
                          <w:szCs w:val="32"/>
                        </w:rPr>
                        <w:t xml:space="preserve">Task 6 HSRP  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7030A0"/>
                        </w:rPr>
                        <w:t xml:space="preserve">Be </w:t>
                      </w:r>
                      <w:proofErr w:type="gramStart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>careful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7030A0"/>
                        </w:rPr>
                        <w:t xml:space="preserve">  to</w:t>
                      </w:r>
                      <w:proofErr w:type="gramEnd"/>
                      <w:r>
                        <w:rPr>
                          <w:rFonts w:ascii="Calibri" w:hAnsi="Calibri" w:cs="Calibri"/>
                          <w:b/>
                          <w:bCs/>
                          <w:color w:val="7030A0"/>
                        </w:rPr>
                        <w:t xml:space="preserve"> paste the commands under the correct  heading </w:t>
                      </w:r>
                    </w:p>
                    <w:p w14:paraId="07AA8D4F" w14:textId="77777777" w:rsidR="00000000" w:rsidRDefault="00000000" w:rsidP="004C067A">
                      <w:pPr>
                        <w:spacing w:line="252" w:lineRule="auto"/>
                        <w:rPr>
                          <w:rFonts w:ascii="Calibri" w:hAnsi="Calibri" w:cs="Calibri"/>
                          <w:sz w:val="36"/>
                          <w:szCs w:val="36"/>
                        </w:rPr>
                      </w:pPr>
                      <w:r>
                        <w:rPr>
                          <w:rFonts w:ascii="Calibri" w:hAnsi="Calibri" w:cs="Calibri"/>
                          <w:sz w:val="36"/>
                          <w:szCs w:val="36"/>
                        </w:rPr>
                        <w:t xml:space="preserve">! A   </w:t>
                      </w: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Complete the R-</w:t>
                      </w:r>
                      <w:proofErr w:type="spellStart"/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hsrp</w:t>
                      </w:r>
                      <w:proofErr w:type="spellEnd"/>
                      <w:r>
                        <w:rPr>
                          <w:rFonts w:ascii="Calibri" w:hAnsi="Calibri" w:cs="Calibri"/>
                          <w:sz w:val="36"/>
                          <w:szCs w:val="36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HSRP settings</w:t>
                      </w:r>
                    </w:p>
                    <w:p w14:paraId="34FBB4B7" w14:textId="77777777" w:rsidR="00000000" w:rsidRDefault="00000000" w:rsidP="004C067A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8"/>
                          <w:szCs w:val="28"/>
                        </w:rPr>
                        <w:t>int f0/1</w:t>
                      </w:r>
                    </w:p>
                    <w:p w14:paraId="37509FFB" w14:textId="77777777" w:rsidR="00000000" w:rsidRDefault="00000000" w:rsidP="004C067A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 xml:space="preserve">standby 20 </w:t>
                      </w:r>
                      <w:proofErr w:type="spellStart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>ip</w:t>
                      </w:r>
                      <w:proofErr w:type="spellEnd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 xml:space="preserve"> 172.16.100</w:t>
                      </w:r>
                    </w:p>
                    <w:p w14:paraId="2B162F4F" w14:textId="77777777" w:rsidR="00000000" w:rsidRDefault="00000000" w:rsidP="004C067A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>standby 20 priority 150</w:t>
                      </w:r>
                    </w:p>
                    <w:p w14:paraId="0D21BC59" w14:textId="77777777" w:rsidR="00000000" w:rsidRDefault="00000000" w:rsidP="004C067A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>standby 20 preempt</w:t>
                      </w:r>
                    </w:p>
                    <w:p w14:paraId="62436338" w14:textId="77777777" w:rsidR="00000000" w:rsidRDefault="00000000" w:rsidP="004C067A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! B  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8"/>
                          <w:szCs w:val="28"/>
                        </w:rPr>
                        <w:t>modify timers</w:t>
                      </w:r>
                    </w:p>
                    <w:p w14:paraId="4E4240B9" w14:textId="77777777" w:rsidR="00000000" w:rsidRDefault="00000000" w:rsidP="004C067A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8"/>
                          <w:szCs w:val="28"/>
                        </w:rPr>
                        <w:t>Int fa0/1</w:t>
                      </w:r>
                    </w:p>
                    <w:p w14:paraId="5EB9C9D4" w14:textId="77777777" w:rsidR="00000000" w:rsidRDefault="00000000" w:rsidP="004C067A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 xml:space="preserve"> standby 1 </w:t>
                      </w:r>
                      <w:proofErr w:type="gramStart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>timers</w:t>
                      </w:r>
                      <w:proofErr w:type="gramEnd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 xml:space="preserve"> 2 6</w:t>
                      </w:r>
                    </w:p>
                    <w:p w14:paraId="1880B4F1" w14:textId="77777777" w:rsidR="00000000" w:rsidRDefault="00000000" w:rsidP="004C067A">
                      <w:pPr>
                        <w:spacing w:line="252" w:lineRule="auto"/>
                        <w:rPr>
                          <w:rFonts w:ascii="Calibri" w:hAnsi="Calibri" w:cs="Calibri"/>
                          <w:sz w:val="36"/>
                          <w:szCs w:val="36"/>
                        </w:rPr>
                      </w:pPr>
                      <w:r>
                        <w:rPr>
                          <w:rFonts w:ascii="Calibri" w:hAnsi="Calibri" w:cs="Calibri"/>
                          <w:sz w:val="36"/>
                          <w:szCs w:val="36"/>
                        </w:rPr>
                        <w:t xml:space="preserve">! C   </w:t>
                      </w: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 xml:space="preserve">complete </w:t>
                      </w:r>
                      <w:proofErr w:type="spellStart"/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hsrp</w:t>
                      </w:r>
                      <w:proofErr w:type="spellEnd"/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 xml:space="preserve"> on MLS-</w:t>
                      </w:r>
                      <w:proofErr w:type="spellStart"/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hsrp</w:t>
                      </w:r>
                      <w:proofErr w:type="spellEnd"/>
                    </w:p>
                    <w:p w14:paraId="1CAA3CBF" w14:textId="77777777" w:rsidR="00000000" w:rsidRDefault="00000000" w:rsidP="004C067A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proofErr w:type="gramStart"/>
                      <w:r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8"/>
                          <w:szCs w:val="28"/>
                        </w:rPr>
                        <w:t>!on</w:t>
                      </w:r>
                      <w:proofErr w:type="gramEnd"/>
                      <w:r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MLS-</w:t>
                      </w:r>
                      <w:proofErr w:type="spellStart"/>
                      <w:r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8"/>
                          <w:szCs w:val="28"/>
                        </w:rPr>
                        <w:t>hsrp</w:t>
                      </w:r>
                      <w:proofErr w:type="spellEnd"/>
                    </w:p>
                    <w:p w14:paraId="49E931E5" w14:textId="77777777" w:rsidR="00000000" w:rsidRDefault="00000000" w:rsidP="004C067A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Int </w:t>
                      </w:r>
                      <w:proofErr w:type="spellStart"/>
                      <w:r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8"/>
                          <w:szCs w:val="28"/>
                        </w:rPr>
                        <w:t>vlan</w:t>
                      </w:r>
                      <w:proofErr w:type="spellEnd"/>
                      <w:r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20</w:t>
                      </w:r>
                    </w:p>
                    <w:p w14:paraId="122BF51D" w14:textId="77777777" w:rsidR="00000000" w:rsidRDefault="00000000" w:rsidP="004C067A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 xml:space="preserve"> standby 20 </w:t>
                      </w:r>
                      <w:proofErr w:type="spellStart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>ip</w:t>
                      </w:r>
                      <w:proofErr w:type="spellEnd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 xml:space="preserve"> 172.16.20.100</w:t>
                      </w:r>
                    </w:p>
                    <w:p w14:paraId="3B67019F" w14:textId="77777777" w:rsidR="00000000" w:rsidRDefault="00000000" w:rsidP="004C067A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 xml:space="preserve"> standby 20 priority 100</w:t>
                      </w:r>
                    </w:p>
                    <w:p w14:paraId="79B6116B" w14:textId="77777777" w:rsidR="00000000" w:rsidRDefault="00000000" w:rsidP="004C067A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 xml:space="preserve"> standby 20 preempt</w:t>
                      </w:r>
                    </w:p>
                    <w:p w14:paraId="58C71BD9" w14:textId="77777777" w:rsidR="00000000" w:rsidRDefault="00000000" w:rsidP="004C067A">
                      <w:pPr>
                        <w:spacing w:line="252" w:lineRule="auto"/>
                        <w:rPr>
                          <w:rFonts w:ascii="Calibri" w:hAnsi="Calibri" w:cs="Calibri"/>
                          <w:sz w:val="36"/>
                          <w:szCs w:val="36"/>
                        </w:rPr>
                      </w:pPr>
                      <w:r>
                        <w:rPr>
                          <w:rFonts w:ascii="Calibri" w:hAnsi="Calibri" w:cs="Calibri"/>
                          <w:sz w:val="36"/>
                          <w:szCs w:val="36"/>
                        </w:rPr>
                        <w:t xml:space="preserve">! </w:t>
                      </w:r>
                      <w:proofErr w:type="gramStart"/>
                      <w:r>
                        <w:rPr>
                          <w:rFonts w:ascii="Calibri" w:hAnsi="Calibri" w:cs="Calibri"/>
                          <w:sz w:val="36"/>
                          <w:szCs w:val="36"/>
                        </w:rPr>
                        <w:t xml:space="preserve">D  </w:t>
                      </w: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packets</w:t>
                      </w:r>
                      <w:proofErr w:type="gramEnd"/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 xml:space="preserve"> must use the serial link when R-</w:t>
                      </w:r>
                      <w:proofErr w:type="spellStart"/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hsrp</w:t>
                      </w:r>
                      <w:proofErr w:type="spellEnd"/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 xml:space="preserve"> is active</w:t>
                      </w:r>
                    </w:p>
                    <w:p w14:paraId="698435E9" w14:textId="77777777" w:rsidR="00000000" w:rsidRDefault="00000000" w:rsidP="004C067A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8"/>
                        </w:rPr>
                        <w:t> </w:t>
                      </w:r>
                      <w:proofErr w:type="spellStart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8"/>
                        </w:rPr>
                        <w:t>ip</w:t>
                      </w:r>
                      <w:proofErr w:type="spellEnd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8"/>
                        </w:rPr>
                        <w:t xml:space="preserve"> route 10.1.30.0 255.255.255.0 Serial 0/0</w:t>
                      </w:r>
                    </w:p>
                    <w:p w14:paraId="101522EF" w14:textId="77777777" w:rsidR="00000000" w:rsidRDefault="00000000" w:rsidP="004C067A">
                      <w:pPr>
                        <w:spacing w:line="252" w:lineRule="auto"/>
                        <w:rPr>
                          <w:rFonts w:ascii="Calibri" w:hAnsi="Calibri" w:cs="Calibri"/>
                          <w:sz w:val="36"/>
                          <w:szCs w:val="36"/>
                        </w:rPr>
                      </w:pPr>
                      <w:r>
                        <w:rPr>
                          <w:rFonts w:ascii="Calibri" w:hAnsi="Calibri" w:cs="Calibri"/>
                          <w:sz w:val="36"/>
                          <w:szCs w:val="36"/>
                        </w:rPr>
                        <w:t xml:space="preserve">! </w:t>
                      </w:r>
                      <w:proofErr w:type="gramStart"/>
                      <w:r>
                        <w:rPr>
                          <w:rFonts w:ascii="Calibri" w:hAnsi="Calibri" w:cs="Calibri"/>
                          <w:sz w:val="36"/>
                          <w:szCs w:val="36"/>
                        </w:rPr>
                        <w:t xml:space="preserve">E  </w:t>
                      </w: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pcs</w:t>
                      </w:r>
                      <w:proofErr w:type="gramEnd"/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 xml:space="preserve"> are ready to use HSRP</w:t>
                      </w:r>
                    </w:p>
                    <w:p w14:paraId="15E9E4E6" w14:textId="77777777" w:rsidR="00000000" w:rsidRDefault="00000000" w:rsidP="004C067A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> </w:t>
                      </w:r>
                    </w:p>
                    <w:p w14:paraId="48FEF643" w14:textId="732F8BA0" w:rsidR="00000000" w:rsidRDefault="00000000" w:rsidP="004C067A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color w:val="7030A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7030A0"/>
                        </w:rPr>
                        <w:t xml:space="preserve">   </w:t>
                      </w:r>
                      <w:r w:rsidR="00DA24FD">
                        <w:rPr>
                          <w:noProof/>
                        </w:rPr>
                        <w:drawing>
                          <wp:inline distT="0" distB="0" distL="0" distR="0" wp14:anchorId="020C7416" wp14:editId="71434F62">
                            <wp:extent cx="2360518" cy="2034963"/>
                            <wp:effectExtent l="0" t="0" r="1905" b="3810"/>
                            <wp:docPr id="1316741257" name="Picture 11" descr="A screenshot of a computer screen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17771803" name="Picture 11" descr="A screenshot of a computer screen&#10;&#10;Description automatically generate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r="49837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2402582" cy="207122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DA24FD">
                        <w:rPr>
                          <w:noProof/>
                        </w:rPr>
                        <w:drawing>
                          <wp:inline distT="0" distB="0" distL="0" distR="0" wp14:anchorId="275E3CF8" wp14:editId="358FDC67">
                            <wp:extent cx="2582484" cy="2226316"/>
                            <wp:effectExtent l="0" t="0" r="8890" b="2540"/>
                            <wp:docPr id="1817771803" name="Picture 11" descr="A screenshot of a computer screen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17771803" name="Picture 11" descr="A screenshot of a computer screen&#10;&#10;Description automatically generate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50067" t="-533" r="-230" b="533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2628789" cy="22662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F4492A7" w14:textId="77777777" w:rsidR="00086FB0" w:rsidRDefault="00086FB0" w:rsidP="000D38F5">
      <w:pPr>
        <w:autoSpaceDE w:val="0"/>
        <w:rPr>
          <w:b/>
          <w:bCs/>
          <w:color w:val="336666"/>
          <w:sz w:val="36"/>
          <w:szCs w:val="28"/>
        </w:rPr>
      </w:pPr>
    </w:p>
    <w:p w14:paraId="64BB09E6" w14:textId="77777777" w:rsidR="00086FB0" w:rsidRDefault="00086FB0" w:rsidP="000D38F5">
      <w:pPr>
        <w:autoSpaceDE w:val="0"/>
        <w:rPr>
          <w:b/>
          <w:bCs/>
          <w:color w:val="336666"/>
          <w:sz w:val="36"/>
          <w:szCs w:val="28"/>
        </w:rPr>
      </w:pPr>
    </w:p>
    <w:p w14:paraId="7677B8B5" w14:textId="77777777" w:rsidR="00086FB0" w:rsidRDefault="00086FB0" w:rsidP="000D38F5">
      <w:pPr>
        <w:autoSpaceDE w:val="0"/>
        <w:rPr>
          <w:b/>
          <w:bCs/>
          <w:color w:val="336666"/>
          <w:sz w:val="36"/>
          <w:szCs w:val="28"/>
        </w:rPr>
      </w:pPr>
    </w:p>
    <w:p w14:paraId="69F5F721" w14:textId="77777777" w:rsidR="0048066F" w:rsidRPr="0081703E" w:rsidRDefault="000D38F5" w:rsidP="000D38F5">
      <w:pPr>
        <w:autoSpaceDE w:val="0"/>
        <w:rPr>
          <w:b/>
          <w:bCs/>
          <w:color w:val="336666"/>
          <w:sz w:val="36"/>
          <w:szCs w:val="28"/>
        </w:rPr>
      </w:pPr>
      <w:r w:rsidRPr="00556430">
        <w:rPr>
          <w:b/>
          <w:bCs/>
          <w:color w:val="336666"/>
          <w:sz w:val="36"/>
          <w:szCs w:val="28"/>
        </w:rPr>
        <w:lastRenderedPageBreak/>
        <w:t xml:space="preserve">Task </w:t>
      </w:r>
      <w:proofErr w:type="gramStart"/>
      <w:r w:rsidR="00BB5EEC">
        <w:rPr>
          <w:b/>
          <w:bCs/>
          <w:color w:val="336666"/>
          <w:sz w:val="36"/>
          <w:szCs w:val="28"/>
        </w:rPr>
        <w:t>7</w:t>
      </w:r>
      <w:r>
        <w:rPr>
          <w:b/>
          <w:bCs/>
          <w:color w:val="336666"/>
          <w:sz w:val="36"/>
          <w:szCs w:val="28"/>
        </w:rPr>
        <w:t xml:space="preserve">  NAT</w:t>
      </w:r>
      <w:proofErr w:type="gramEnd"/>
      <w:r w:rsidR="00CF51D0">
        <w:rPr>
          <w:szCs w:val="28"/>
        </w:rPr>
        <w:t xml:space="preserve"> </w:t>
      </w:r>
      <w:r w:rsidR="00B04992">
        <w:rPr>
          <w:szCs w:val="28"/>
        </w:rPr>
        <w:br/>
        <w:t>Task 7 NAT -</w:t>
      </w:r>
      <w:r w:rsidR="00CF51D0">
        <w:rPr>
          <w:szCs w:val="28"/>
        </w:rPr>
        <w:t xml:space="preserve">  </w:t>
      </w:r>
      <w:r w:rsidR="00CF51D0" w:rsidRPr="00CF51D0">
        <w:rPr>
          <w:b/>
          <w:szCs w:val="28"/>
        </w:rPr>
        <w:t>inside the cloud called NAT</w:t>
      </w:r>
    </w:p>
    <w:p w14:paraId="1C16A51A" w14:textId="77777777" w:rsidR="000D38F5" w:rsidRPr="00BB668E" w:rsidRDefault="00BB668E" w:rsidP="000D38F5">
      <w:pPr>
        <w:autoSpaceDE w:val="0"/>
        <w:rPr>
          <w:b/>
          <w:bCs/>
          <w:sz w:val="22"/>
          <w:szCs w:val="24"/>
        </w:rPr>
      </w:pPr>
      <w:r w:rsidRPr="0048066F">
        <w:rPr>
          <w:b/>
          <w:color w:val="FF0000"/>
        </w:rPr>
        <w:t>Write the commands</w:t>
      </w:r>
      <w:r>
        <w:rPr>
          <w:b/>
          <w:color w:val="FF0000"/>
        </w:rPr>
        <w:t>. It is optional to test on your PT file</w:t>
      </w:r>
      <w:r>
        <w:rPr>
          <w:b/>
          <w:bCs/>
          <w:sz w:val="22"/>
          <w:szCs w:val="24"/>
        </w:rPr>
        <w:t xml:space="preserve"> </w:t>
      </w:r>
    </w:p>
    <w:p w14:paraId="2BC89071" w14:textId="77777777" w:rsidR="0048066F" w:rsidRPr="00C2794A" w:rsidRDefault="00C2794A" w:rsidP="000D38F5">
      <w:pPr>
        <w:autoSpaceDE w:val="0"/>
        <w:rPr>
          <w:b/>
          <w:sz w:val="22"/>
        </w:rPr>
      </w:pPr>
      <w:r w:rsidRPr="00C2794A">
        <w:rPr>
          <w:b/>
          <w:sz w:val="22"/>
        </w:rPr>
        <w:t xml:space="preserve">Servers have </w:t>
      </w:r>
      <w:proofErr w:type="spellStart"/>
      <w:r w:rsidRPr="00C2794A">
        <w:rPr>
          <w:b/>
          <w:sz w:val="22"/>
        </w:rPr>
        <w:t>ip</w:t>
      </w:r>
      <w:proofErr w:type="spellEnd"/>
      <w:r w:rsidRPr="00C2794A">
        <w:rPr>
          <w:b/>
          <w:sz w:val="22"/>
        </w:rPr>
        <w:t xml:space="preserve"> addresses from 10.1.1.</w:t>
      </w:r>
      <w:r w:rsidR="00784638">
        <w:rPr>
          <w:b/>
          <w:sz w:val="22"/>
        </w:rPr>
        <w:t>32</w:t>
      </w:r>
      <w:r w:rsidRPr="00C2794A">
        <w:rPr>
          <w:b/>
          <w:sz w:val="22"/>
        </w:rPr>
        <w:t>/2</w:t>
      </w:r>
      <w:r w:rsidR="00784638">
        <w:rPr>
          <w:b/>
          <w:sz w:val="22"/>
        </w:rPr>
        <w:t>7</w:t>
      </w:r>
      <w:r w:rsidRPr="00C2794A">
        <w:rPr>
          <w:b/>
          <w:sz w:val="22"/>
        </w:rPr>
        <w:t xml:space="preserve">. The PCs have </w:t>
      </w:r>
      <w:proofErr w:type="spellStart"/>
      <w:r w:rsidRPr="00C2794A">
        <w:rPr>
          <w:b/>
          <w:sz w:val="22"/>
        </w:rPr>
        <w:t>ip</w:t>
      </w:r>
      <w:proofErr w:type="spellEnd"/>
      <w:r w:rsidRPr="00C2794A">
        <w:rPr>
          <w:b/>
          <w:sz w:val="22"/>
        </w:rPr>
        <w:t xml:space="preserve"> addresses from 10.1.1.128/2</w:t>
      </w:r>
      <w:r w:rsidR="00E75939">
        <w:rPr>
          <w:b/>
          <w:sz w:val="22"/>
        </w:rPr>
        <w:t>7</w:t>
      </w:r>
    </w:p>
    <w:p w14:paraId="485A0928" w14:textId="77777777" w:rsidR="000D38F5" w:rsidRPr="0048066F" w:rsidRDefault="0048066F" w:rsidP="0048066F">
      <w:pPr>
        <w:numPr>
          <w:ilvl w:val="0"/>
          <w:numId w:val="26"/>
        </w:numPr>
        <w:autoSpaceDE w:val="0"/>
        <w:rPr>
          <w:sz w:val="22"/>
          <w:szCs w:val="24"/>
        </w:rPr>
      </w:pPr>
      <w:r>
        <w:rPr>
          <w:b/>
          <w:bCs/>
          <w:sz w:val="22"/>
          <w:szCs w:val="24"/>
        </w:rPr>
        <w:t>PCs (but not servers) on the R-NAT LAN may access the internet using the public address on the R</w:t>
      </w:r>
      <w:r w:rsidR="00C2794A">
        <w:rPr>
          <w:b/>
          <w:bCs/>
          <w:sz w:val="22"/>
          <w:szCs w:val="24"/>
        </w:rPr>
        <w:t>-NAT Gi0/0/1 inter</w:t>
      </w:r>
      <w:r>
        <w:rPr>
          <w:b/>
          <w:bCs/>
          <w:sz w:val="22"/>
          <w:szCs w:val="24"/>
        </w:rPr>
        <w:t xml:space="preserve">face. </w:t>
      </w:r>
      <w:r w:rsidR="003C26FE">
        <w:rPr>
          <w:b/>
          <w:bCs/>
          <w:sz w:val="22"/>
          <w:szCs w:val="24"/>
        </w:rPr>
        <w:t xml:space="preserve"> </w:t>
      </w:r>
      <w:r w:rsidR="00B04992">
        <w:rPr>
          <w:b/>
          <w:bCs/>
          <w:sz w:val="22"/>
          <w:szCs w:val="24"/>
        </w:rPr>
        <w:br/>
        <w:t xml:space="preserve">Use ACL </w:t>
      </w:r>
      <w:r w:rsidR="00784638">
        <w:rPr>
          <w:b/>
          <w:bCs/>
          <w:sz w:val="22"/>
          <w:szCs w:val="24"/>
        </w:rPr>
        <w:t>2</w:t>
      </w:r>
      <w:r w:rsidR="00B04992">
        <w:rPr>
          <w:b/>
          <w:bCs/>
          <w:sz w:val="22"/>
          <w:szCs w:val="24"/>
        </w:rPr>
        <w:t>0 to achieve this.</w:t>
      </w:r>
    </w:p>
    <w:p w14:paraId="411E0FA9" w14:textId="77777777" w:rsidR="0048066F" w:rsidRPr="00374B33" w:rsidRDefault="0048066F" w:rsidP="0048066F">
      <w:pPr>
        <w:numPr>
          <w:ilvl w:val="0"/>
          <w:numId w:val="26"/>
        </w:numPr>
        <w:autoSpaceDE w:val="0"/>
        <w:rPr>
          <w:sz w:val="22"/>
          <w:szCs w:val="24"/>
        </w:rPr>
      </w:pPr>
      <w:r>
        <w:rPr>
          <w:b/>
          <w:bCs/>
          <w:sz w:val="22"/>
          <w:szCs w:val="24"/>
        </w:rPr>
        <w:t xml:space="preserve">An </w:t>
      </w:r>
      <w:proofErr w:type="spellStart"/>
      <w:r>
        <w:rPr>
          <w:b/>
          <w:bCs/>
          <w:sz w:val="22"/>
          <w:szCs w:val="24"/>
        </w:rPr>
        <w:t>Internet_user</w:t>
      </w:r>
      <w:proofErr w:type="spellEnd"/>
      <w:r>
        <w:rPr>
          <w:b/>
          <w:bCs/>
          <w:sz w:val="22"/>
          <w:szCs w:val="24"/>
        </w:rPr>
        <w:t xml:space="preserve"> may access the company http server (10.1.1.</w:t>
      </w:r>
      <w:r w:rsidR="00784638">
        <w:rPr>
          <w:b/>
          <w:bCs/>
          <w:sz w:val="22"/>
          <w:szCs w:val="24"/>
        </w:rPr>
        <w:t>5</w:t>
      </w:r>
      <w:r>
        <w:rPr>
          <w:b/>
          <w:bCs/>
          <w:sz w:val="22"/>
          <w:szCs w:val="24"/>
        </w:rPr>
        <w:t>0) using the public address 1</w:t>
      </w:r>
      <w:r w:rsidR="00E75939">
        <w:rPr>
          <w:b/>
          <w:bCs/>
          <w:sz w:val="22"/>
          <w:szCs w:val="24"/>
        </w:rPr>
        <w:t>9</w:t>
      </w:r>
      <w:r w:rsidR="00784638">
        <w:rPr>
          <w:b/>
          <w:bCs/>
          <w:sz w:val="22"/>
          <w:szCs w:val="24"/>
        </w:rPr>
        <w:t>2</w:t>
      </w:r>
      <w:r>
        <w:rPr>
          <w:b/>
          <w:bCs/>
          <w:sz w:val="22"/>
          <w:szCs w:val="24"/>
        </w:rPr>
        <w:t>.1.1.</w:t>
      </w:r>
      <w:r w:rsidR="00784638">
        <w:rPr>
          <w:b/>
          <w:bCs/>
          <w:sz w:val="22"/>
          <w:szCs w:val="24"/>
        </w:rPr>
        <w:t>5</w:t>
      </w:r>
      <w:r w:rsidR="00E75939">
        <w:rPr>
          <w:b/>
          <w:bCs/>
          <w:sz w:val="22"/>
          <w:szCs w:val="24"/>
        </w:rPr>
        <w:t>0</w:t>
      </w:r>
    </w:p>
    <w:p w14:paraId="394B8EDA" w14:textId="77777777" w:rsidR="00374B33" w:rsidRDefault="00374B33" w:rsidP="00374B33">
      <w:pPr>
        <w:autoSpaceDE w:val="0"/>
        <w:rPr>
          <w:sz w:val="22"/>
          <w:szCs w:val="24"/>
        </w:rPr>
      </w:pPr>
    </w:p>
    <w:p w14:paraId="22B40D79" w14:textId="77777777" w:rsidR="0053006B" w:rsidRDefault="005A0643" w:rsidP="0053006B">
      <w:pPr>
        <w:numPr>
          <w:ilvl w:val="0"/>
          <w:numId w:val="26"/>
        </w:numPr>
        <w:autoSpaceDE w:val="0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 xml:space="preserve">An </w:t>
      </w:r>
      <w:proofErr w:type="spellStart"/>
      <w:r>
        <w:rPr>
          <w:b/>
          <w:bCs/>
          <w:sz w:val="22"/>
          <w:szCs w:val="24"/>
        </w:rPr>
        <w:t>Internet_user</w:t>
      </w:r>
      <w:proofErr w:type="spellEnd"/>
      <w:r>
        <w:rPr>
          <w:b/>
          <w:bCs/>
          <w:sz w:val="22"/>
          <w:szCs w:val="24"/>
        </w:rPr>
        <w:t xml:space="preserve"> may </w:t>
      </w:r>
      <w:r w:rsidR="00784638">
        <w:rPr>
          <w:b/>
          <w:bCs/>
          <w:sz w:val="22"/>
          <w:szCs w:val="24"/>
        </w:rPr>
        <w:t xml:space="preserve">access </w:t>
      </w:r>
      <w:r w:rsidR="00E75939">
        <w:rPr>
          <w:b/>
          <w:bCs/>
          <w:sz w:val="22"/>
          <w:szCs w:val="24"/>
        </w:rPr>
        <w:t>RADIUS</w:t>
      </w:r>
      <w:r>
        <w:rPr>
          <w:b/>
          <w:bCs/>
          <w:sz w:val="22"/>
          <w:szCs w:val="24"/>
        </w:rPr>
        <w:t xml:space="preserve"> (</w:t>
      </w:r>
      <w:proofErr w:type="spellStart"/>
      <w:r w:rsidR="00C55C82">
        <w:rPr>
          <w:b/>
          <w:bCs/>
          <w:sz w:val="22"/>
          <w:szCs w:val="24"/>
        </w:rPr>
        <w:t>tc</w:t>
      </w:r>
      <w:r>
        <w:rPr>
          <w:b/>
          <w:bCs/>
          <w:sz w:val="22"/>
          <w:szCs w:val="24"/>
        </w:rPr>
        <w:t>p</w:t>
      </w:r>
      <w:proofErr w:type="spellEnd"/>
      <w:r>
        <w:rPr>
          <w:b/>
          <w:bCs/>
          <w:sz w:val="22"/>
          <w:szCs w:val="24"/>
        </w:rPr>
        <w:t>, port 1</w:t>
      </w:r>
      <w:r w:rsidR="00E75939">
        <w:rPr>
          <w:b/>
          <w:bCs/>
          <w:sz w:val="22"/>
          <w:szCs w:val="24"/>
        </w:rPr>
        <w:t>812</w:t>
      </w:r>
      <w:r>
        <w:rPr>
          <w:b/>
          <w:bCs/>
          <w:sz w:val="22"/>
          <w:szCs w:val="24"/>
        </w:rPr>
        <w:t>)</w:t>
      </w:r>
      <w:r w:rsidR="0053006B">
        <w:rPr>
          <w:b/>
          <w:bCs/>
          <w:sz w:val="22"/>
          <w:szCs w:val="24"/>
        </w:rPr>
        <w:t xml:space="preserve"> </w:t>
      </w:r>
      <w:r w:rsidR="00784638">
        <w:rPr>
          <w:b/>
          <w:bCs/>
          <w:sz w:val="22"/>
          <w:szCs w:val="24"/>
        </w:rPr>
        <w:t>at</w:t>
      </w:r>
      <w:r w:rsidR="0053006B">
        <w:rPr>
          <w:b/>
          <w:bCs/>
          <w:sz w:val="22"/>
          <w:szCs w:val="24"/>
        </w:rPr>
        <w:t xml:space="preserve"> the </w:t>
      </w:r>
      <w:proofErr w:type="gramStart"/>
      <w:r w:rsidR="0053006B">
        <w:rPr>
          <w:b/>
          <w:bCs/>
          <w:sz w:val="22"/>
          <w:szCs w:val="24"/>
        </w:rPr>
        <w:t>company  server</w:t>
      </w:r>
      <w:proofErr w:type="gramEnd"/>
      <w:r w:rsidR="0053006B">
        <w:rPr>
          <w:b/>
          <w:bCs/>
          <w:sz w:val="22"/>
          <w:szCs w:val="24"/>
        </w:rPr>
        <w:t xml:space="preserve"> (10.1.1.50) using the public address 1</w:t>
      </w:r>
      <w:r w:rsidR="00E75939">
        <w:rPr>
          <w:b/>
          <w:bCs/>
          <w:sz w:val="22"/>
          <w:szCs w:val="24"/>
        </w:rPr>
        <w:t>9</w:t>
      </w:r>
      <w:r w:rsidR="00784638">
        <w:rPr>
          <w:b/>
          <w:bCs/>
          <w:sz w:val="22"/>
          <w:szCs w:val="24"/>
        </w:rPr>
        <w:t>2</w:t>
      </w:r>
      <w:r w:rsidR="0053006B">
        <w:rPr>
          <w:b/>
          <w:bCs/>
          <w:sz w:val="22"/>
          <w:szCs w:val="24"/>
        </w:rPr>
        <w:t>.1.1.</w:t>
      </w:r>
      <w:r w:rsidR="00E75939">
        <w:rPr>
          <w:b/>
          <w:bCs/>
          <w:sz w:val="22"/>
          <w:szCs w:val="24"/>
        </w:rPr>
        <w:t>5</w:t>
      </w:r>
      <w:r w:rsidR="00784638">
        <w:rPr>
          <w:b/>
          <w:bCs/>
          <w:sz w:val="22"/>
          <w:szCs w:val="24"/>
        </w:rPr>
        <w:t>1</w:t>
      </w:r>
      <w:r w:rsidR="0053006B">
        <w:rPr>
          <w:b/>
          <w:bCs/>
          <w:sz w:val="22"/>
          <w:szCs w:val="24"/>
        </w:rPr>
        <w:t>.</w:t>
      </w:r>
    </w:p>
    <w:p w14:paraId="7075B159" w14:textId="6D4308A5" w:rsidR="008E067E" w:rsidRPr="007A7A1E" w:rsidRDefault="0007045B" w:rsidP="007A7A1E">
      <w:pPr>
        <w:autoSpaceDE w:val="0"/>
        <w:ind w:left="720"/>
        <w:rPr>
          <w:b/>
          <w:bCs/>
          <w:sz w:val="22"/>
          <w:szCs w:val="22"/>
        </w:rPr>
      </w:pPr>
      <w:r>
        <w:rPr>
          <w:b/>
          <w:bCs/>
          <w:sz w:val="22"/>
          <w:szCs w:val="24"/>
        </w:rPr>
        <w:br/>
      </w:r>
    </w:p>
    <w:p w14:paraId="6E218DBA" w14:textId="3FAF88F8" w:rsidR="008E067E" w:rsidRPr="00EC1FB5" w:rsidRDefault="00DA24FD" w:rsidP="00374B33">
      <w:pPr>
        <w:autoSpaceDE w:val="0"/>
        <w:rPr>
          <w:sz w:val="22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B814F9" wp14:editId="477756D1">
                <wp:simplePos x="0" y="0"/>
                <wp:positionH relativeFrom="column">
                  <wp:posOffset>32657</wp:posOffset>
                </wp:positionH>
                <wp:positionV relativeFrom="paragraph">
                  <wp:posOffset>-4849</wp:posOffset>
                </wp:positionV>
                <wp:extent cx="4643755" cy="4690753"/>
                <wp:effectExtent l="0" t="0" r="23495" b="14605"/>
                <wp:wrapNone/>
                <wp:docPr id="14969004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4643755" cy="469075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txbx>
                        <w:txbxContent>
                          <w:p w14:paraId="711D4CF2" w14:textId="77777777" w:rsidR="00000000" w:rsidRDefault="00000000" w:rsidP="004B3687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>! A    Configure R_NAT</w:t>
                            </w:r>
                            <w: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PCs have internet using the public address on R-NAT gi0/0/1</w:t>
                            </w:r>
                          </w:p>
                          <w:p w14:paraId="0C1DCF09" w14:textId="77777777" w:rsidR="00000000" w:rsidRDefault="00000000" w:rsidP="004B3687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> access-list 20 permit 10.1.1.128 0.0.0.31</w:t>
                            </w:r>
                          </w:p>
                          <w:p w14:paraId="6E9C4E21" w14:textId="77777777" w:rsidR="00000000" w:rsidRDefault="00000000" w:rsidP="004B3687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</w:pPr>
                            <w:proofErr w:type="spell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>ip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>nat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 xml:space="preserve"> inside source list 20 interface Gig0/0/1 overload</w:t>
                            </w:r>
                          </w:p>
                          <w:p w14:paraId="7D6E3B39" w14:textId="77777777" w:rsidR="00000000" w:rsidRDefault="00000000" w:rsidP="004B3687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> interface Gig0/0/0</w:t>
                            </w:r>
                          </w:p>
                          <w:p w14:paraId="08E30800" w14:textId="77777777" w:rsidR="00000000" w:rsidRDefault="00000000" w:rsidP="004B3687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>ip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>nat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 xml:space="preserve"> inside</w:t>
                            </w:r>
                          </w:p>
                          <w:p w14:paraId="08B69915" w14:textId="77777777" w:rsidR="00000000" w:rsidRDefault="00000000" w:rsidP="004B3687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>interface Gig0/0/1</w:t>
                            </w:r>
                          </w:p>
                          <w:p w14:paraId="601B6D21" w14:textId="77777777" w:rsidR="00000000" w:rsidRDefault="00000000" w:rsidP="004B3687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>ip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>nat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 xml:space="preserve"> outside</w:t>
                            </w:r>
                          </w:p>
                          <w:p w14:paraId="1736752A" w14:textId="77777777" w:rsidR="00000000" w:rsidRDefault="00000000" w:rsidP="004B3687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>! B   Write commands but don’t configure any device</w:t>
                            </w:r>
                          </w:p>
                          <w:p w14:paraId="1F398E7F" w14:textId="77777777" w:rsidR="00000000" w:rsidRDefault="00000000" w:rsidP="004B3687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users on the outside can access the company server (10.1.1.50) using the public address 192.1.1.50</w:t>
                            </w:r>
                          </w:p>
                          <w:p w14:paraId="7E1C677D" w14:textId="77777777" w:rsidR="00000000" w:rsidRDefault="00000000" w:rsidP="004B3687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> 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>ip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>nat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 xml:space="preserve"> inside source static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>tcp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 xml:space="preserve"> 10.1.1.50 80 192.1.1.50 80</w:t>
                            </w:r>
                          </w:p>
                          <w:p w14:paraId="22BB1FF2" w14:textId="77777777" w:rsidR="00000000" w:rsidRDefault="00000000" w:rsidP="004B3687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 </w:t>
                            </w:r>
                          </w:p>
                          <w:p w14:paraId="7FC5525D" w14:textId="77777777" w:rsidR="00000000" w:rsidRDefault="00000000" w:rsidP="004B3687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 xml:space="preserve">! C   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RADIUS (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tcp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, port 1812) to the </w:t>
                            </w:r>
                            <w:proofErr w:type="gram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company  server</w:t>
                            </w:r>
                            <w:proofErr w:type="gramEnd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 (10.1.1.50) using the public address 192.1.1.51.</w:t>
                            </w:r>
                          </w:p>
                          <w:p w14:paraId="4FF5B69D" w14:textId="77777777" w:rsidR="00000000" w:rsidRDefault="00000000" w:rsidP="004B3687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> 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>ip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>nat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 xml:space="preserve"> inside source static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>tcp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 xml:space="preserve"> 10.1.1.50 1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</w:rPr>
                              <w:t>812 192.1.1.51 1812</w:t>
                            </w:r>
                          </w:p>
                          <w:p w14:paraId="206B968E" w14:textId="77777777" w:rsidR="00000000" w:rsidRDefault="00000000" w:rsidP="004B3687">
                            <w:pPr>
                              <w:spacing w:line="252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 </w:t>
                            </w:r>
                          </w:p>
                          <w:p w14:paraId="5A7B802E" w14:textId="24875770" w:rsidR="00000000" w:rsidRDefault="00000000" w:rsidP="004B3687">
                            <w:pPr>
                              <w:spacing w:line="252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 </w:t>
                            </w:r>
                          </w:p>
                          <w:p w14:paraId="4EF14033" w14:textId="1DB14E00" w:rsidR="00000000" w:rsidRDefault="00000000" w:rsidP="004B3687">
                            <w:pPr>
                              <w:spacing w:line="252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 </w:t>
                            </w:r>
                          </w:p>
                          <w:p w14:paraId="1838B60D" w14:textId="762EF2AF" w:rsidR="00000000" w:rsidRDefault="00000000" w:rsidP="004B3687">
                            <w:pPr>
                              <w:spacing w:line="252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 </w:t>
                            </w:r>
                          </w:p>
                          <w:p w14:paraId="52ACDC2D" w14:textId="77777777" w:rsidR="00000000" w:rsidRDefault="00000000" w:rsidP="004B3687">
                            <w:pPr>
                              <w:spacing w:line="252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 </w:t>
                            </w:r>
                          </w:p>
                          <w:p w14:paraId="4C8780D1" w14:textId="77777777" w:rsidR="00000000" w:rsidRDefault="00000000" w:rsidP="004B3687">
                            <w:pPr>
                              <w:spacing w:line="252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 </w:t>
                            </w:r>
                          </w:p>
                          <w:p w14:paraId="05659CEF" w14:textId="77777777" w:rsidR="00000000" w:rsidRDefault="00000000" w:rsidP="004B3687">
                            <w:pPr>
                              <w:spacing w:line="252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 </w:t>
                            </w:r>
                          </w:p>
                          <w:p w14:paraId="2642297C" w14:textId="77777777" w:rsidR="00000000" w:rsidRDefault="00000000" w:rsidP="004B3687">
                            <w:pPr>
                              <w:spacing w:line="252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 </w:t>
                            </w:r>
                          </w:p>
                          <w:p w14:paraId="533E376A" w14:textId="77777777" w:rsidR="00000000" w:rsidRDefault="00000000" w:rsidP="004B3687">
                            <w:pPr>
                              <w:spacing w:line="252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 </w:t>
                            </w:r>
                          </w:p>
                          <w:p w14:paraId="14E0AE49" w14:textId="77777777" w:rsidR="00000000" w:rsidRDefault="00000000" w:rsidP="004B3687">
                            <w:pPr>
                              <w:spacing w:line="252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 </w:t>
                            </w:r>
                          </w:p>
                          <w:p w14:paraId="0A8AD2A8" w14:textId="77777777" w:rsidR="00000000" w:rsidRDefault="00000000" w:rsidP="004B3687">
                            <w:pPr>
                              <w:spacing w:line="252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 </w:t>
                            </w:r>
                          </w:p>
                          <w:p w14:paraId="0AC029FC" w14:textId="77777777" w:rsidR="00000000" w:rsidRDefault="00000000" w:rsidP="004B3687">
                            <w:pPr>
                              <w:spacing w:line="252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 </w:t>
                            </w:r>
                          </w:p>
                          <w:p w14:paraId="09176FCF" w14:textId="77777777" w:rsidR="00000000" w:rsidRDefault="00000000" w:rsidP="004B3687">
                            <w:pPr>
                              <w:spacing w:line="252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 </w:t>
                            </w:r>
                          </w:p>
                          <w:p w14:paraId="632901B5" w14:textId="77777777" w:rsidR="00000000" w:rsidRDefault="00000000" w:rsidP="004B3687">
                            <w:pPr>
                              <w:spacing w:line="252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 </w:t>
                            </w:r>
                          </w:p>
                        </w:txbxContent>
                      </wps:txbx>
                      <wps:bodyPr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B814F9" id="_x0000_s1036" style="position:absolute;margin-left:2.55pt;margin-top:-.4pt;width:365.65pt;height:369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">
                <v:textbox>
                  <w:txbxContent>
                    <w:p w14:paraId="711D4CF2" w14:textId="77777777" w:rsidR="00000000" w:rsidRDefault="00000000" w:rsidP="004B3687">
                      <w:pPr>
                        <w:spacing w:line="252" w:lineRule="auto"/>
                        <w:rPr>
                          <w:rFonts w:ascii="Calibri" w:hAnsi="Calibri" w:cs="Calibri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8"/>
                        </w:rPr>
                        <w:t>! A    Configure R_NAT</w:t>
                      </w:r>
                      <w:r>
                        <w:rPr>
                          <w:rFonts w:ascii="Calibri" w:hAnsi="Calibri" w:cs="Calibri"/>
                          <w:sz w:val="28"/>
                          <w:szCs w:val="28"/>
                        </w:rPr>
                        <w:br/>
                      </w: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PCs have internet using the public address on R-NAT gi0/0/1</w:t>
                      </w:r>
                    </w:p>
                    <w:p w14:paraId="0C1DCF09" w14:textId="77777777" w:rsidR="00000000" w:rsidRDefault="00000000" w:rsidP="004B3687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> access-list 20 permit 10.1.1.128 0.0.0.31</w:t>
                      </w:r>
                    </w:p>
                    <w:p w14:paraId="6E9C4E21" w14:textId="77777777" w:rsidR="00000000" w:rsidRDefault="00000000" w:rsidP="004B3687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</w:pPr>
                      <w:proofErr w:type="spellStart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>ip</w:t>
                      </w:r>
                      <w:proofErr w:type="spellEnd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>nat</w:t>
                      </w:r>
                      <w:proofErr w:type="spellEnd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 xml:space="preserve"> inside source list 20 interface Gig0/0/1 overload</w:t>
                      </w:r>
                    </w:p>
                    <w:p w14:paraId="7D6E3B39" w14:textId="77777777" w:rsidR="00000000" w:rsidRDefault="00000000" w:rsidP="004B3687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> interface Gig0/0/0</w:t>
                      </w:r>
                    </w:p>
                    <w:p w14:paraId="08E30800" w14:textId="77777777" w:rsidR="00000000" w:rsidRDefault="00000000" w:rsidP="004B3687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>ip</w:t>
                      </w:r>
                      <w:proofErr w:type="spellEnd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>nat</w:t>
                      </w:r>
                      <w:proofErr w:type="spellEnd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 xml:space="preserve"> inside</w:t>
                      </w:r>
                    </w:p>
                    <w:p w14:paraId="08B69915" w14:textId="77777777" w:rsidR="00000000" w:rsidRDefault="00000000" w:rsidP="004B3687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>interface Gig0/0/1</w:t>
                      </w:r>
                    </w:p>
                    <w:p w14:paraId="601B6D21" w14:textId="77777777" w:rsidR="00000000" w:rsidRDefault="00000000" w:rsidP="004B3687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>ip</w:t>
                      </w:r>
                      <w:proofErr w:type="spellEnd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>nat</w:t>
                      </w:r>
                      <w:proofErr w:type="spellEnd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 xml:space="preserve"> outside</w:t>
                      </w:r>
                    </w:p>
                    <w:p w14:paraId="1736752A" w14:textId="77777777" w:rsidR="00000000" w:rsidRDefault="00000000" w:rsidP="004B3687">
                      <w:pPr>
                        <w:spacing w:line="252" w:lineRule="auto"/>
                        <w:rPr>
                          <w:rFonts w:ascii="Calibri" w:hAnsi="Calibri" w:cs="Calibri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8"/>
                        </w:rPr>
                        <w:t>! B   Write commands but don’t configure any device</w:t>
                      </w:r>
                    </w:p>
                    <w:p w14:paraId="1F398E7F" w14:textId="77777777" w:rsidR="00000000" w:rsidRDefault="00000000" w:rsidP="004B3687">
                      <w:pPr>
                        <w:spacing w:line="252" w:lineRule="auto"/>
                        <w:rPr>
                          <w:rFonts w:ascii="Calibri" w:hAnsi="Calibri" w:cs="Calibri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users on the outside can access the company server (10.1.1.50) using the public address 192.1.1.50</w:t>
                      </w:r>
                    </w:p>
                    <w:p w14:paraId="7E1C677D" w14:textId="77777777" w:rsidR="00000000" w:rsidRDefault="00000000" w:rsidP="004B3687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> </w:t>
                      </w:r>
                      <w:proofErr w:type="spellStart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>ip</w:t>
                      </w:r>
                      <w:proofErr w:type="spellEnd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>nat</w:t>
                      </w:r>
                      <w:proofErr w:type="spellEnd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 xml:space="preserve"> inside source static </w:t>
                      </w:r>
                      <w:proofErr w:type="spellStart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>tcp</w:t>
                      </w:r>
                      <w:proofErr w:type="spellEnd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 xml:space="preserve"> 10.1.1.50 80 192.1.1.50 80</w:t>
                      </w:r>
                    </w:p>
                    <w:p w14:paraId="22BB1FF2" w14:textId="77777777" w:rsidR="00000000" w:rsidRDefault="00000000" w:rsidP="004B3687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 </w:t>
                      </w:r>
                    </w:p>
                    <w:p w14:paraId="7FC5525D" w14:textId="77777777" w:rsidR="00000000" w:rsidRDefault="00000000" w:rsidP="004B3687">
                      <w:pPr>
                        <w:spacing w:line="252" w:lineRule="auto"/>
                        <w:rPr>
                          <w:rFonts w:ascii="Calibri" w:hAnsi="Calibri" w:cs="Calibri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8"/>
                        </w:rPr>
                        <w:t xml:space="preserve">! C    </w:t>
                      </w: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RADIUS (</w:t>
                      </w:r>
                      <w:proofErr w:type="spellStart"/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tcp</w:t>
                      </w:r>
                      <w:proofErr w:type="spellEnd"/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 xml:space="preserve">, port 1812) to the </w:t>
                      </w:r>
                      <w:proofErr w:type="gramStart"/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company  server</w:t>
                      </w:r>
                      <w:proofErr w:type="gramEnd"/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 xml:space="preserve"> (10.1.1.50) using the public address 192.1.1.51.</w:t>
                      </w:r>
                    </w:p>
                    <w:p w14:paraId="4FF5B69D" w14:textId="77777777" w:rsidR="00000000" w:rsidRDefault="00000000" w:rsidP="004B3687">
                      <w:pPr>
                        <w:spacing w:line="252" w:lineRule="auto"/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> </w:t>
                      </w:r>
                      <w:proofErr w:type="spellStart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>ip</w:t>
                      </w:r>
                      <w:proofErr w:type="spellEnd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>nat</w:t>
                      </w:r>
                      <w:proofErr w:type="spellEnd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 xml:space="preserve"> inside source static </w:t>
                      </w:r>
                      <w:proofErr w:type="spellStart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>tcp</w:t>
                      </w:r>
                      <w:proofErr w:type="spellEnd"/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 xml:space="preserve"> 10.1.1.50 1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</w:rPr>
                        <w:t>812 192.1.1.51 1812</w:t>
                      </w:r>
                    </w:p>
                    <w:p w14:paraId="206B968E" w14:textId="77777777" w:rsidR="00000000" w:rsidRDefault="00000000" w:rsidP="004B3687">
                      <w:pPr>
                        <w:spacing w:line="252" w:lineRule="auto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 </w:t>
                      </w:r>
                    </w:p>
                    <w:p w14:paraId="5A7B802E" w14:textId="24875770" w:rsidR="00000000" w:rsidRDefault="00000000" w:rsidP="004B3687">
                      <w:pPr>
                        <w:spacing w:line="252" w:lineRule="auto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 </w:t>
                      </w:r>
                    </w:p>
                    <w:p w14:paraId="4EF14033" w14:textId="1DB14E00" w:rsidR="00000000" w:rsidRDefault="00000000" w:rsidP="004B3687">
                      <w:pPr>
                        <w:spacing w:line="252" w:lineRule="auto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 </w:t>
                      </w:r>
                    </w:p>
                    <w:p w14:paraId="1838B60D" w14:textId="762EF2AF" w:rsidR="00000000" w:rsidRDefault="00000000" w:rsidP="004B3687">
                      <w:pPr>
                        <w:spacing w:line="252" w:lineRule="auto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 </w:t>
                      </w:r>
                    </w:p>
                    <w:p w14:paraId="52ACDC2D" w14:textId="77777777" w:rsidR="00000000" w:rsidRDefault="00000000" w:rsidP="004B3687">
                      <w:pPr>
                        <w:spacing w:line="252" w:lineRule="auto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 </w:t>
                      </w:r>
                    </w:p>
                    <w:p w14:paraId="4C8780D1" w14:textId="77777777" w:rsidR="00000000" w:rsidRDefault="00000000" w:rsidP="004B3687">
                      <w:pPr>
                        <w:spacing w:line="252" w:lineRule="auto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 </w:t>
                      </w:r>
                    </w:p>
                    <w:p w14:paraId="05659CEF" w14:textId="77777777" w:rsidR="00000000" w:rsidRDefault="00000000" w:rsidP="004B3687">
                      <w:pPr>
                        <w:spacing w:line="252" w:lineRule="auto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 </w:t>
                      </w:r>
                    </w:p>
                    <w:p w14:paraId="2642297C" w14:textId="77777777" w:rsidR="00000000" w:rsidRDefault="00000000" w:rsidP="004B3687">
                      <w:pPr>
                        <w:spacing w:line="252" w:lineRule="auto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 </w:t>
                      </w:r>
                    </w:p>
                    <w:p w14:paraId="533E376A" w14:textId="77777777" w:rsidR="00000000" w:rsidRDefault="00000000" w:rsidP="004B3687">
                      <w:pPr>
                        <w:spacing w:line="252" w:lineRule="auto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 </w:t>
                      </w:r>
                    </w:p>
                    <w:p w14:paraId="14E0AE49" w14:textId="77777777" w:rsidR="00000000" w:rsidRDefault="00000000" w:rsidP="004B3687">
                      <w:pPr>
                        <w:spacing w:line="252" w:lineRule="auto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 </w:t>
                      </w:r>
                    </w:p>
                    <w:p w14:paraId="0A8AD2A8" w14:textId="77777777" w:rsidR="00000000" w:rsidRDefault="00000000" w:rsidP="004B3687">
                      <w:pPr>
                        <w:spacing w:line="252" w:lineRule="auto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 </w:t>
                      </w:r>
                    </w:p>
                    <w:p w14:paraId="0AC029FC" w14:textId="77777777" w:rsidR="00000000" w:rsidRDefault="00000000" w:rsidP="004B3687">
                      <w:pPr>
                        <w:spacing w:line="252" w:lineRule="auto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 </w:t>
                      </w:r>
                    </w:p>
                    <w:p w14:paraId="09176FCF" w14:textId="77777777" w:rsidR="00000000" w:rsidRDefault="00000000" w:rsidP="004B3687">
                      <w:pPr>
                        <w:spacing w:line="252" w:lineRule="auto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 </w:t>
                      </w:r>
                    </w:p>
                    <w:p w14:paraId="632901B5" w14:textId="77777777" w:rsidR="00000000" w:rsidRDefault="00000000" w:rsidP="004B3687">
                      <w:pPr>
                        <w:spacing w:line="252" w:lineRule="auto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 </w:t>
                      </w:r>
                    </w:p>
                  </w:txbxContent>
                </v:textbox>
              </v:rect>
            </w:pict>
          </mc:Fallback>
        </mc:AlternateContent>
      </w:r>
    </w:p>
    <w:sectPr w:rsidR="008E067E" w:rsidRPr="00EC1FB5">
      <w:headerReference w:type="default" r:id="rId14"/>
      <w:footerReference w:type="default" r:id="rId15"/>
      <w:footnotePr>
        <w:pos w:val="beneathText"/>
      </w:footnotePr>
      <w:pgSz w:w="11905" w:h="16837"/>
      <w:pgMar w:top="1440" w:right="1800" w:bottom="1440" w:left="1800" w:header="708" w:footer="708" w:gutter="0"/>
      <w:pgBorders>
        <w:top w:val="single" w:sz="4" w:space="11" w:color="000000"/>
        <w:left w:val="single" w:sz="4" w:space="31" w:color="000000"/>
        <w:bottom w:val="single" w:sz="4" w:space="11" w:color="000000"/>
        <w:right w:val="single" w:sz="4" w:space="31" w:color="0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C08E84" w14:textId="77777777" w:rsidR="006C0D2A" w:rsidRDefault="006C0D2A">
      <w:r>
        <w:separator/>
      </w:r>
    </w:p>
  </w:endnote>
  <w:endnote w:type="continuationSeparator" w:id="0">
    <w:p w14:paraId="04E86D4D" w14:textId="77777777" w:rsidR="006C0D2A" w:rsidRDefault="006C0D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8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F043F3" w14:textId="77777777" w:rsidR="004A1AC9" w:rsidRDefault="004A1AC9">
    <w:pPr>
      <w:pStyle w:val="Footer"/>
      <w:tabs>
        <w:tab w:val="center" w:pos="-567"/>
        <w:tab w:val="right" w:pos="10348"/>
      </w:tabs>
    </w:pPr>
    <w:r>
      <w:rPr>
        <w:b/>
        <w:bCs/>
      </w:rPr>
      <w:t>A</w:t>
    </w:r>
    <w:r w:rsidR="00AF1B1E">
      <w:rPr>
        <w:b/>
        <w:bCs/>
      </w:rPr>
      <w:t xml:space="preserve">dv Net 2 Case Study </w:t>
    </w:r>
    <w:proofErr w:type="spellStart"/>
    <w:r w:rsidR="00AF1B1E">
      <w:rPr>
        <w:b/>
        <w:bCs/>
      </w:rPr>
      <w:t>sem</w:t>
    </w:r>
    <w:proofErr w:type="spellEnd"/>
    <w:r w:rsidR="00AF1B1E">
      <w:rPr>
        <w:b/>
        <w:bCs/>
      </w:rPr>
      <w:t xml:space="preserve"> </w:t>
    </w:r>
    <w:r w:rsidR="006330D7">
      <w:rPr>
        <w:b/>
        <w:bCs/>
      </w:rPr>
      <w:t>1</w:t>
    </w:r>
    <w:r>
      <w:rPr>
        <w:b/>
        <w:bCs/>
      </w:rPr>
      <w:t xml:space="preserve"> 202</w:t>
    </w:r>
    <w:r w:rsidR="006330D7">
      <w:rPr>
        <w:b/>
        <w:bCs/>
      </w:rPr>
      <w:t>4</w:t>
    </w:r>
    <w:r>
      <w:tab/>
      <w:t xml:space="preserve">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BB059C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\*Arabic </w:instrText>
    </w:r>
    <w:r>
      <w:rPr>
        <w:rStyle w:val="PageNumber"/>
      </w:rPr>
      <w:fldChar w:fldCharType="separate"/>
    </w:r>
    <w:r w:rsidR="00BB059C">
      <w:rPr>
        <w:rStyle w:val="PageNumber"/>
        <w:noProof/>
      </w:rPr>
      <w:t>1</w:t>
    </w:r>
    <w:r>
      <w:rPr>
        <w:rStyle w:val="PageNumber"/>
      </w:rPr>
      <w:fldChar w:fldCharType="end"/>
    </w:r>
    <w:r>
      <w:tab/>
      <w:t>Rudy Drew RMIT University</w:t>
    </w:r>
    <w:r>
      <w:br/>
      <w:t xml:space="preserve"> </w:t>
    </w:r>
  </w:p>
  <w:p w14:paraId="4F6B8F34" w14:textId="77777777" w:rsidR="004A1AC9" w:rsidRDefault="004A1A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65997A" w14:textId="77777777" w:rsidR="006C0D2A" w:rsidRDefault="006C0D2A">
      <w:r>
        <w:separator/>
      </w:r>
    </w:p>
  </w:footnote>
  <w:footnote w:type="continuationSeparator" w:id="0">
    <w:p w14:paraId="3B7022D3" w14:textId="77777777" w:rsidR="006C0D2A" w:rsidRDefault="006C0D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ED622" w14:textId="77777777" w:rsidR="004A1AC9" w:rsidRDefault="0099705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29CAE319" wp14:editId="67770055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59675" cy="273685"/>
              <wp:effectExtent l="0" t="0" r="3175" b="2540"/>
              <wp:wrapNone/>
              <wp:docPr id="1221426468" name="MSIPCMc71d4161800e9a893a10d5b6" descr="{&quot;HashCode&quot;:1610746136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59675" cy="2736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640D9D" w14:textId="77777777" w:rsidR="0000254E" w:rsidRPr="0000254E" w:rsidRDefault="0000254E" w:rsidP="0000254E">
                          <w:pPr>
                            <w:jc w:val="center"/>
                            <w:rPr>
                              <w:rFonts w:ascii="Calibri" w:hAnsi="Calibri" w:cs="Calibri"/>
                              <w:color w:val="EEDC00"/>
                            </w:rPr>
                          </w:pPr>
                          <w:r w:rsidRPr="0000254E">
                            <w:rPr>
                              <w:rFonts w:ascii="Calibri" w:hAnsi="Calibri" w:cs="Calibri"/>
                              <w:color w:val="EEDC00"/>
                            </w:rPr>
                            <w:t>RMIT Classification: Trusted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CAE319" id="_x0000_t202" coordsize="21600,21600" o:spt="202" path="m,l,21600r21600,l21600,xe">
              <v:stroke joinstyle="miter"/>
              <v:path gradientshapeok="t" o:connecttype="rect"/>
            </v:shapetype>
            <v:shape id="MSIPCMc71d4161800e9a893a10d5b6" o:spid="_x0000_s1037" type="#_x0000_t202" alt="{&quot;HashCode&quot;:1610746136,&quot;Height&quot;:841.0,&quot;Width&quot;:595.0,&quot;Placement&quot;:&quot;Header&quot;,&quot;Index&quot;:&quot;Primary&quot;,&quot;Section&quot;:1,&quot;Top&quot;:0.0,&quot;Left&quot;:0.0}" style="position:absolute;margin-left:0;margin-top:15pt;width:595.25pt;height:21.55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" o:allowincell="f" filled="f" stroked="f">
              <v:textbox inset=",0,,0">
                <w:txbxContent>
                  <w:p w14:paraId="0E640D9D" w14:textId="77777777" w:rsidR="0000254E" w:rsidRPr="0000254E" w:rsidRDefault="0000254E" w:rsidP="0000254E">
                    <w:pPr>
                      <w:jc w:val="center"/>
                      <w:rPr>
                        <w:rFonts w:ascii="Calibri" w:hAnsi="Calibri" w:cs="Calibri"/>
                        <w:color w:val="EEDC00"/>
                      </w:rPr>
                    </w:pPr>
                    <w:r w:rsidRPr="0000254E">
                      <w:rPr>
                        <w:rFonts w:ascii="Calibri" w:hAnsi="Calibri" w:cs="Calibri"/>
                        <w:color w:val="EEDC00"/>
                      </w:rPr>
                      <w:t>RMIT Classification: Trusted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A1AC9">
      <w:t xml:space="preserve">     </w:t>
    </w:r>
    <w:r w:rsidR="004A1AC9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3" w15:restartNumberingAfterBreak="0">
    <w:nsid w:val="00055DC2"/>
    <w:multiLevelType w:val="multilevel"/>
    <w:tmpl w:val="405A22F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4" w15:restartNumberingAfterBreak="0">
    <w:nsid w:val="027A25DB"/>
    <w:multiLevelType w:val="hybridMultilevel"/>
    <w:tmpl w:val="D4FC4DEC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970EA9"/>
    <w:multiLevelType w:val="hybridMultilevel"/>
    <w:tmpl w:val="3C90BB1E"/>
    <w:lvl w:ilvl="0" w:tplc="0C090015">
      <w:start w:val="1"/>
      <w:numFmt w:val="upperLetter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7526466"/>
    <w:multiLevelType w:val="hybridMultilevel"/>
    <w:tmpl w:val="6480E932"/>
    <w:lvl w:ilvl="0" w:tplc="EFA2D57A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C563A3D"/>
    <w:multiLevelType w:val="multilevel"/>
    <w:tmpl w:val="0BA2844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8" w15:restartNumberingAfterBreak="0">
    <w:nsid w:val="28B14971"/>
    <w:multiLevelType w:val="hybridMultilevel"/>
    <w:tmpl w:val="A0241956"/>
    <w:lvl w:ilvl="0" w:tplc="0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CC66EA"/>
    <w:multiLevelType w:val="multilevel"/>
    <w:tmpl w:val="BE8ED51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0" w15:restartNumberingAfterBreak="0">
    <w:nsid w:val="29BC5ACF"/>
    <w:multiLevelType w:val="hybridMultilevel"/>
    <w:tmpl w:val="2B18C3EC"/>
    <w:lvl w:ilvl="0" w:tplc="D65876F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D112A8E"/>
    <w:multiLevelType w:val="multilevel"/>
    <w:tmpl w:val="682CEEE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2" w15:restartNumberingAfterBreak="0">
    <w:nsid w:val="2DC76CA3"/>
    <w:multiLevelType w:val="multilevel"/>
    <w:tmpl w:val="E102CB1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3" w15:restartNumberingAfterBreak="0">
    <w:nsid w:val="32C61671"/>
    <w:multiLevelType w:val="hybridMultilevel"/>
    <w:tmpl w:val="49FCCCBC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2866E6"/>
    <w:multiLevelType w:val="multilevel"/>
    <w:tmpl w:val="83D6075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5" w15:restartNumberingAfterBreak="0">
    <w:nsid w:val="42A043AC"/>
    <w:multiLevelType w:val="hybridMultilevel"/>
    <w:tmpl w:val="D952AA8C"/>
    <w:lvl w:ilvl="0" w:tplc="0C09000D">
      <w:start w:val="1"/>
      <w:numFmt w:val="bullet"/>
      <w:lvlText w:val=""/>
      <w:lvlJc w:val="left"/>
      <w:pPr>
        <w:ind w:left="177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16" w15:restartNumberingAfterBreak="0">
    <w:nsid w:val="4B681AAF"/>
    <w:multiLevelType w:val="hybridMultilevel"/>
    <w:tmpl w:val="AB322B26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C219EA"/>
    <w:multiLevelType w:val="multilevel"/>
    <w:tmpl w:val="A462D03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8" w15:restartNumberingAfterBreak="0">
    <w:nsid w:val="4C440AFB"/>
    <w:multiLevelType w:val="hybridMultilevel"/>
    <w:tmpl w:val="E154078C"/>
    <w:lvl w:ilvl="0" w:tplc="0C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C7B49AE"/>
    <w:multiLevelType w:val="hybridMultilevel"/>
    <w:tmpl w:val="8C1EDC6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9379FC"/>
    <w:multiLevelType w:val="hybridMultilevel"/>
    <w:tmpl w:val="1084DF86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BB796A"/>
    <w:multiLevelType w:val="hybridMultilevel"/>
    <w:tmpl w:val="4B38FE64"/>
    <w:lvl w:ilvl="0" w:tplc="0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CF3979"/>
    <w:multiLevelType w:val="multilevel"/>
    <w:tmpl w:val="419ED97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3" w15:restartNumberingAfterBreak="0">
    <w:nsid w:val="61D0368F"/>
    <w:multiLevelType w:val="hybridMultilevel"/>
    <w:tmpl w:val="8D02ECE2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217EEC"/>
    <w:multiLevelType w:val="multilevel"/>
    <w:tmpl w:val="F30E24D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5" w15:restartNumberingAfterBreak="0">
    <w:nsid w:val="6DBC1E88"/>
    <w:multiLevelType w:val="hybridMultilevel"/>
    <w:tmpl w:val="0C7411BA"/>
    <w:lvl w:ilvl="0" w:tplc="0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8F01AF"/>
    <w:multiLevelType w:val="multilevel"/>
    <w:tmpl w:val="3442213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7" w15:restartNumberingAfterBreak="0">
    <w:nsid w:val="7B3E4C9F"/>
    <w:multiLevelType w:val="hybridMultilevel"/>
    <w:tmpl w:val="9BCA035A"/>
    <w:lvl w:ilvl="0" w:tplc="0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8582084">
    <w:abstractNumId w:val="0"/>
  </w:num>
  <w:num w:numId="2" w16cid:durableId="326717074">
    <w:abstractNumId w:val="1"/>
  </w:num>
  <w:num w:numId="3" w16cid:durableId="1898279581">
    <w:abstractNumId w:val="2"/>
  </w:num>
  <w:num w:numId="4" w16cid:durableId="917208616">
    <w:abstractNumId w:val="6"/>
  </w:num>
  <w:num w:numId="5" w16cid:durableId="340471847">
    <w:abstractNumId w:val="10"/>
  </w:num>
  <w:num w:numId="6" w16cid:durableId="8992841">
    <w:abstractNumId w:val="19"/>
  </w:num>
  <w:num w:numId="7" w16cid:durableId="280649036">
    <w:abstractNumId w:val="18"/>
  </w:num>
  <w:num w:numId="8" w16cid:durableId="1965770124">
    <w:abstractNumId w:val="8"/>
  </w:num>
  <w:num w:numId="9" w16cid:durableId="1459452449">
    <w:abstractNumId w:val="9"/>
  </w:num>
  <w:num w:numId="10" w16cid:durableId="142281303">
    <w:abstractNumId w:val="22"/>
  </w:num>
  <w:num w:numId="11" w16cid:durableId="1617712830">
    <w:abstractNumId w:val="12"/>
  </w:num>
  <w:num w:numId="12" w16cid:durableId="80640137">
    <w:abstractNumId w:val="23"/>
  </w:num>
  <w:num w:numId="13" w16cid:durableId="2117827647">
    <w:abstractNumId w:val="11"/>
  </w:num>
  <w:num w:numId="14" w16cid:durableId="1648706277">
    <w:abstractNumId w:val="13"/>
  </w:num>
  <w:num w:numId="15" w16cid:durableId="7877978">
    <w:abstractNumId w:val="15"/>
  </w:num>
  <w:num w:numId="16" w16cid:durableId="1825929346">
    <w:abstractNumId w:val="21"/>
  </w:num>
  <w:num w:numId="17" w16cid:durableId="1762139462">
    <w:abstractNumId w:val="25"/>
  </w:num>
  <w:num w:numId="18" w16cid:durableId="892276279">
    <w:abstractNumId w:val="20"/>
  </w:num>
  <w:num w:numId="19" w16cid:durableId="74936887">
    <w:abstractNumId w:val="14"/>
  </w:num>
  <w:num w:numId="20" w16cid:durableId="151334108">
    <w:abstractNumId w:val="16"/>
  </w:num>
  <w:num w:numId="21" w16cid:durableId="570240008">
    <w:abstractNumId w:val="3"/>
  </w:num>
  <w:num w:numId="22" w16cid:durableId="2012905371">
    <w:abstractNumId w:val="7"/>
  </w:num>
  <w:num w:numId="23" w16cid:durableId="1000812965">
    <w:abstractNumId w:val="4"/>
  </w:num>
  <w:num w:numId="24" w16cid:durableId="834419282">
    <w:abstractNumId w:val="17"/>
  </w:num>
  <w:num w:numId="25" w16cid:durableId="662440949">
    <w:abstractNumId w:val="5"/>
  </w:num>
  <w:num w:numId="26" w16cid:durableId="1662269872">
    <w:abstractNumId w:val="26"/>
  </w:num>
  <w:num w:numId="27" w16cid:durableId="1242136013">
    <w:abstractNumId w:val="27"/>
  </w:num>
  <w:num w:numId="28" w16cid:durableId="183575704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D5D"/>
    <w:rsid w:val="0000254E"/>
    <w:rsid w:val="00002771"/>
    <w:rsid w:val="00002DEE"/>
    <w:rsid w:val="00011BA2"/>
    <w:rsid w:val="00012244"/>
    <w:rsid w:val="00014A8F"/>
    <w:rsid w:val="00015E95"/>
    <w:rsid w:val="00022072"/>
    <w:rsid w:val="00024091"/>
    <w:rsid w:val="00024F97"/>
    <w:rsid w:val="00025F26"/>
    <w:rsid w:val="00034992"/>
    <w:rsid w:val="00037F2C"/>
    <w:rsid w:val="00040949"/>
    <w:rsid w:val="00042CBC"/>
    <w:rsid w:val="00051C1B"/>
    <w:rsid w:val="00055477"/>
    <w:rsid w:val="00060B2F"/>
    <w:rsid w:val="000624C8"/>
    <w:rsid w:val="000643BA"/>
    <w:rsid w:val="0007045B"/>
    <w:rsid w:val="00072DEC"/>
    <w:rsid w:val="00073779"/>
    <w:rsid w:val="00086FB0"/>
    <w:rsid w:val="00092637"/>
    <w:rsid w:val="00092D7B"/>
    <w:rsid w:val="0009586D"/>
    <w:rsid w:val="00097411"/>
    <w:rsid w:val="000A6133"/>
    <w:rsid w:val="000A7555"/>
    <w:rsid w:val="000B24B5"/>
    <w:rsid w:val="000B26A4"/>
    <w:rsid w:val="000B2C5D"/>
    <w:rsid w:val="000C0846"/>
    <w:rsid w:val="000C2C1F"/>
    <w:rsid w:val="000C52B0"/>
    <w:rsid w:val="000C584D"/>
    <w:rsid w:val="000D38F5"/>
    <w:rsid w:val="000D5377"/>
    <w:rsid w:val="000D5862"/>
    <w:rsid w:val="000D5FB4"/>
    <w:rsid w:val="000E043A"/>
    <w:rsid w:val="000E09BF"/>
    <w:rsid w:val="000E6719"/>
    <w:rsid w:val="000F21B1"/>
    <w:rsid w:val="0010136C"/>
    <w:rsid w:val="00106454"/>
    <w:rsid w:val="00107E9A"/>
    <w:rsid w:val="00111BAC"/>
    <w:rsid w:val="00111BE7"/>
    <w:rsid w:val="00114A40"/>
    <w:rsid w:val="00114F7F"/>
    <w:rsid w:val="0011662C"/>
    <w:rsid w:val="00117C13"/>
    <w:rsid w:val="00120B44"/>
    <w:rsid w:val="00120D16"/>
    <w:rsid w:val="001226DE"/>
    <w:rsid w:val="001269A2"/>
    <w:rsid w:val="00127894"/>
    <w:rsid w:val="00130E0F"/>
    <w:rsid w:val="00133DA6"/>
    <w:rsid w:val="00137777"/>
    <w:rsid w:val="001549BE"/>
    <w:rsid w:val="0015657C"/>
    <w:rsid w:val="00156FEB"/>
    <w:rsid w:val="00157C08"/>
    <w:rsid w:val="00160284"/>
    <w:rsid w:val="001621A7"/>
    <w:rsid w:val="00162850"/>
    <w:rsid w:val="00163C86"/>
    <w:rsid w:val="00164E51"/>
    <w:rsid w:val="0016741B"/>
    <w:rsid w:val="00173986"/>
    <w:rsid w:val="001774E1"/>
    <w:rsid w:val="0018067C"/>
    <w:rsid w:val="001858CF"/>
    <w:rsid w:val="00190CD2"/>
    <w:rsid w:val="00192D2A"/>
    <w:rsid w:val="00192D2D"/>
    <w:rsid w:val="001930DF"/>
    <w:rsid w:val="00194177"/>
    <w:rsid w:val="00197017"/>
    <w:rsid w:val="001A2547"/>
    <w:rsid w:val="001A3411"/>
    <w:rsid w:val="001B21D9"/>
    <w:rsid w:val="001B50FC"/>
    <w:rsid w:val="001B5CBC"/>
    <w:rsid w:val="001C1C76"/>
    <w:rsid w:val="001D0D20"/>
    <w:rsid w:val="001D1569"/>
    <w:rsid w:val="001D3CEC"/>
    <w:rsid w:val="001E2623"/>
    <w:rsid w:val="001E3D5D"/>
    <w:rsid w:val="001E6DFE"/>
    <w:rsid w:val="001E7759"/>
    <w:rsid w:val="001F17E4"/>
    <w:rsid w:val="001F5797"/>
    <w:rsid w:val="00204C27"/>
    <w:rsid w:val="00205279"/>
    <w:rsid w:val="0021126C"/>
    <w:rsid w:val="0021130E"/>
    <w:rsid w:val="0021721E"/>
    <w:rsid w:val="002222DD"/>
    <w:rsid w:val="0022640C"/>
    <w:rsid w:val="00226588"/>
    <w:rsid w:val="00235CAB"/>
    <w:rsid w:val="0024346D"/>
    <w:rsid w:val="00243F06"/>
    <w:rsid w:val="002453E7"/>
    <w:rsid w:val="00247B8F"/>
    <w:rsid w:val="002524B7"/>
    <w:rsid w:val="00253718"/>
    <w:rsid w:val="00254647"/>
    <w:rsid w:val="00254664"/>
    <w:rsid w:val="002553C9"/>
    <w:rsid w:val="002622F0"/>
    <w:rsid w:val="002657E1"/>
    <w:rsid w:val="0027024C"/>
    <w:rsid w:val="00275246"/>
    <w:rsid w:val="002833DA"/>
    <w:rsid w:val="00284C8F"/>
    <w:rsid w:val="0028646B"/>
    <w:rsid w:val="00287B1C"/>
    <w:rsid w:val="00293EA8"/>
    <w:rsid w:val="002B09F2"/>
    <w:rsid w:val="002B5CD0"/>
    <w:rsid w:val="002B73CC"/>
    <w:rsid w:val="002C74E0"/>
    <w:rsid w:val="002D33F8"/>
    <w:rsid w:val="002D361D"/>
    <w:rsid w:val="002D51DE"/>
    <w:rsid w:val="002D5866"/>
    <w:rsid w:val="002D6319"/>
    <w:rsid w:val="002E3E51"/>
    <w:rsid w:val="002E6BB4"/>
    <w:rsid w:val="002F0C2F"/>
    <w:rsid w:val="002F3001"/>
    <w:rsid w:val="002F4556"/>
    <w:rsid w:val="002F49AA"/>
    <w:rsid w:val="003053CD"/>
    <w:rsid w:val="00311DA4"/>
    <w:rsid w:val="00314E11"/>
    <w:rsid w:val="00315522"/>
    <w:rsid w:val="00331C7D"/>
    <w:rsid w:val="00332697"/>
    <w:rsid w:val="003367CB"/>
    <w:rsid w:val="00347CA5"/>
    <w:rsid w:val="00350308"/>
    <w:rsid w:val="0035223D"/>
    <w:rsid w:val="0035304C"/>
    <w:rsid w:val="00360A4C"/>
    <w:rsid w:val="00361E6B"/>
    <w:rsid w:val="00366E15"/>
    <w:rsid w:val="00366EF8"/>
    <w:rsid w:val="00370A5B"/>
    <w:rsid w:val="0037335F"/>
    <w:rsid w:val="00374B33"/>
    <w:rsid w:val="0037651F"/>
    <w:rsid w:val="00380112"/>
    <w:rsid w:val="003803B1"/>
    <w:rsid w:val="0038176F"/>
    <w:rsid w:val="00382B7A"/>
    <w:rsid w:val="00383CD2"/>
    <w:rsid w:val="00385D5C"/>
    <w:rsid w:val="00391764"/>
    <w:rsid w:val="0039308D"/>
    <w:rsid w:val="00395F59"/>
    <w:rsid w:val="00396342"/>
    <w:rsid w:val="0039700E"/>
    <w:rsid w:val="003A4CE7"/>
    <w:rsid w:val="003A698C"/>
    <w:rsid w:val="003B2563"/>
    <w:rsid w:val="003B2C1F"/>
    <w:rsid w:val="003B394F"/>
    <w:rsid w:val="003B3B14"/>
    <w:rsid w:val="003B4398"/>
    <w:rsid w:val="003B595B"/>
    <w:rsid w:val="003B791E"/>
    <w:rsid w:val="003C1095"/>
    <w:rsid w:val="003C1ED2"/>
    <w:rsid w:val="003C26FE"/>
    <w:rsid w:val="003C412F"/>
    <w:rsid w:val="003C599E"/>
    <w:rsid w:val="003C6B8A"/>
    <w:rsid w:val="003C7613"/>
    <w:rsid w:val="003D6797"/>
    <w:rsid w:val="003E086A"/>
    <w:rsid w:val="003F078F"/>
    <w:rsid w:val="003F0884"/>
    <w:rsid w:val="003F30EB"/>
    <w:rsid w:val="003F513D"/>
    <w:rsid w:val="003F68D3"/>
    <w:rsid w:val="0040212D"/>
    <w:rsid w:val="004026D5"/>
    <w:rsid w:val="00407EDE"/>
    <w:rsid w:val="00410EEB"/>
    <w:rsid w:val="004117D3"/>
    <w:rsid w:val="00413A87"/>
    <w:rsid w:val="00421466"/>
    <w:rsid w:val="0042222F"/>
    <w:rsid w:val="004227D4"/>
    <w:rsid w:val="00423AD1"/>
    <w:rsid w:val="00425063"/>
    <w:rsid w:val="004356F7"/>
    <w:rsid w:val="00436399"/>
    <w:rsid w:val="004455A6"/>
    <w:rsid w:val="00446C38"/>
    <w:rsid w:val="00446F32"/>
    <w:rsid w:val="00450004"/>
    <w:rsid w:val="00450DEB"/>
    <w:rsid w:val="0045140D"/>
    <w:rsid w:val="004562DE"/>
    <w:rsid w:val="00457BA7"/>
    <w:rsid w:val="004608D6"/>
    <w:rsid w:val="004744D4"/>
    <w:rsid w:val="0048066F"/>
    <w:rsid w:val="004806AB"/>
    <w:rsid w:val="00480848"/>
    <w:rsid w:val="004854C5"/>
    <w:rsid w:val="0048555E"/>
    <w:rsid w:val="0048798B"/>
    <w:rsid w:val="004A1AC9"/>
    <w:rsid w:val="004A2AE1"/>
    <w:rsid w:val="004A3096"/>
    <w:rsid w:val="004A5F44"/>
    <w:rsid w:val="004A7844"/>
    <w:rsid w:val="004B087F"/>
    <w:rsid w:val="004B2860"/>
    <w:rsid w:val="004B3190"/>
    <w:rsid w:val="004B61D4"/>
    <w:rsid w:val="004B7D23"/>
    <w:rsid w:val="004C0632"/>
    <w:rsid w:val="004C3297"/>
    <w:rsid w:val="004D3D59"/>
    <w:rsid w:val="004D3EA2"/>
    <w:rsid w:val="004D7294"/>
    <w:rsid w:val="004E10F8"/>
    <w:rsid w:val="004E5889"/>
    <w:rsid w:val="004E64BE"/>
    <w:rsid w:val="004E7D55"/>
    <w:rsid w:val="004F3695"/>
    <w:rsid w:val="004F566D"/>
    <w:rsid w:val="005066F4"/>
    <w:rsid w:val="00507AAD"/>
    <w:rsid w:val="00510693"/>
    <w:rsid w:val="00520DF3"/>
    <w:rsid w:val="00521A32"/>
    <w:rsid w:val="00521C49"/>
    <w:rsid w:val="00522DD2"/>
    <w:rsid w:val="0052555B"/>
    <w:rsid w:val="0053006B"/>
    <w:rsid w:val="005309EF"/>
    <w:rsid w:val="00530DA6"/>
    <w:rsid w:val="0053664C"/>
    <w:rsid w:val="00540197"/>
    <w:rsid w:val="0054101A"/>
    <w:rsid w:val="0054635B"/>
    <w:rsid w:val="0055557D"/>
    <w:rsid w:val="005562F9"/>
    <w:rsid w:val="00556430"/>
    <w:rsid w:val="00556AB4"/>
    <w:rsid w:val="00566C1B"/>
    <w:rsid w:val="00571EE4"/>
    <w:rsid w:val="00573B57"/>
    <w:rsid w:val="005746D0"/>
    <w:rsid w:val="00575FC7"/>
    <w:rsid w:val="005830B2"/>
    <w:rsid w:val="005854DE"/>
    <w:rsid w:val="005950B5"/>
    <w:rsid w:val="00597986"/>
    <w:rsid w:val="00597ED6"/>
    <w:rsid w:val="005A0643"/>
    <w:rsid w:val="005A334D"/>
    <w:rsid w:val="005B25F2"/>
    <w:rsid w:val="005B27DA"/>
    <w:rsid w:val="005B4455"/>
    <w:rsid w:val="005C039B"/>
    <w:rsid w:val="005C702B"/>
    <w:rsid w:val="005D789F"/>
    <w:rsid w:val="005E05AB"/>
    <w:rsid w:val="005E1AFE"/>
    <w:rsid w:val="005E3A73"/>
    <w:rsid w:val="005E3C11"/>
    <w:rsid w:val="005E5A24"/>
    <w:rsid w:val="005E784D"/>
    <w:rsid w:val="005F0264"/>
    <w:rsid w:val="005F6ACD"/>
    <w:rsid w:val="005F75ED"/>
    <w:rsid w:val="005F7EA4"/>
    <w:rsid w:val="0060011A"/>
    <w:rsid w:val="00601691"/>
    <w:rsid w:val="00603335"/>
    <w:rsid w:val="006071D3"/>
    <w:rsid w:val="0061378B"/>
    <w:rsid w:val="00613888"/>
    <w:rsid w:val="00614BB3"/>
    <w:rsid w:val="00616076"/>
    <w:rsid w:val="00616B01"/>
    <w:rsid w:val="006172E1"/>
    <w:rsid w:val="006220A8"/>
    <w:rsid w:val="006242DB"/>
    <w:rsid w:val="00626B44"/>
    <w:rsid w:val="00626BB9"/>
    <w:rsid w:val="006330D7"/>
    <w:rsid w:val="0063746B"/>
    <w:rsid w:val="00642C3D"/>
    <w:rsid w:val="006465FA"/>
    <w:rsid w:val="00650083"/>
    <w:rsid w:val="0065091B"/>
    <w:rsid w:val="0065252A"/>
    <w:rsid w:val="00654151"/>
    <w:rsid w:val="0065497E"/>
    <w:rsid w:val="0066608C"/>
    <w:rsid w:val="00671385"/>
    <w:rsid w:val="00672830"/>
    <w:rsid w:val="00674C10"/>
    <w:rsid w:val="00677A44"/>
    <w:rsid w:val="00677DB0"/>
    <w:rsid w:val="006833EA"/>
    <w:rsid w:val="0068358E"/>
    <w:rsid w:val="00685D03"/>
    <w:rsid w:val="00693769"/>
    <w:rsid w:val="006963BC"/>
    <w:rsid w:val="00696A03"/>
    <w:rsid w:val="006B2256"/>
    <w:rsid w:val="006B3556"/>
    <w:rsid w:val="006B3C8A"/>
    <w:rsid w:val="006B57B4"/>
    <w:rsid w:val="006C0D2A"/>
    <w:rsid w:val="006C2BBA"/>
    <w:rsid w:val="006D05B6"/>
    <w:rsid w:val="006D312B"/>
    <w:rsid w:val="006D35FE"/>
    <w:rsid w:val="006D46D6"/>
    <w:rsid w:val="006D4CF0"/>
    <w:rsid w:val="006D6C6B"/>
    <w:rsid w:val="006E0A94"/>
    <w:rsid w:val="006E2727"/>
    <w:rsid w:val="006F2FB4"/>
    <w:rsid w:val="006F3293"/>
    <w:rsid w:val="007013A5"/>
    <w:rsid w:val="00701AEB"/>
    <w:rsid w:val="0070369E"/>
    <w:rsid w:val="007046AB"/>
    <w:rsid w:val="00704B78"/>
    <w:rsid w:val="00704FC3"/>
    <w:rsid w:val="0070587A"/>
    <w:rsid w:val="0071291D"/>
    <w:rsid w:val="0072038C"/>
    <w:rsid w:val="00721075"/>
    <w:rsid w:val="00723B8C"/>
    <w:rsid w:val="00725609"/>
    <w:rsid w:val="00730C4B"/>
    <w:rsid w:val="007372EC"/>
    <w:rsid w:val="00737FF3"/>
    <w:rsid w:val="0074023A"/>
    <w:rsid w:val="0074146E"/>
    <w:rsid w:val="0074198A"/>
    <w:rsid w:val="007440F3"/>
    <w:rsid w:val="00745B82"/>
    <w:rsid w:val="00752BEB"/>
    <w:rsid w:val="00752FD8"/>
    <w:rsid w:val="0076438D"/>
    <w:rsid w:val="00765435"/>
    <w:rsid w:val="0076732F"/>
    <w:rsid w:val="007706C8"/>
    <w:rsid w:val="00771711"/>
    <w:rsid w:val="00776B52"/>
    <w:rsid w:val="0077777A"/>
    <w:rsid w:val="007809FE"/>
    <w:rsid w:val="00783B72"/>
    <w:rsid w:val="00784638"/>
    <w:rsid w:val="007858B4"/>
    <w:rsid w:val="00787610"/>
    <w:rsid w:val="007954B3"/>
    <w:rsid w:val="00796A1A"/>
    <w:rsid w:val="007A0179"/>
    <w:rsid w:val="007A09DA"/>
    <w:rsid w:val="007A4518"/>
    <w:rsid w:val="007A7A1E"/>
    <w:rsid w:val="007B06F1"/>
    <w:rsid w:val="007B21AA"/>
    <w:rsid w:val="007B55B6"/>
    <w:rsid w:val="007B73C7"/>
    <w:rsid w:val="007B78D9"/>
    <w:rsid w:val="007B7D4E"/>
    <w:rsid w:val="007C2D15"/>
    <w:rsid w:val="007D7228"/>
    <w:rsid w:val="007D7662"/>
    <w:rsid w:val="007E396E"/>
    <w:rsid w:val="007F06CC"/>
    <w:rsid w:val="007F2EBB"/>
    <w:rsid w:val="007F37F7"/>
    <w:rsid w:val="007F4267"/>
    <w:rsid w:val="0080009F"/>
    <w:rsid w:val="00800822"/>
    <w:rsid w:val="00805056"/>
    <w:rsid w:val="00806166"/>
    <w:rsid w:val="008078A9"/>
    <w:rsid w:val="00810219"/>
    <w:rsid w:val="00810397"/>
    <w:rsid w:val="00810E97"/>
    <w:rsid w:val="00811A84"/>
    <w:rsid w:val="008125E6"/>
    <w:rsid w:val="00813D07"/>
    <w:rsid w:val="0081703E"/>
    <w:rsid w:val="00825FD8"/>
    <w:rsid w:val="00837C5F"/>
    <w:rsid w:val="008460EF"/>
    <w:rsid w:val="00851DAD"/>
    <w:rsid w:val="0085291F"/>
    <w:rsid w:val="00864DAA"/>
    <w:rsid w:val="008651B0"/>
    <w:rsid w:val="008712BB"/>
    <w:rsid w:val="00875B2D"/>
    <w:rsid w:val="008828B3"/>
    <w:rsid w:val="00882CA5"/>
    <w:rsid w:val="008A4B15"/>
    <w:rsid w:val="008B2FDB"/>
    <w:rsid w:val="008B603F"/>
    <w:rsid w:val="008B69E8"/>
    <w:rsid w:val="008B6B55"/>
    <w:rsid w:val="008C12D4"/>
    <w:rsid w:val="008C3221"/>
    <w:rsid w:val="008C3521"/>
    <w:rsid w:val="008C4D78"/>
    <w:rsid w:val="008C5B7D"/>
    <w:rsid w:val="008C7736"/>
    <w:rsid w:val="008D0296"/>
    <w:rsid w:val="008D1A1D"/>
    <w:rsid w:val="008D21D3"/>
    <w:rsid w:val="008D4D13"/>
    <w:rsid w:val="008E067E"/>
    <w:rsid w:val="008E6297"/>
    <w:rsid w:val="008F6025"/>
    <w:rsid w:val="009008F4"/>
    <w:rsid w:val="00901EE0"/>
    <w:rsid w:val="009214A7"/>
    <w:rsid w:val="00921539"/>
    <w:rsid w:val="00922790"/>
    <w:rsid w:val="00924332"/>
    <w:rsid w:val="00926B8B"/>
    <w:rsid w:val="00931017"/>
    <w:rsid w:val="00933DE2"/>
    <w:rsid w:val="009345B7"/>
    <w:rsid w:val="009371A4"/>
    <w:rsid w:val="009433E0"/>
    <w:rsid w:val="009451C5"/>
    <w:rsid w:val="00947D40"/>
    <w:rsid w:val="009508FC"/>
    <w:rsid w:val="00951173"/>
    <w:rsid w:val="00951E52"/>
    <w:rsid w:val="00960F05"/>
    <w:rsid w:val="00961042"/>
    <w:rsid w:val="009623BC"/>
    <w:rsid w:val="009732ED"/>
    <w:rsid w:val="00973581"/>
    <w:rsid w:val="00983FCA"/>
    <w:rsid w:val="00984E30"/>
    <w:rsid w:val="009872FE"/>
    <w:rsid w:val="00990E08"/>
    <w:rsid w:val="00995015"/>
    <w:rsid w:val="00997050"/>
    <w:rsid w:val="009A313C"/>
    <w:rsid w:val="009A48EA"/>
    <w:rsid w:val="009A6B48"/>
    <w:rsid w:val="009B166D"/>
    <w:rsid w:val="009B3182"/>
    <w:rsid w:val="009B5780"/>
    <w:rsid w:val="009B59A8"/>
    <w:rsid w:val="009B59C2"/>
    <w:rsid w:val="009B5FD4"/>
    <w:rsid w:val="009C12DE"/>
    <w:rsid w:val="009C1357"/>
    <w:rsid w:val="009C1DFC"/>
    <w:rsid w:val="009C35A4"/>
    <w:rsid w:val="009C6BAF"/>
    <w:rsid w:val="009C72A9"/>
    <w:rsid w:val="009D0DDD"/>
    <w:rsid w:val="009D6E30"/>
    <w:rsid w:val="009D78B6"/>
    <w:rsid w:val="009D7A2E"/>
    <w:rsid w:val="009F0F97"/>
    <w:rsid w:val="009F1037"/>
    <w:rsid w:val="009F278C"/>
    <w:rsid w:val="009F36F5"/>
    <w:rsid w:val="009F3C66"/>
    <w:rsid w:val="009F6BA7"/>
    <w:rsid w:val="00A05EAD"/>
    <w:rsid w:val="00A1469B"/>
    <w:rsid w:val="00A22477"/>
    <w:rsid w:val="00A260A4"/>
    <w:rsid w:val="00A27277"/>
    <w:rsid w:val="00A27504"/>
    <w:rsid w:val="00A34A7B"/>
    <w:rsid w:val="00A408F7"/>
    <w:rsid w:val="00A41421"/>
    <w:rsid w:val="00A4423F"/>
    <w:rsid w:val="00A47301"/>
    <w:rsid w:val="00A552B5"/>
    <w:rsid w:val="00A5700E"/>
    <w:rsid w:val="00A6138C"/>
    <w:rsid w:val="00A618AC"/>
    <w:rsid w:val="00A62669"/>
    <w:rsid w:val="00A63AD7"/>
    <w:rsid w:val="00A66A7E"/>
    <w:rsid w:val="00A70CDF"/>
    <w:rsid w:val="00A729E4"/>
    <w:rsid w:val="00A738D4"/>
    <w:rsid w:val="00A74F41"/>
    <w:rsid w:val="00A76016"/>
    <w:rsid w:val="00A83ADE"/>
    <w:rsid w:val="00A859DC"/>
    <w:rsid w:val="00A9154F"/>
    <w:rsid w:val="00A9319F"/>
    <w:rsid w:val="00A93CF3"/>
    <w:rsid w:val="00A94B7F"/>
    <w:rsid w:val="00A94F0A"/>
    <w:rsid w:val="00A9550D"/>
    <w:rsid w:val="00A95E28"/>
    <w:rsid w:val="00AA0E19"/>
    <w:rsid w:val="00AB074C"/>
    <w:rsid w:val="00AB0CCD"/>
    <w:rsid w:val="00AB40B2"/>
    <w:rsid w:val="00AC3AA1"/>
    <w:rsid w:val="00AD3F49"/>
    <w:rsid w:val="00AD3FCB"/>
    <w:rsid w:val="00AD6981"/>
    <w:rsid w:val="00AD715C"/>
    <w:rsid w:val="00AE46DA"/>
    <w:rsid w:val="00AE647B"/>
    <w:rsid w:val="00AE7EF2"/>
    <w:rsid w:val="00AF1B1E"/>
    <w:rsid w:val="00AF4136"/>
    <w:rsid w:val="00B0191F"/>
    <w:rsid w:val="00B01974"/>
    <w:rsid w:val="00B01B65"/>
    <w:rsid w:val="00B03B75"/>
    <w:rsid w:val="00B04992"/>
    <w:rsid w:val="00B050C2"/>
    <w:rsid w:val="00B06EEF"/>
    <w:rsid w:val="00B120C4"/>
    <w:rsid w:val="00B140A2"/>
    <w:rsid w:val="00B1422B"/>
    <w:rsid w:val="00B14D84"/>
    <w:rsid w:val="00B1573F"/>
    <w:rsid w:val="00B20848"/>
    <w:rsid w:val="00B23792"/>
    <w:rsid w:val="00B24760"/>
    <w:rsid w:val="00B26CF8"/>
    <w:rsid w:val="00B304C5"/>
    <w:rsid w:val="00B30987"/>
    <w:rsid w:val="00B32ED2"/>
    <w:rsid w:val="00B40165"/>
    <w:rsid w:val="00B46A4E"/>
    <w:rsid w:val="00B47C05"/>
    <w:rsid w:val="00B5071E"/>
    <w:rsid w:val="00B5191F"/>
    <w:rsid w:val="00B55713"/>
    <w:rsid w:val="00B630EF"/>
    <w:rsid w:val="00B635C4"/>
    <w:rsid w:val="00B6360C"/>
    <w:rsid w:val="00B645D1"/>
    <w:rsid w:val="00B660E6"/>
    <w:rsid w:val="00B67B82"/>
    <w:rsid w:val="00B77302"/>
    <w:rsid w:val="00B826FC"/>
    <w:rsid w:val="00B86409"/>
    <w:rsid w:val="00BA0E02"/>
    <w:rsid w:val="00BA1FD2"/>
    <w:rsid w:val="00BA3A90"/>
    <w:rsid w:val="00BA55D0"/>
    <w:rsid w:val="00BA58C5"/>
    <w:rsid w:val="00BA5BA9"/>
    <w:rsid w:val="00BA6DAB"/>
    <w:rsid w:val="00BA7D42"/>
    <w:rsid w:val="00BB059C"/>
    <w:rsid w:val="00BB4077"/>
    <w:rsid w:val="00BB5D8B"/>
    <w:rsid w:val="00BB5E3C"/>
    <w:rsid w:val="00BB5EEC"/>
    <w:rsid w:val="00BB668E"/>
    <w:rsid w:val="00BC00BD"/>
    <w:rsid w:val="00BC14AC"/>
    <w:rsid w:val="00BD1A08"/>
    <w:rsid w:val="00BD2C04"/>
    <w:rsid w:val="00BD476E"/>
    <w:rsid w:val="00BD7BC7"/>
    <w:rsid w:val="00BE01E0"/>
    <w:rsid w:val="00BE02A3"/>
    <w:rsid w:val="00BE106E"/>
    <w:rsid w:val="00BE35CC"/>
    <w:rsid w:val="00BE544B"/>
    <w:rsid w:val="00BE7F32"/>
    <w:rsid w:val="00BF04B4"/>
    <w:rsid w:val="00BF51AE"/>
    <w:rsid w:val="00BF7750"/>
    <w:rsid w:val="00C0548F"/>
    <w:rsid w:val="00C06E6E"/>
    <w:rsid w:val="00C12FD0"/>
    <w:rsid w:val="00C15204"/>
    <w:rsid w:val="00C1799F"/>
    <w:rsid w:val="00C17A7D"/>
    <w:rsid w:val="00C201B1"/>
    <w:rsid w:val="00C20A07"/>
    <w:rsid w:val="00C216E5"/>
    <w:rsid w:val="00C21F56"/>
    <w:rsid w:val="00C24837"/>
    <w:rsid w:val="00C2693E"/>
    <w:rsid w:val="00C26F52"/>
    <w:rsid w:val="00C2794A"/>
    <w:rsid w:val="00C318BB"/>
    <w:rsid w:val="00C3238A"/>
    <w:rsid w:val="00C33F1F"/>
    <w:rsid w:val="00C35C69"/>
    <w:rsid w:val="00C369BF"/>
    <w:rsid w:val="00C40BC8"/>
    <w:rsid w:val="00C43124"/>
    <w:rsid w:val="00C4322F"/>
    <w:rsid w:val="00C4377D"/>
    <w:rsid w:val="00C44F7F"/>
    <w:rsid w:val="00C45B7B"/>
    <w:rsid w:val="00C45E94"/>
    <w:rsid w:val="00C51D24"/>
    <w:rsid w:val="00C52368"/>
    <w:rsid w:val="00C52AC2"/>
    <w:rsid w:val="00C52BFE"/>
    <w:rsid w:val="00C54815"/>
    <w:rsid w:val="00C55221"/>
    <w:rsid w:val="00C55C82"/>
    <w:rsid w:val="00C63291"/>
    <w:rsid w:val="00C674B5"/>
    <w:rsid w:val="00C71C05"/>
    <w:rsid w:val="00C73963"/>
    <w:rsid w:val="00C82AA5"/>
    <w:rsid w:val="00C91164"/>
    <w:rsid w:val="00CA352F"/>
    <w:rsid w:val="00CA4DED"/>
    <w:rsid w:val="00CA7D48"/>
    <w:rsid w:val="00CB2B28"/>
    <w:rsid w:val="00CB4DF5"/>
    <w:rsid w:val="00CC0082"/>
    <w:rsid w:val="00CC061D"/>
    <w:rsid w:val="00CD5A67"/>
    <w:rsid w:val="00CD7E9B"/>
    <w:rsid w:val="00CE1401"/>
    <w:rsid w:val="00CE3FE8"/>
    <w:rsid w:val="00CE5119"/>
    <w:rsid w:val="00CF01F4"/>
    <w:rsid w:val="00CF03B5"/>
    <w:rsid w:val="00CF17DC"/>
    <w:rsid w:val="00CF192A"/>
    <w:rsid w:val="00CF19C9"/>
    <w:rsid w:val="00CF3639"/>
    <w:rsid w:val="00CF51D0"/>
    <w:rsid w:val="00D030FD"/>
    <w:rsid w:val="00D03791"/>
    <w:rsid w:val="00D12B56"/>
    <w:rsid w:val="00D14BB8"/>
    <w:rsid w:val="00D219A6"/>
    <w:rsid w:val="00D331B7"/>
    <w:rsid w:val="00D3514B"/>
    <w:rsid w:val="00D41637"/>
    <w:rsid w:val="00D52010"/>
    <w:rsid w:val="00D57324"/>
    <w:rsid w:val="00D64D14"/>
    <w:rsid w:val="00D6691C"/>
    <w:rsid w:val="00D744EF"/>
    <w:rsid w:val="00D77344"/>
    <w:rsid w:val="00D90D7A"/>
    <w:rsid w:val="00D96F07"/>
    <w:rsid w:val="00DA1EE4"/>
    <w:rsid w:val="00DA24FD"/>
    <w:rsid w:val="00DA2D16"/>
    <w:rsid w:val="00DB1364"/>
    <w:rsid w:val="00DC16B6"/>
    <w:rsid w:val="00DC3187"/>
    <w:rsid w:val="00DC3A8F"/>
    <w:rsid w:val="00DC4137"/>
    <w:rsid w:val="00DC50B7"/>
    <w:rsid w:val="00DC5E9B"/>
    <w:rsid w:val="00DD08BE"/>
    <w:rsid w:val="00DD0E05"/>
    <w:rsid w:val="00DD5E82"/>
    <w:rsid w:val="00DD6964"/>
    <w:rsid w:val="00DD6D04"/>
    <w:rsid w:val="00DE36BD"/>
    <w:rsid w:val="00DE51FF"/>
    <w:rsid w:val="00DF052D"/>
    <w:rsid w:val="00DF174F"/>
    <w:rsid w:val="00DF3A6E"/>
    <w:rsid w:val="00DF49DD"/>
    <w:rsid w:val="00DF5D1A"/>
    <w:rsid w:val="00DF7CBD"/>
    <w:rsid w:val="00E111CB"/>
    <w:rsid w:val="00E11C24"/>
    <w:rsid w:val="00E14728"/>
    <w:rsid w:val="00E16145"/>
    <w:rsid w:val="00E1697F"/>
    <w:rsid w:val="00E20D11"/>
    <w:rsid w:val="00E23755"/>
    <w:rsid w:val="00E33F54"/>
    <w:rsid w:val="00E364F1"/>
    <w:rsid w:val="00E36916"/>
    <w:rsid w:val="00E4198D"/>
    <w:rsid w:val="00E427DD"/>
    <w:rsid w:val="00E4429B"/>
    <w:rsid w:val="00E4466A"/>
    <w:rsid w:val="00E45914"/>
    <w:rsid w:val="00E55E15"/>
    <w:rsid w:val="00E70346"/>
    <w:rsid w:val="00E71FD4"/>
    <w:rsid w:val="00E75939"/>
    <w:rsid w:val="00E75F57"/>
    <w:rsid w:val="00E77772"/>
    <w:rsid w:val="00E80F1A"/>
    <w:rsid w:val="00E835B0"/>
    <w:rsid w:val="00E916B3"/>
    <w:rsid w:val="00E92ECC"/>
    <w:rsid w:val="00E94ABB"/>
    <w:rsid w:val="00EA6469"/>
    <w:rsid w:val="00EA7A39"/>
    <w:rsid w:val="00EB38B5"/>
    <w:rsid w:val="00EC017C"/>
    <w:rsid w:val="00EC0497"/>
    <w:rsid w:val="00EC19DB"/>
    <w:rsid w:val="00EC1FB5"/>
    <w:rsid w:val="00EC2712"/>
    <w:rsid w:val="00ED7A20"/>
    <w:rsid w:val="00EE08B9"/>
    <w:rsid w:val="00EE1CA2"/>
    <w:rsid w:val="00EE233E"/>
    <w:rsid w:val="00EE38DB"/>
    <w:rsid w:val="00EE44B4"/>
    <w:rsid w:val="00EE5C92"/>
    <w:rsid w:val="00EE794B"/>
    <w:rsid w:val="00EF0BB5"/>
    <w:rsid w:val="00EF1B9A"/>
    <w:rsid w:val="00EF22DF"/>
    <w:rsid w:val="00EF3D3F"/>
    <w:rsid w:val="00EF594A"/>
    <w:rsid w:val="00EF6006"/>
    <w:rsid w:val="00F07D9B"/>
    <w:rsid w:val="00F1286B"/>
    <w:rsid w:val="00F14DBF"/>
    <w:rsid w:val="00F16B49"/>
    <w:rsid w:val="00F21FC8"/>
    <w:rsid w:val="00F23A8F"/>
    <w:rsid w:val="00F24A9C"/>
    <w:rsid w:val="00F309D7"/>
    <w:rsid w:val="00F309FC"/>
    <w:rsid w:val="00F3668D"/>
    <w:rsid w:val="00F4461F"/>
    <w:rsid w:val="00F54AAE"/>
    <w:rsid w:val="00F56FFA"/>
    <w:rsid w:val="00F60BBD"/>
    <w:rsid w:val="00F624CF"/>
    <w:rsid w:val="00F90A05"/>
    <w:rsid w:val="00F95AEB"/>
    <w:rsid w:val="00F972A1"/>
    <w:rsid w:val="00F97B8D"/>
    <w:rsid w:val="00FA15D8"/>
    <w:rsid w:val="00FA389D"/>
    <w:rsid w:val="00FA4394"/>
    <w:rsid w:val="00FA4A5E"/>
    <w:rsid w:val="00FB0172"/>
    <w:rsid w:val="00FB1DC6"/>
    <w:rsid w:val="00FB1E3D"/>
    <w:rsid w:val="00FB33B1"/>
    <w:rsid w:val="00FB3EB6"/>
    <w:rsid w:val="00FB43DD"/>
    <w:rsid w:val="00FB63AE"/>
    <w:rsid w:val="00FC30B1"/>
    <w:rsid w:val="00FC4D56"/>
    <w:rsid w:val="00FD295E"/>
    <w:rsid w:val="00FD6A67"/>
    <w:rsid w:val="00FD7D65"/>
    <w:rsid w:val="00FE08BA"/>
    <w:rsid w:val="00FE509A"/>
    <w:rsid w:val="00FE651C"/>
    <w:rsid w:val="00FE7E16"/>
    <w:rsid w:val="00FF3588"/>
    <w:rsid w:val="00FF58FB"/>
    <w:rsid w:val="00FF7A5F"/>
    <w:rsid w:val="0417F6EF"/>
    <w:rsid w:val="054EF796"/>
    <w:rsid w:val="0A6A1F2F"/>
    <w:rsid w:val="0C03A872"/>
    <w:rsid w:val="137ED632"/>
    <w:rsid w:val="15C93CF0"/>
    <w:rsid w:val="1715C880"/>
    <w:rsid w:val="1AF605FB"/>
    <w:rsid w:val="1EC0D422"/>
    <w:rsid w:val="259794B9"/>
    <w:rsid w:val="27660E89"/>
    <w:rsid w:val="2B688E93"/>
    <w:rsid w:val="37E22C6E"/>
    <w:rsid w:val="3D65FFC8"/>
    <w:rsid w:val="3FAF3E03"/>
    <w:rsid w:val="412507A6"/>
    <w:rsid w:val="4D986812"/>
    <w:rsid w:val="546FAAFC"/>
    <w:rsid w:val="5A206227"/>
    <w:rsid w:val="5F718244"/>
    <w:rsid w:val="648EB669"/>
    <w:rsid w:val="6591DC3A"/>
    <w:rsid w:val="6B41B811"/>
    <w:rsid w:val="6D90D6CE"/>
    <w:rsid w:val="6F004657"/>
    <w:rsid w:val="747C1CBE"/>
    <w:rsid w:val="79F58A04"/>
    <w:rsid w:val="7D028FC5"/>
    <w:rsid w:val="7DEEE0B9"/>
    <w:rsid w:val="7EC17921"/>
    <w:rsid w:val="7F52982F"/>
    <w:rsid w:val="7FAEE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1584EC"/>
  <w15:chartTrackingRefBased/>
  <w15:docId w15:val="{0043B044-12D5-4915-AF2B-162F8E3CE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</w:pPr>
    <w:rPr>
      <w:sz w:val="24"/>
      <w:lang w:eastAsia="ar-SA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outlineLvl w:val="1"/>
    </w:pPr>
    <w:rPr>
      <w:b/>
      <w:sz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/>
      <w:sz w:val="20"/>
    </w:rPr>
  </w:style>
  <w:style w:type="character" w:customStyle="1" w:styleId="WW8Num1z1">
    <w:name w:val="WW8Num1z1"/>
    <w:rPr>
      <w:rFonts w:ascii="Courier New" w:hAnsi="Courier New"/>
      <w:sz w:val="20"/>
    </w:rPr>
  </w:style>
  <w:style w:type="character" w:customStyle="1" w:styleId="WW8Num1z2">
    <w:name w:val="WW8Num1z2"/>
    <w:rPr>
      <w:rFonts w:ascii="Wingdings" w:hAnsi="Wingdings"/>
      <w:sz w:val="20"/>
    </w:rPr>
  </w:style>
  <w:style w:type="character" w:customStyle="1" w:styleId="WW8Num3z0">
    <w:name w:val="WW8Num3z0"/>
    <w:rPr>
      <w:rFonts w:ascii="Symbol" w:hAnsi="Symbo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4z0">
    <w:name w:val="WW8Num4z0"/>
    <w:rPr>
      <w:rFonts w:ascii="Wingdings" w:hAnsi="Wingdings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/>
    </w:rPr>
  </w:style>
  <w:style w:type="character" w:customStyle="1" w:styleId="WW8Num8z0">
    <w:name w:val="WW8Num8z0"/>
    <w:rPr>
      <w:rFonts w:ascii="Wingdings" w:hAnsi="Wingdings"/>
    </w:rPr>
  </w:style>
  <w:style w:type="character" w:customStyle="1" w:styleId="WW8Num9z1">
    <w:name w:val="WW8Num9z1"/>
    <w:rPr>
      <w:rFonts w:ascii="Symbol" w:hAnsi="Symbol"/>
    </w:rPr>
  </w:style>
  <w:style w:type="character" w:customStyle="1" w:styleId="WW8Num12z1">
    <w:name w:val="WW8Num12z1"/>
    <w:rPr>
      <w:rFonts w:ascii="Symbol" w:hAnsi="Symbol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WW8Num13z3">
    <w:name w:val="WW8Num13z3"/>
    <w:rPr>
      <w:rFonts w:ascii="Symbol" w:hAnsi="Symbol"/>
    </w:rPr>
  </w:style>
  <w:style w:type="character" w:customStyle="1" w:styleId="WW8Num16z0">
    <w:name w:val="WW8Num16z0"/>
    <w:rPr>
      <w:rFonts w:ascii="Symbol" w:hAnsi="Symbol"/>
    </w:rPr>
  </w:style>
  <w:style w:type="character" w:customStyle="1" w:styleId="WW8Num16z1">
    <w:name w:val="WW8Num16z1"/>
    <w:rPr>
      <w:rFonts w:ascii="Courier New" w:hAnsi="Courier New" w:cs="Courier New"/>
    </w:rPr>
  </w:style>
  <w:style w:type="character" w:customStyle="1" w:styleId="WW8Num16z2">
    <w:name w:val="WW8Num16z2"/>
    <w:rPr>
      <w:rFonts w:ascii="Wingdings" w:hAnsi="Wingdings"/>
    </w:rPr>
  </w:style>
  <w:style w:type="character" w:customStyle="1" w:styleId="WW8Num17z0">
    <w:name w:val="WW8Num17z0"/>
    <w:rPr>
      <w:rFonts w:ascii="Symbol" w:hAnsi="Symbol"/>
    </w:rPr>
  </w:style>
  <w:style w:type="character" w:customStyle="1" w:styleId="WW8Num17z1">
    <w:name w:val="WW8Num17z1"/>
    <w:rPr>
      <w:rFonts w:ascii="Courier New" w:hAnsi="Courier New" w:cs="Courier New"/>
    </w:rPr>
  </w:style>
  <w:style w:type="character" w:customStyle="1" w:styleId="WW8Num17z2">
    <w:name w:val="WW8Num17z2"/>
    <w:rPr>
      <w:rFonts w:ascii="Wingdings" w:hAnsi="Wingdings"/>
    </w:rPr>
  </w:style>
  <w:style w:type="character" w:customStyle="1" w:styleId="DefaultParagraphFont1">
    <w:name w:val="Default Paragraph Font1"/>
  </w:style>
  <w:style w:type="character" w:styleId="Strong">
    <w:name w:val="Strong"/>
    <w:qFormat/>
    <w:rPr>
      <w:b/>
      <w:bCs/>
    </w:rPr>
  </w:style>
  <w:style w:type="character" w:styleId="PageNumber">
    <w:name w:val="page number"/>
    <w:basedOn w:val="DefaultParagraphFont1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Cs w:val="24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NormalWeb">
    <w:name w:val="Normal (Web)"/>
    <w:basedOn w:val="Normal"/>
    <w:uiPriority w:val="99"/>
    <w:pPr>
      <w:spacing w:before="280" w:after="280"/>
    </w:pPr>
    <w:rPr>
      <w:rFonts w:ascii="Arial Unicode MS" w:eastAsia="Arial Unicode MS" w:hAnsi="Arial Unicode MS" w:cs="Arial Unicode MS"/>
      <w:szCs w:val="24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character" w:styleId="Hyperlink">
    <w:name w:val="Hyperlink"/>
    <w:rsid w:val="00CE3FE8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CE3FE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95E28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870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6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AC427F-49FF-4D2A-9C39-077CB1CA1D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15</Pages>
  <Words>916</Words>
  <Characters>5223</Characters>
  <Application>Microsoft Office Word</Application>
  <DocSecurity>0</DocSecurity>
  <Lines>43</Lines>
  <Paragraphs>12</Paragraphs>
  <ScaleCrop>false</ScaleCrop>
  <Company>RMIT</Company>
  <LinksUpToDate>false</LinksUpToDate>
  <CharactersWithSpaces>6127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Topology Faultfinding v2</dc:title>
  <dc:subject/>
  <dc:creator>Rudy Drew</dc:creator>
  <cp:keywords/>
  <cp:lastModifiedBy>Jalen SABILE</cp:lastModifiedBy>
  <cp:revision>15</cp:revision>
  <cp:lastPrinted>2019-10-09T21:42:00Z</cp:lastPrinted>
  <dcterms:created xsi:type="dcterms:W3CDTF">2024-09-30T07:10:00Z</dcterms:created>
  <dcterms:modified xsi:type="dcterms:W3CDTF">2024-10-03T12:07:00Z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c3d088b-6243-4963-a2e2-8b321ab7f8fc_Enabled">
    <vt:lpwstr>true</vt:lpwstr>
  </property>
  <property fmtid="{D5CDD505-2E9C-101B-9397-08002B2CF9AE}" pid="3" name="MSIP_Label_8c3d088b-6243-4963-a2e2-8b321ab7f8fc_SetDate">
    <vt:lpwstr>2023-05-04T02:52:35Z</vt:lpwstr>
  </property>
  <property fmtid="{D5CDD505-2E9C-101B-9397-08002B2CF9AE}" pid="4" name="MSIP_Label_8c3d088b-6243-4963-a2e2-8b321ab7f8fc_Method">
    <vt:lpwstr>Standard</vt:lpwstr>
  </property>
  <property fmtid="{D5CDD505-2E9C-101B-9397-08002B2CF9AE}" pid="5" name="MSIP_Label_8c3d088b-6243-4963-a2e2-8b321ab7f8fc_Name">
    <vt:lpwstr>Trusted</vt:lpwstr>
  </property>
  <property fmtid="{D5CDD505-2E9C-101B-9397-08002B2CF9AE}" pid="6" name="MSIP_Label_8c3d088b-6243-4963-a2e2-8b321ab7f8fc_SiteId">
    <vt:lpwstr>d1323671-cdbe-4417-b4d4-bdb24b51316b</vt:lpwstr>
  </property>
  <property fmtid="{D5CDD505-2E9C-101B-9397-08002B2CF9AE}" pid="7" name="MSIP_Label_8c3d088b-6243-4963-a2e2-8b321ab7f8fc_ActionId">
    <vt:lpwstr>dfc0da9d-8b5c-441c-87bc-2cf194392e58</vt:lpwstr>
  </property>
  <property fmtid="{D5CDD505-2E9C-101B-9397-08002B2CF9AE}" pid="8" name="MSIP_Label_8c3d088b-6243-4963-a2e2-8b321ab7f8fc_ContentBits">
    <vt:lpwstr>1</vt:lpwstr>
  </property>
</Properties>
</file>