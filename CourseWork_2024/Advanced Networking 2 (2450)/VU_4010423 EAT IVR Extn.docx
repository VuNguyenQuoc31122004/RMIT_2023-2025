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2F4556" w:rsidRDefault="002F4556" w14:paraId="672A6659" wp14:textId="77777777"/>
    <w:p xmlns:wp14="http://schemas.microsoft.com/office/word/2010/wordml" w:rsidR="00E11C24" w:rsidRDefault="00E11C24" w14:paraId="0A37501D" wp14:textId="77777777"/>
    <w:p xmlns:wp14="http://schemas.microsoft.com/office/word/2010/wordml" w:rsidRPr="00531C8D" w:rsidR="00531C8D" w:rsidP="00531C8D" w:rsidRDefault="00531C8D" w14:paraId="5F1B1848" wp14:textId="77777777">
      <w:pPr>
        <w:pBdr>
          <w:bottom w:val="single" w:color="auto" w:sz="4" w:space="1"/>
        </w:pBdr>
        <w:jc w:val="center"/>
        <w:rPr>
          <w:b/>
          <w:sz w:val="28"/>
          <w:szCs w:val="28"/>
        </w:rPr>
      </w:pPr>
      <w:r w:rsidRPr="00531C8D">
        <w:rPr>
          <w:b/>
          <w:sz w:val="28"/>
          <w:szCs w:val="28"/>
        </w:rPr>
        <w:t>Future Technologies Industry Cluster</w:t>
      </w:r>
    </w:p>
    <w:p xmlns:wp14="http://schemas.microsoft.com/office/word/2010/wordml" w:rsidRPr="00FF088F" w:rsidR="00FF088F" w:rsidP="00531C8D" w:rsidRDefault="00531C8D" w14:paraId="0587D152" wp14:textId="77777777">
      <w:pPr>
        <w:pBdr>
          <w:bottom w:val="single" w:color="auto" w:sz="4" w:space="1"/>
        </w:pBdr>
        <w:jc w:val="center"/>
        <w:rPr>
          <w:b/>
          <w:sz w:val="28"/>
          <w:szCs w:val="28"/>
        </w:rPr>
      </w:pPr>
      <w:r w:rsidRPr="00531C8D">
        <w:rPr>
          <w:b/>
          <w:sz w:val="28"/>
          <w:szCs w:val="28"/>
        </w:rPr>
        <w:t>College of Vocational Education</w:t>
      </w:r>
      <w:r w:rsidRPr="00FF088F" w:rsidR="00FF088F">
        <w:rPr>
          <w:b/>
          <w:sz w:val="28"/>
          <w:szCs w:val="28"/>
        </w:rPr>
        <w:br/>
      </w:r>
      <w:r w:rsidRPr="00FF088F" w:rsidR="00FF088F">
        <w:rPr>
          <w:b/>
          <w:sz w:val="28"/>
          <w:szCs w:val="28"/>
        </w:rPr>
        <w:t>Associate Degree in Information Technology AD006</w:t>
      </w:r>
    </w:p>
    <w:p xmlns:wp14="http://schemas.microsoft.com/office/word/2010/wordml" w:rsidR="00CE0F31" w:rsidP="008B603F" w:rsidRDefault="008B603F" w14:paraId="2EF3C8F4" wp14:textId="77777777">
      <w:pPr>
        <w:pBdr>
          <w:bottom w:val="single" w:color="auto" w:sz="4" w:space="1"/>
        </w:pBdr>
        <w:jc w:val="center"/>
        <w:rPr>
          <w:b/>
          <w:sz w:val="32"/>
          <w:szCs w:val="32"/>
        </w:rPr>
      </w:pPr>
      <w:r w:rsidRPr="00CC1398">
        <w:rPr>
          <w:b/>
          <w:color w:val="FF0000"/>
          <w:sz w:val="32"/>
          <w:szCs w:val="32"/>
        </w:rPr>
        <w:t xml:space="preserve">COSC 2383 </w:t>
      </w:r>
      <w:r w:rsidRPr="00CC1398">
        <w:rPr>
          <w:b/>
          <w:sz w:val="32"/>
          <w:szCs w:val="32"/>
        </w:rPr>
        <w:t>Advanced  Networking 2</w:t>
      </w:r>
      <w:r>
        <w:rPr>
          <w:b/>
          <w:sz w:val="32"/>
          <w:szCs w:val="32"/>
        </w:rPr>
        <w:t xml:space="preserve"> </w:t>
      </w:r>
    </w:p>
    <w:p xmlns:wp14="http://schemas.microsoft.com/office/word/2010/wordml" w:rsidRPr="0015084C" w:rsidR="008B603F" w:rsidP="008B603F" w:rsidRDefault="00CE0F31" w14:paraId="4D1D50E5" wp14:textId="77777777">
      <w:pPr>
        <w:pBdr>
          <w:bottom w:val="single" w:color="auto" w:sz="4" w:space="1"/>
        </w:pBdr>
        <w:jc w:val="center"/>
        <w:rPr>
          <w:b/>
          <w:sz w:val="28"/>
          <w:szCs w:val="28"/>
        </w:rPr>
      </w:pPr>
      <w:r w:rsidRPr="0015084C">
        <w:rPr>
          <w:b/>
          <w:color w:val="0070C0"/>
          <w:sz w:val="48"/>
          <w:szCs w:val="48"/>
        </w:rPr>
        <w:t xml:space="preserve">EAT  </w:t>
      </w:r>
      <w:r w:rsidRPr="0015084C">
        <w:rPr>
          <w:b/>
          <w:color w:val="FF0000"/>
          <w:sz w:val="48"/>
          <w:szCs w:val="48"/>
        </w:rPr>
        <w:t>IVR Extn</w:t>
      </w:r>
      <w:r w:rsidRPr="000C4478" w:rsidR="000C4478">
        <w:rPr>
          <w:b/>
          <w:color w:val="FF0000"/>
          <w:sz w:val="28"/>
          <w:szCs w:val="28"/>
        </w:rPr>
        <w:t>v2</w:t>
      </w:r>
      <w:r w:rsidRPr="0015084C">
        <w:rPr>
          <w:b/>
          <w:color w:val="0070C0"/>
          <w:sz w:val="48"/>
          <w:szCs w:val="48"/>
        </w:rPr>
        <w:t xml:space="preserve"> A</w:t>
      </w:r>
      <w:r w:rsidRPr="0015084C" w:rsidR="008B603F">
        <w:rPr>
          <w:b/>
          <w:color w:val="0070C0"/>
          <w:sz w:val="48"/>
          <w:szCs w:val="48"/>
        </w:rPr>
        <w:t>NSW</w:t>
      </w:r>
      <w:r w:rsidR="00440592">
        <w:rPr>
          <w:b/>
          <w:color w:val="0070C0"/>
          <w:sz w:val="48"/>
          <w:szCs w:val="48"/>
        </w:rPr>
        <w:t>ER</w:t>
      </w:r>
      <w:r w:rsidR="006D3B13">
        <w:rPr>
          <w:b/>
          <w:color w:val="0070C0"/>
          <w:sz w:val="48"/>
          <w:szCs w:val="48"/>
        </w:rPr>
        <w:t xml:space="preserve"> SHEET</w:t>
      </w:r>
    </w:p>
    <w:p xmlns:wp14="http://schemas.microsoft.com/office/word/2010/wordml" w:rsidRPr="00C554C8" w:rsidR="008B603F" w:rsidP="008B603F" w:rsidRDefault="008B603F" w14:paraId="2B67C2D0" wp14:textId="77777777">
      <w:pPr>
        <w:jc w:val="center"/>
        <w:rPr>
          <w:b/>
          <w:sz w:val="40"/>
          <w:szCs w:val="40"/>
        </w:rPr>
      </w:pPr>
      <w:r w:rsidRPr="00C554C8">
        <w:rPr>
          <w:b/>
          <w:sz w:val="40"/>
          <w:szCs w:val="40"/>
        </w:rPr>
        <w:t xml:space="preserve">Semester </w:t>
      </w:r>
      <w:r w:rsidR="004534BB">
        <w:rPr>
          <w:b/>
          <w:sz w:val="40"/>
          <w:szCs w:val="40"/>
        </w:rPr>
        <w:t>1</w:t>
      </w:r>
      <w:r w:rsidR="00FA16BE">
        <w:rPr>
          <w:b/>
          <w:sz w:val="40"/>
          <w:szCs w:val="40"/>
        </w:rPr>
        <w:t xml:space="preserve"> 202</w:t>
      </w:r>
      <w:r w:rsidR="004534BB">
        <w:rPr>
          <w:b/>
          <w:sz w:val="40"/>
          <w:szCs w:val="40"/>
        </w:rPr>
        <w:t>3</w:t>
      </w:r>
    </w:p>
    <w:p xmlns:wp14="http://schemas.microsoft.com/office/word/2010/wordml" w:rsidRPr="00521A32" w:rsidR="008B603F" w:rsidP="008B603F" w:rsidRDefault="008B603F" w14:paraId="229AE599" wp14:textId="77777777">
      <w:pPr>
        <w:jc w:val="center"/>
        <w:rPr>
          <w:b/>
          <w:sz w:val="28"/>
          <w:szCs w:val="32"/>
        </w:rPr>
      </w:pPr>
      <w:r w:rsidRPr="00521A32">
        <w:rPr>
          <w:b/>
          <w:sz w:val="28"/>
          <w:szCs w:val="32"/>
        </w:rPr>
        <w:t xml:space="preserve">This assessment task is worth </w:t>
      </w:r>
      <w:r>
        <w:rPr>
          <w:b/>
          <w:sz w:val="28"/>
          <w:szCs w:val="32"/>
        </w:rPr>
        <w:t>5</w:t>
      </w:r>
      <w:r w:rsidRPr="00521A32">
        <w:rPr>
          <w:b/>
          <w:sz w:val="28"/>
          <w:szCs w:val="32"/>
        </w:rPr>
        <w:t>% of your total grade</w:t>
      </w:r>
    </w:p>
    <w:p xmlns:wp14="http://schemas.microsoft.com/office/word/2010/wordml" w:rsidR="008B603F" w:rsidP="008B603F" w:rsidRDefault="008B603F" w14:paraId="2BE084CA" wp14:textId="588D3308">
      <w:r w:rsidRPr="42821542" w:rsidR="008B603F">
        <w:rPr>
          <w:color w:val="0070C0"/>
          <w:sz w:val="48"/>
          <w:szCs w:val="48"/>
        </w:rPr>
        <w:t>Name</w:t>
      </w:r>
      <w:r w:rsidR="008B603F">
        <w:rPr/>
        <w:t xml:space="preserve">:  </w:t>
      </w:r>
      <w:r w:rsidR="02A4C703">
        <w:rPr/>
        <w:t>Vu Nguyen</w:t>
      </w:r>
      <w:r w:rsidR="008B603F">
        <w:rPr/>
        <w:t xml:space="preserve">                  </w:t>
      </w:r>
    </w:p>
    <w:p xmlns:wp14="http://schemas.microsoft.com/office/word/2010/wordml" w:rsidRPr="00C554C8" w:rsidR="008B603F" w:rsidP="008B603F" w:rsidRDefault="008B603F" w14:paraId="4F38551F" wp14:textId="63DE3BC0">
      <w:pPr/>
      <w:r w:rsidRPr="42821542" w:rsidR="008B603F">
        <w:rPr>
          <w:color w:val="0070C0"/>
          <w:sz w:val="48"/>
          <w:szCs w:val="48"/>
        </w:rPr>
        <w:t>Student</w:t>
      </w:r>
      <w:r w:rsidR="008B603F">
        <w:rPr/>
        <w:t xml:space="preserve"> </w:t>
      </w:r>
      <w:r w:rsidRPr="42821542" w:rsidR="008B603F">
        <w:rPr>
          <w:color w:val="0070C0"/>
          <w:sz w:val="48"/>
          <w:szCs w:val="48"/>
        </w:rPr>
        <w:t>number</w:t>
      </w:r>
      <w:r w:rsidRPr="42821542" w:rsidR="008B603F">
        <w:rPr>
          <w:color w:val="0070C0"/>
          <w:sz w:val="48"/>
          <w:szCs w:val="48"/>
        </w:rPr>
        <w:t xml:space="preserve">  </w:t>
      </w:r>
      <w:r w:rsidR="490052DA">
        <w:rPr/>
        <w:t>S4010423</w:t>
      </w:r>
    </w:p>
    <w:p xmlns:wp14="http://schemas.microsoft.com/office/word/2010/wordml" w:rsidR="00E11C24" w:rsidP="00E11C24" w:rsidRDefault="00785AE2" w14:paraId="5DAB6C7B" wp14:textId="77777777">
      <w:pPr>
        <w:rPr>
          <w:rFonts w:ascii="Arial" w:hAnsi="Arial" w:cs="Arial"/>
          <w:bCs/>
          <w:sz w:val="18"/>
        </w:rPr>
      </w:pPr>
      <w:r>
        <w:rPr>
          <w:rFonts w:ascii="Arial" w:hAnsi="Arial" w:cs="Arial"/>
          <w:bCs/>
          <w:noProof/>
          <w:sz w:val="18"/>
        </w:rPr>
        <w:drawing>
          <wp:inline xmlns:wp14="http://schemas.microsoft.com/office/word/2010/wordprocessingDrawing" distT="0" distB="0" distL="0" distR="0" wp14:anchorId="7B5EDC7B" wp14:editId="7777777">
            <wp:extent cx="5943600" cy="348615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25384B" w:rsidP="00E11C24" w:rsidRDefault="0025384B" w14:paraId="02EB378F" wp14:textId="77777777">
      <w:pPr>
        <w:rPr>
          <w:rFonts w:ascii="Arial" w:hAnsi="Arial" w:cs="Arial"/>
          <w:bCs/>
          <w:sz w:val="18"/>
        </w:rPr>
      </w:pPr>
    </w:p>
    <w:p xmlns:wp14="http://schemas.microsoft.com/office/word/2010/wordml" w:rsidRPr="004A7265" w:rsidR="00AF2D05" w:rsidP="00E11C24" w:rsidRDefault="0025384B" w14:paraId="55574313" wp14:textId="77777777">
      <w:pPr>
        <w:rPr>
          <w:rFonts w:ascii="Lato" w:hAnsi="Lato"/>
          <w:b/>
          <w:bCs/>
          <w:color w:val="333333"/>
          <w:shd w:val="clear" w:color="auto" w:fill="FFFFFF"/>
        </w:rPr>
      </w:pPr>
      <w:r w:rsidRPr="004A7265">
        <w:rPr>
          <w:rFonts w:ascii="Lato" w:hAnsi="Lato"/>
          <w:b/>
          <w:bCs/>
          <w:color w:val="333333"/>
          <w:shd w:val="clear" w:color="auto" w:fill="FFFFFF"/>
        </w:rPr>
        <w:t>This assessment uses a Packet Tracer file, which you need to download from the Canvas</w:t>
      </w:r>
      <w:r w:rsidRPr="004A7265" w:rsidR="00AF2D05">
        <w:rPr>
          <w:rFonts w:ascii="Lato" w:hAnsi="Lato"/>
          <w:b/>
          <w:bCs/>
          <w:color w:val="333333"/>
          <w:shd w:val="clear" w:color="auto" w:fill="FFFFFF"/>
        </w:rPr>
        <w:t>.</w:t>
      </w:r>
    </w:p>
    <w:p xmlns:wp14="http://schemas.microsoft.com/office/word/2010/wordml" w:rsidRPr="004A7265" w:rsidR="0025384B" w:rsidP="00E11C24" w:rsidRDefault="00AF2D05" w14:paraId="1FDFEA8B" wp14:textId="77777777">
      <w:pPr>
        <w:rPr>
          <w:rFonts w:ascii="Lato" w:hAnsi="Lato"/>
          <w:b/>
          <w:bCs/>
          <w:color w:val="333333"/>
          <w:shd w:val="clear" w:color="auto" w:fill="FFFFFF"/>
        </w:rPr>
      </w:pPr>
      <w:r w:rsidRPr="004A7265">
        <w:rPr>
          <w:rFonts w:ascii="Lato" w:hAnsi="Lato"/>
          <w:b/>
          <w:bCs/>
          <w:color w:val="333333"/>
          <w:shd w:val="clear" w:color="auto" w:fill="FFFFFF"/>
        </w:rPr>
        <w:t xml:space="preserve">The Packet Tracer file does </w:t>
      </w:r>
      <w:r w:rsidRPr="00CF1A5B">
        <w:rPr>
          <w:rFonts w:ascii="Lato" w:hAnsi="Lato"/>
          <w:b/>
          <w:bCs/>
          <w:color w:val="FF0000"/>
          <w:shd w:val="clear" w:color="auto" w:fill="FFFFFF"/>
        </w:rPr>
        <w:t>not</w:t>
      </w:r>
      <w:r w:rsidRPr="004A7265">
        <w:rPr>
          <w:rFonts w:ascii="Lato" w:hAnsi="Lato"/>
          <w:b/>
          <w:bCs/>
          <w:color w:val="333333"/>
          <w:shd w:val="clear" w:color="auto" w:fill="FFFFFF"/>
        </w:rPr>
        <w:t xml:space="preserve"> need to be completed. The Packet Tracer file is needed for important information (e.g. preconfigurations, server settings etc)</w:t>
      </w:r>
      <w:r w:rsidR="00CF1A5B">
        <w:rPr>
          <w:rFonts w:ascii="Lato" w:hAnsi="Lato"/>
          <w:b/>
          <w:bCs/>
          <w:color w:val="333333"/>
          <w:shd w:val="clear" w:color="auto" w:fill="FFFFFF"/>
        </w:rPr>
        <w:t xml:space="preserve"> Also, you may test your commands using the Packet Tracer file</w:t>
      </w:r>
      <w:r w:rsidRPr="004A7265">
        <w:rPr>
          <w:rFonts w:ascii="Lato" w:hAnsi="Lato"/>
          <w:b/>
          <w:bCs/>
          <w:color w:val="333333"/>
          <w:shd w:val="clear" w:color="auto" w:fill="FFFFFF"/>
        </w:rPr>
        <w:br/>
      </w:r>
      <w:r w:rsidRPr="004A7265">
        <w:rPr>
          <w:rFonts w:ascii="Lato" w:hAnsi="Lato"/>
          <w:b/>
          <w:bCs/>
          <w:color w:val="333333"/>
          <w:shd w:val="clear" w:color="auto" w:fill="FFFFFF"/>
        </w:rPr>
        <w:br/>
      </w:r>
      <w:r w:rsidRPr="004A7265" w:rsidR="0025384B">
        <w:rPr>
          <w:rFonts w:ascii="Lato" w:hAnsi="Lato"/>
          <w:b/>
          <w:bCs/>
          <w:color w:val="333333"/>
          <w:shd w:val="clear" w:color="auto" w:fill="FFFFFF"/>
        </w:rPr>
        <w:t xml:space="preserve">Start by writing your name and student number </w:t>
      </w:r>
      <w:r w:rsidR="00CF1A5B">
        <w:rPr>
          <w:rFonts w:ascii="Lato" w:hAnsi="Lato"/>
          <w:b/>
          <w:bCs/>
          <w:color w:val="333333"/>
          <w:shd w:val="clear" w:color="auto" w:fill="FFFFFF"/>
        </w:rPr>
        <w:t xml:space="preserve">on this document </w:t>
      </w:r>
      <w:r w:rsidRPr="004A7265" w:rsidR="0025384B">
        <w:rPr>
          <w:rFonts w:ascii="Lato" w:hAnsi="Lato"/>
          <w:b/>
          <w:bCs/>
          <w:color w:val="333333"/>
          <w:shd w:val="clear" w:color="auto" w:fill="FFFFFF"/>
        </w:rPr>
        <w:t>above.</w:t>
      </w:r>
    </w:p>
    <w:p xmlns:wp14="http://schemas.microsoft.com/office/word/2010/wordml" w:rsidRPr="004A7265" w:rsidR="00AF2D05" w:rsidP="00E11C24" w:rsidRDefault="0025384B" w14:paraId="72C014AF" wp14:textId="77777777">
      <w:pPr>
        <w:rPr>
          <w:rFonts w:ascii="Lato" w:hAnsi="Lato"/>
          <w:b/>
          <w:bCs/>
          <w:color w:val="333333"/>
          <w:shd w:val="clear" w:color="auto" w:fill="FFFFFF"/>
        </w:rPr>
      </w:pPr>
      <w:r w:rsidRPr="004A7265">
        <w:rPr>
          <w:rFonts w:ascii="Lato" w:hAnsi="Lato"/>
          <w:b/>
          <w:bCs/>
          <w:color w:val="333333"/>
          <w:shd w:val="clear" w:color="auto" w:fill="FFFFFF"/>
        </w:rPr>
        <w:t>Then, rename th</w:t>
      </w:r>
      <w:r w:rsidR="00CF1A5B">
        <w:rPr>
          <w:rFonts w:ascii="Lato" w:hAnsi="Lato"/>
          <w:b/>
          <w:bCs/>
          <w:color w:val="333333"/>
          <w:shd w:val="clear" w:color="auto" w:fill="FFFFFF"/>
        </w:rPr>
        <w:t>is</w:t>
      </w:r>
      <w:r w:rsidRPr="004A7265">
        <w:rPr>
          <w:rFonts w:ascii="Lato" w:hAnsi="Lato"/>
          <w:b/>
          <w:bCs/>
          <w:color w:val="333333"/>
          <w:shd w:val="clear" w:color="auto" w:fill="FFFFFF"/>
        </w:rPr>
        <w:t xml:space="preserve"> file with your Name_Student ID (e.g. JOHN_1234567 EAT IVR Extn)</w:t>
      </w:r>
    </w:p>
    <w:p xmlns:wp14="http://schemas.microsoft.com/office/word/2010/wordml" w:rsidRPr="004A7265" w:rsidR="00AF2D05" w:rsidP="00E11C24" w:rsidRDefault="00AF2D05" w14:paraId="61AF5D2F" wp14:textId="77777777">
      <w:pPr>
        <w:rPr>
          <w:rFonts w:ascii="Lato" w:hAnsi="Lato"/>
          <w:b/>
          <w:bCs/>
          <w:color w:val="333333"/>
          <w:shd w:val="clear" w:color="auto" w:fill="FFFFFF"/>
        </w:rPr>
      </w:pPr>
      <w:r w:rsidRPr="004A7265">
        <w:rPr>
          <w:rFonts w:ascii="Lato" w:hAnsi="Lato"/>
          <w:b/>
          <w:bCs/>
          <w:color w:val="333333"/>
          <w:shd w:val="clear" w:color="auto" w:fill="FFFFFF"/>
        </w:rPr>
        <w:t xml:space="preserve">When it is time for you to submit your work, </w:t>
      </w:r>
      <w:r w:rsidRPr="004A7265">
        <w:rPr>
          <w:rFonts w:ascii="Lato" w:hAnsi="Lato"/>
          <w:b/>
          <w:bCs/>
          <w:color w:val="FF0000"/>
          <w:shd w:val="clear" w:color="auto" w:fill="FFFFFF"/>
        </w:rPr>
        <w:t>ONLY submit this answers sheet</w:t>
      </w:r>
    </w:p>
    <w:p xmlns:wp14="http://schemas.microsoft.com/office/word/2010/wordml" w:rsidR="00E11C24" w:rsidP="00E11C24" w:rsidRDefault="00AF2D05" w14:paraId="63B3D69D" wp14:textId="77777777">
      <w:r w:rsidRPr="004A7265">
        <w:rPr>
          <w:rFonts w:ascii="Lato" w:hAnsi="Lato"/>
          <w:b/>
          <w:bCs/>
          <w:color w:val="333333"/>
          <w:shd w:val="clear" w:color="auto" w:fill="FFFFFF"/>
        </w:rPr>
        <w:t>Don’t submit  the Packet Tracer file.</w:t>
      </w:r>
      <w:r w:rsidR="00E11C24">
        <w:br w:type="page"/>
      </w:r>
    </w:p>
    <w:p xmlns:wp14="http://schemas.microsoft.com/office/word/2010/wordml" w:rsidR="002F4556" w:rsidRDefault="002F4556" w14:paraId="6A05A809" wp14:textId="77777777">
      <w:pPr>
        <w:pStyle w:val="NormalWeb"/>
        <w:spacing w:before="0" w:after="0"/>
        <w:rPr>
          <w:b/>
          <w:bCs/>
          <w:color w:val="336666"/>
        </w:rPr>
      </w:pPr>
    </w:p>
    <w:p xmlns:wp14="http://schemas.microsoft.com/office/word/2010/wordml" w:rsidR="00192D2A" w:rsidP="00995015" w:rsidRDefault="00192D2A" w14:paraId="5A39BBE3" wp14:textId="77777777">
      <w:pPr>
        <w:autoSpaceDE w:val="0"/>
        <w:rPr>
          <w:sz w:val="22"/>
          <w:szCs w:val="24"/>
        </w:rPr>
      </w:pPr>
    </w:p>
    <w:p xmlns:wp14="http://schemas.microsoft.com/office/word/2010/wordml" w:rsidRPr="00685D03" w:rsidR="00CB4814" w:rsidP="00CB4814" w:rsidRDefault="00CB4814" w14:paraId="41C8F396" wp14:textId="77777777">
      <w:pPr>
        <w:autoSpaceDE w:val="0"/>
        <w:rPr>
          <w:sz w:val="22"/>
          <w:szCs w:val="24"/>
        </w:rPr>
      </w:pPr>
    </w:p>
    <w:p xmlns:wp14="http://schemas.microsoft.com/office/word/2010/wordml" w:rsidR="00CB4814" w:rsidP="00CB4814" w:rsidRDefault="00CB4814" w14:paraId="72A3D3EC" wp14:textId="77777777">
      <w:pPr>
        <w:autoSpaceDE w:val="0"/>
        <w:rPr>
          <w:b/>
          <w:bCs/>
          <w:color w:val="336666"/>
          <w:sz w:val="32"/>
          <w:szCs w:val="24"/>
        </w:rPr>
      </w:pPr>
    </w:p>
    <w:p xmlns:wp14="http://schemas.microsoft.com/office/word/2010/wordml" w:rsidRPr="000C4478" w:rsidR="001E69BC" w:rsidP="000C4478" w:rsidRDefault="001E69BC" w14:paraId="5228F6BF" wp14:textId="77777777">
      <w:pPr>
        <w:autoSpaceDE w:val="0"/>
        <w:rPr>
          <w:b/>
          <w:bCs/>
          <w:color w:val="336666"/>
          <w:sz w:val="32"/>
          <w:szCs w:val="24"/>
        </w:rPr>
      </w:pPr>
      <w:r w:rsidRPr="002D33F8">
        <w:rPr>
          <w:b/>
          <w:bCs/>
          <w:color w:val="336666"/>
          <w:sz w:val="40"/>
          <w:szCs w:val="32"/>
        </w:rPr>
        <w:t xml:space="preserve">Task </w:t>
      </w:r>
      <w:r w:rsidR="000C4478">
        <w:rPr>
          <w:b/>
          <w:bCs/>
          <w:color w:val="336666"/>
          <w:sz w:val="40"/>
          <w:szCs w:val="32"/>
        </w:rPr>
        <w:t>1</w:t>
      </w:r>
      <w:r w:rsidRPr="002D33F8">
        <w:rPr>
          <w:b/>
          <w:bCs/>
          <w:color w:val="336666"/>
          <w:sz w:val="40"/>
          <w:szCs w:val="32"/>
        </w:rPr>
        <w:t xml:space="preserve">  </w:t>
      </w:r>
      <w:r w:rsidRPr="002D33F8">
        <w:rPr>
          <w:b/>
          <w:bCs/>
          <w:i/>
          <w:color w:val="336666"/>
          <w:sz w:val="32"/>
          <w:szCs w:val="32"/>
        </w:rPr>
        <w:t xml:space="preserve"> </w:t>
      </w:r>
      <w:r w:rsidRPr="00A93FA5" w:rsidR="00A93FA5">
        <w:rPr>
          <w:rFonts w:ascii="Arial,Bold" w:hAnsi="Arial,Bold" w:cs="Arial,Bold"/>
          <w:b/>
          <w:bCs/>
          <w:color w:val="336666"/>
          <w:sz w:val="26"/>
          <w:szCs w:val="28"/>
        </w:rPr>
        <w:t>InterVLAN Routing within the HQ domain</w:t>
      </w:r>
      <w:r w:rsidR="00A4320A">
        <w:rPr>
          <w:rFonts w:ascii="Arial,Bold" w:hAnsi="Arial,Bold" w:cs="Arial,Bold"/>
          <w:b/>
          <w:bCs/>
          <w:color w:val="336666"/>
          <w:sz w:val="26"/>
          <w:szCs w:val="28"/>
        </w:rPr>
        <w:t xml:space="preserve">  </w:t>
      </w:r>
      <w:r w:rsidR="00290895">
        <w:rPr>
          <w:rFonts w:ascii="Arial,Bold" w:hAnsi="Arial,Bold" w:cs="Arial,Bold"/>
          <w:b/>
          <w:bCs/>
          <w:color w:val="336666"/>
          <w:sz w:val="26"/>
          <w:szCs w:val="28"/>
        </w:rPr>
        <w:t>3</w:t>
      </w:r>
      <w:r w:rsidR="00A4320A">
        <w:rPr>
          <w:rFonts w:ascii="Arial,Bold" w:hAnsi="Arial,Bold" w:cs="Arial,Bold"/>
          <w:b/>
          <w:bCs/>
          <w:color w:val="336666"/>
          <w:sz w:val="26"/>
          <w:szCs w:val="28"/>
        </w:rPr>
        <w:t xml:space="preserve"> points</w:t>
      </w:r>
    </w:p>
    <w:p xmlns:wp14="http://schemas.microsoft.com/office/word/2010/wordml" w:rsidR="00A93FA5" w:rsidP="001E69BC" w:rsidRDefault="00A93FA5" w14:paraId="0D0B940D" wp14:textId="77777777">
      <w:pPr>
        <w:pStyle w:val="ListParagraph"/>
        <w:rPr>
          <w:rFonts w:ascii="Arial,Bold" w:hAnsi="Arial,Bold" w:cs="Arial,Bold"/>
          <w:b/>
          <w:bCs/>
          <w:sz w:val="22"/>
          <w:szCs w:val="24"/>
        </w:rPr>
      </w:pPr>
    </w:p>
    <w:p xmlns:wp14="http://schemas.microsoft.com/office/word/2010/wordml" w:rsidRPr="002D33F8" w:rsidR="001E69BC" w:rsidP="001E69BC" w:rsidRDefault="00A93FA5" w14:paraId="528C7624" wp14:textId="77777777">
      <w:pPr>
        <w:pStyle w:val="ListParagraph"/>
        <w:rPr>
          <w:sz w:val="28"/>
          <w:szCs w:val="32"/>
        </w:rPr>
      </w:pPr>
      <w:r>
        <w:rPr>
          <w:rFonts w:ascii="Arial,Bold" w:hAnsi="Arial,Bold" w:cs="Arial,Bold"/>
          <w:b/>
          <w:bCs/>
          <w:sz w:val="22"/>
          <w:szCs w:val="24"/>
        </w:rPr>
        <w:t>A     On DLSw3 (HeadQuarters) configure Switched Virtual Interfaces (SVIs) to allow interVLAN communication between PCs A, B and C</w:t>
      </w:r>
      <w:r>
        <w:rPr>
          <w:rFonts w:ascii="Arial,Bold" w:hAnsi="Arial,Bold" w:cs="Arial,Bold"/>
          <w:b/>
          <w:bCs/>
          <w:sz w:val="22"/>
          <w:szCs w:val="24"/>
        </w:rPr>
        <w:br/>
      </w:r>
      <w:r>
        <w:rPr>
          <w:rFonts w:ascii="Arial,Bold" w:hAnsi="Arial,Bold" w:cs="Arial,Bold"/>
          <w:b/>
          <w:bCs/>
          <w:sz w:val="22"/>
          <w:szCs w:val="24"/>
        </w:rPr>
        <w:t xml:space="preserve">The gateway address on the SVIs will be the </w:t>
      </w:r>
      <w:r w:rsidRPr="009652B3">
        <w:rPr>
          <w:rFonts w:ascii="Arial,Bold" w:hAnsi="Arial,Bold" w:cs="Arial,Bold"/>
          <w:b/>
          <w:bCs/>
          <w:color w:val="FF0000"/>
          <w:sz w:val="22"/>
          <w:szCs w:val="24"/>
        </w:rPr>
        <w:t>first</w:t>
      </w:r>
      <w:r>
        <w:rPr>
          <w:rFonts w:ascii="Arial,Bold" w:hAnsi="Arial,Bold" w:cs="Arial,Bold"/>
          <w:b/>
          <w:bCs/>
          <w:sz w:val="22"/>
          <w:szCs w:val="24"/>
        </w:rPr>
        <w:t xml:space="preserve"> address in the network</w:t>
      </w:r>
      <w:r>
        <w:rPr>
          <w:rFonts w:ascii="Arial,Bold" w:hAnsi="Arial,Bold" w:cs="Arial,Bold"/>
          <w:b/>
          <w:bCs/>
          <w:sz w:val="22"/>
          <w:szCs w:val="24"/>
        </w:rPr>
        <w:br/>
      </w:r>
    </w:p>
    <w:p xmlns:wp14="http://schemas.microsoft.com/office/word/2010/wordml" w:rsidR="001E69BC" w:rsidP="612196D4" w:rsidRDefault="00785AE2" w14:paraId="09245ED9" wp14:textId="77777777">
      <w:pPr>
        <w:rPr>
          <w:b w:val="1"/>
          <w:bCs w:val="1"/>
          <w:i w:val="1"/>
          <w:iCs w:val="1"/>
          <w:color w:val="336666"/>
          <w:sz w:val="32"/>
          <w:szCs w:val="3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55680" behindDoc="0" locked="0" layoutInCell="1" allowOverlap="1" wp14:anchorId="37ECC3B8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-127000</wp:posOffset>
                </wp:positionH>
                <wp:positionV xmlns:wp="http://schemas.openxmlformats.org/drawingml/2006/wordprocessingDrawing" relativeFrom="paragraph">
                  <wp:posOffset>220980</wp:posOffset>
                </wp:positionV>
                <wp:extent cx="4766945" cy="5299075"/>
                <wp:effectExtent l="0" t="0" r="14605" b="15875"/>
                <wp:wrapSquare xmlns:wp="http://schemas.openxmlformats.org/drawingml/2006/wordprocessingDrawing" wrapText="bothSides"/>
                <wp:docPr xmlns:wp="http://schemas.openxmlformats.org/drawingml/2006/wordprocessingDrawing" id="9" name="Text Box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766945" cy="529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lang w:val="en-US"/>
                              </w:rPr>
                              <w:t>3 points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  <w:lang w:val="en-US"/>
                              </w:rPr>
                              <w:t>A   !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On DLSw3 configure SVI for IVR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! DLSw3    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 interface vlan 5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ip address 192.168.5.1 255.255.255.0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no shutdown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interface vlan 25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ip address 192.168.25.1 255.255.255.0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no shutdown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interface vlan 35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ip address 192.168.35.1 255.255.255.0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no shutdown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ip routing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 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  <w:t> </w:t>
                            </w:r>
                          </w:p>
                          <w:p w:rsidR="00263FBA" w:rsidP="00263FBA" w:rsidRDefault="00263FBA">
                            <w:pPr>
                              <w:spacing w:line="252" w:lineRule="auto"/>
                              <w:rPr>
                                <w:rFonts w:ascii="Calibri" w:hAnsi="Calibri" w:cs="Calibri"/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</w:p>
    <w:p xmlns:wp14="http://schemas.microsoft.com/office/word/2010/wordml" w:rsidR="001E69BC" w:rsidP="001E69BC" w:rsidRDefault="001E69BC" w14:paraId="53128261" wp14:textId="77777777">
      <w:pPr>
        <w:rPr>
          <w:b/>
          <w:bCs/>
          <w:color w:val="336666"/>
          <w:sz w:val="36"/>
          <w:szCs w:val="28"/>
        </w:rPr>
      </w:pPr>
      <w:r w:rsidRPr="002D33F8">
        <w:rPr>
          <w:b/>
          <w:bCs/>
          <w:i/>
          <w:color w:val="336666"/>
          <w:sz w:val="32"/>
          <w:szCs w:val="32"/>
        </w:rPr>
        <w:br/>
      </w:r>
    </w:p>
    <w:p xmlns:wp14="http://schemas.microsoft.com/office/word/2010/wordml" w:rsidR="001E69BC" w:rsidP="001E69BC" w:rsidRDefault="001E69BC" w14:paraId="62486C05" wp14:textId="77777777">
      <w:pPr>
        <w:rPr>
          <w:b/>
          <w:bCs/>
          <w:color w:val="336666"/>
          <w:sz w:val="36"/>
          <w:szCs w:val="28"/>
        </w:rPr>
      </w:pPr>
    </w:p>
    <w:p xmlns:wp14="http://schemas.microsoft.com/office/word/2010/wordml" w:rsidR="001E69BC" w:rsidP="001E69BC" w:rsidRDefault="001E69BC" w14:paraId="4101652C" wp14:textId="77777777">
      <w:pPr>
        <w:rPr>
          <w:b/>
          <w:bCs/>
          <w:color w:val="336666"/>
          <w:sz w:val="36"/>
          <w:szCs w:val="28"/>
        </w:rPr>
      </w:pPr>
    </w:p>
    <w:p xmlns:wp14="http://schemas.microsoft.com/office/word/2010/wordml" w:rsidRPr="002D33F8" w:rsidR="001E69BC" w:rsidP="001E69BC" w:rsidRDefault="001E69BC" w14:paraId="4B99056E" wp14:textId="77777777">
      <w:pPr>
        <w:rPr>
          <w:b/>
          <w:bCs/>
          <w:color w:val="336666"/>
          <w:sz w:val="36"/>
          <w:szCs w:val="28"/>
        </w:rPr>
      </w:pPr>
    </w:p>
    <w:p xmlns:wp14="http://schemas.microsoft.com/office/word/2010/wordml" w:rsidR="001E69BC" w:rsidP="001E69BC" w:rsidRDefault="001E69BC" w14:paraId="1299C43A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4DDBEF00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3461D779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3CF2D8B6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0FB78278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1FC39945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0562CB0E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34CE0A41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62EBF3C5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6D98A12B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2946DB82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5997CC1D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110FFD37" wp14:textId="77777777">
      <w:pPr>
        <w:autoSpaceDE w:val="0"/>
        <w:rPr>
          <w:sz w:val="28"/>
          <w:szCs w:val="32"/>
        </w:rPr>
      </w:pPr>
    </w:p>
    <w:p xmlns:wp14="http://schemas.microsoft.com/office/word/2010/wordml" w:rsidR="001E69BC" w:rsidP="001E69BC" w:rsidRDefault="001E69BC" w14:paraId="6B699379" wp14:textId="77777777">
      <w:pPr>
        <w:autoSpaceDE w:val="0"/>
        <w:rPr>
          <w:sz w:val="28"/>
          <w:szCs w:val="32"/>
        </w:rPr>
      </w:pPr>
    </w:p>
    <w:p xmlns:wp14="http://schemas.microsoft.com/office/word/2010/wordml" w:rsidRPr="00D331B7" w:rsidR="0068174D" w:rsidP="0068174D" w:rsidRDefault="0068174D" w14:paraId="3FE9F23F" wp14:textId="77777777">
      <w:pPr>
        <w:rPr>
          <w:color w:val="FF0000"/>
          <w:sz w:val="32"/>
          <w:szCs w:val="24"/>
        </w:rPr>
      </w:pPr>
    </w:p>
    <w:p xmlns:wp14="http://schemas.microsoft.com/office/word/2010/wordml" w:rsidR="00A4320A" w:rsidP="00A4320A" w:rsidRDefault="00CB4814" w14:paraId="70AFE3D6" wp14:textId="77777777">
      <w:pPr>
        <w:rPr>
          <w:b/>
          <w:bCs/>
          <w:i/>
          <w:color w:val="336666"/>
          <w:sz w:val="32"/>
          <w:szCs w:val="32"/>
        </w:rPr>
      </w:pPr>
      <w:r>
        <w:rPr>
          <w:b/>
          <w:bCs/>
          <w:color w:val="336666"/>
          <w:sz w:val="36"/>
          <w:szCs w:val="28"/>
        </w:rPr>
        <w:br w:type="page"/>
      </w:r>
      <w:r w:rsidR="00032008">
        <w:rPr>
          <w:b/>
          <w:bCs/>
          <w:color w:val="336666"/>
          <w:sz w:val="32"/>
          <w:szCs w:val="24"/>
        </w:rPr>
        <w:t xml:space="preserve">Task </w:t>
      </w:r>
      <w:r w:rsidR="000C4478">
        <w:rPr>
          <w:b/>
          <w:bCs/>
          <w:color w:val="336666"/>
          <w:sz w:val="32"/>
          <w:szCs w:val="24"/>
        </w:rPr>
        <w:t>2</w:t>
      </w:r>
      <w:r w:rsidRPr="006220A8" w:rsidR="003C38E4">
        <w:rPr>
          <w:b/>
          <w:bCs/>
          <w:color w:val="336666"/>
          <w:sz w:val="32"/>
          <w:szCs w:val="24"/>
        </w:rPr>
        <w:t xml:space="preserve">  </w:t>
      </w:r>
      <w:r w:rsidR="003C38E4">
        <w:rPr>
          <w:sz w:val="22"/>
          <w:szCs w:val="24"/>
        </w:rPr>
        <w:t xml:space="preserve"> </w:t>
      </w:r>
      <w:r w:rsidR="003C38E4">
        <w:rPr>
          <w:b/>
          <w:bCs/>
          <w:i/>
          <w:color w:val="336666"/>
          <w:szCs w:val="24"/>
        </w:rPr>
        <w:t xml:space="preserve">  </w:t>
      </w:r>
      <w:r w:rsidRPr="00A93FA5" w:rsidR="00A4320A">
        <w:rPr>
          <w:rFonts w:ascii="Arial,Bold" w:hAnsi="Arial,Bold" w:cs="Arial,Bold"/>
          <w:b/>
          <w:bCs/>
          <w:color w:val="336666"/>
          <w:sz w:val="26"/>
          <w:szCs w:val="28"/>
        </w:rPr>
        <w:t>InterVLAN Routing within the HQ domain</w:t>
      </w:r>
      <w:r w:rsidR="00A4320A">
        <w:rPr>
          <w:rFonts w:ascii="Arial,Bold" w:hAnsi="Arial,Bold" w:cs="Arial,Bold"/>
          <w:b/>
          <w:bCs/>
          <w:color w:val="336666"/>
          <w:sz w:val="26"/>
          <w:szCs w:val="28"/>
        </w:rPr>
        <w:t xml:space="preserve">  </w:t>
      </w:r>
      <w:r w:rsidR="00290895">
        <w:rPr>
          <w:rFonts w:ascii="Arial,Bold" w:hAnsi="Arial,Bold" w:cs="Arial,Bold"/>
          <w:b/>
          <w:bCs/>
          <w:color w:val="336666"/>
          <w:sz w:val="26"/>
          <w:szCs w:val="28"/>
        </w:rPr>
        <w:t>3</w:t>
      </w:r>
      <w:r w:rsidR="00A4320A">
        <w:rPr>
          <w:rFonts w:ascii="Arial,Bold" w:hAnsi="Arial,Bold" w:cs="Arial,Bold"/>
          <w:b/>
          <w:bCs/>
          <w:color w:val="336666"/>
          <w:sz w:val="26"/>
          <w:szCs w:val="28"/>
        </w:rPr>
        <w:t xml:space="preserve"> points</w:t>
      </w:r>
    </w:p>
    <w:p xmlns:wp14="http://schemas.microsoft.com/office/word/2010/wordml" w:rsidR="00A4320A" w:rsidP="00A4320A" w:rsidRDefault="00A4320A" w14:paraId="1F72F646" wp14:textId="77777777">
      <w:pPr>
        <w:pStyle w:val="ListParagraph"/>
        <w:rPr>
          <w:rFonts w:ascii="Arial,Bold" w:hAnsi="Arial,Bold" w:cs="Arial,Bold"/>
          <w:b/>
          <w:bCs/>
          <w:sz w:val="22"/>
          <w:szCs w:val="24"/>
        </w:rPr>
      </w:pPr>
    </w:p>
    <w:p xmlns:wp14="http://schemas.microsoft.com/office/word/2010/wordml" w:rsidR="00A4320A" w:rsidP="00A4320A" w:rsidRDefault="00A4320A" w14:paraId="2648E958" wp14:textId="77777777">
      <w:pPr>
        <w:suppressAutoHyphens w:val="0"/>
        <w:autoSpaceDE w:val="0"/>
        <w:autoSpaceDN w:val="0"/>
        <w:adjustRightInd w:val="0"/>
        <w:rPr>
          <w:rFonts w:ascii="Arial,Bold" w:hAnsi="Arial,Bold" w:cs="Arial,Bold"/>
          <w:b/>
          <w:bCs/>
          <w:sz w:val="22"/>
          <w:szCs w:val="24"/>
        </w:rPr>
      </w:pPr>
      <w:r>
        <w:rPr>
          <w:rFonts w:ascii="Arial,Bold" w:hAnsi="Arial,Bold" w:cs="Arial,Bold"/>
          <w:b/>
          <w:bCs/>
          <w:sz w:val="22"/>
          <w:szCs w:val="24"/>
        </w:rPr>
        <w:t>A     On DLSw4 configure Switched Virtual Interfaces (SVIs) to allow interVLAN communication between vlans 5,10 and 15.</w:t>
      </w:r>
    </w:p>
    <w:p xmlns:wp14="http://schemas.microsoft.com/office/word/2010/wordml" w:rsidR="00FA1631" w:rsidP="00A4320A" w:rsidRDefault="00A4320A" w14:paraId="113C0901" wp14:textId="77777777">
      <w:pPr>
        <w:autoSpaceDE w:val="0"/>
        <w:rPr>
          <w:b/>
          <w:bCs/>
          <w:i/>
          <w:color w:val="336666"/>
          <w:szCs w:val="24"/>
        </w:rPr>
      </w:pPr>
      <w:r>
        <w:rPr>
          <w:rFonts w:ascii="Arial,Bold" w:hAnsi="Arial,Bold" w:cs="Arial,Bold"/>
          <w:b/>
          <w:bCs/>
          <w:sz w:val="22"/>
          <w:szCs w:val="24"/>
        </w:rPr>
        <w:t xml:space="preserve">The gateway address on the SVIs will be the </w:t>
      </w:r>
      <w:r w:rsidRPr="009652B3">
        <w:rPr>
          <w:rFonts w:ascii="Arial,Bold" w:hAnsi="Arial,Bold" w:cs="Arial,Bold"/>
          <w:b/>
          <w:bCs/>
          <w:color w:val="FF0000"/>
          <w:sz w:val="22"/>
          <w:szCs w:val="24"/>
        </w:rPr>
        <w:t>last</w:t>
      </w:r>
      <w:r>
        <w:rPr>
          <w:rFonts w:ascii="Arial,Bold" w:hAnsi="Arial,Bold" w:cs="Arial,Bold"/>
          <w:b/>
          <w:bCs/>
          <w:sz w:val="22"/>
          <w:szCs w:val="24"/>
        </w:rPr>
        <w:t xml:space="preserve"> address in the network</w:t>
      </w:r>
    </w:p>
    <w:p xmlns:wp14="http://schemas.microsoft.com/office/word/2010/wordml" w:rsidRPr="006220A8" w:rsidR="003C38E4" w:rsidP="003C38E4" w:rsidRDefault="003C38E4" w14:paraId="08CE6F91" wp14:textId="77777777">
      <w:pPr>
        <w:autoSpaceDE w:val="0"/>
        <w:rPr>
          <w:sz w:val="22"/>
          <w:szCs w:val="24"/>
        </w:rPr>
      </w:pPr>
    </w:p>
    <w:p xmlns:wp14="http://schemas.microsoft.com/office/word/2010/wordml" w:rsidR="003C38E4" w:rsidP="00A4320A" w:rsidRDefault="00785AE2" w14:paraId="15777BEA" wp14:textId="77777777">
      <w:pPr>
        <w:numPr>
          <w:ilvl w:val="0"/>
          <w:numId w:val="2"/>
        </w:numPr>
        <w:autoSpaceDE w:val="0"/>
        <w:rPr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56704" behindDoc="0" locked="0" layoutInCell="1" allowOverlap="1" wp14:anchorId="3AFF266E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467995</wp:posOffset>
                </wp:positionH>
                <wp:positionV xmlns:wp="http://schemas.openxmlformats.org/drawingml/2006/wordprocessingDrawing" relativeFrom="paragraph">
                  <wp:posOffset>144145</wp:posOffset>
                </wp:positionV>
                <wp:extent cx="4319270" cy="4521835"/>
                <wp:effectExtent l="0" t="0" r="24130" b="12065"/>
                <wp:wrapSquare xmlns:wp="http://schemas.openxmlformats.org/drawingml/2006/wordprocessingDrawing" wrapText="bothSides"/>
                <wp:docPr xmlns:wp="http://schemas.openxmlformats.org/drawingml/2006/wordprocessingDrawing" id="8" name="Text Box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319270" cy="4521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lang w:val="en-US"/>
                              </w:rPr>
                              <w:t>3 points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  <w:lang w:val="en-US"/>
                              </w:rPr>
                              <w:t>A   !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On DLSw4 configure SVI for IVR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br/>
                              <w:t>! DLSw4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interface vlan 5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ip address 10.1.5.254 255.255.255.0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no shutdown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interface vlan 10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ip address 10.1.10.254 255.255.255.0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no shutdown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interface vlan 15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ip address 10.1.15.254 255.255.255.0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no shutdown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ip routing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 </w:t>
                            </w:r>
                          </w:p>
                          <w:p w:rsidR="007C62DD" w:rsidP="007C62DD" w:rsidRDefault="007C62DD">
                            <w:pPr>
                              <w:spacing w:line="256" w:lineRule="auto"/>
                              <w:rPr>
                                <w:rFonts w:ascii="Arial,Bold" w:hAnsi="Arial,Bold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</w:p>
    <w:p xmlns:wp14="http://schemas.microsoft.com/office/word/2010/wordml" w:rsidR="003C38E4" w:rsidP="003C38E4" w:rsidRDefault="003C38E4" w14:paraId="07547A01" wp14:textId="77777777">
      <w:pPr>
        <w:autoSpaceDE w:val="0"/>
        <w:ind w:left="360"/>
        <w:rPr>
          <w:sz w:val="22"/>
          <w:szCs w:val="24"/>
        </w:rPr>
      </w:pPr>
    </w:p>
    <w:p xmlns:wp14="http://schemas.microsoft.com/office/word/2010/wordml" w:rsidR="00CB4814" w:rsidP="003C38E4" w:rsidRDefault="003C38E4" w14:paraId="5043CB0F" wp14:textId="77777777">
      <w:pPr>
        <w:autoSpaceDE w:val="0"/>
        <w:rPr>
          <w:b/>
          <w:bCs/>
          <w:color w:val="336666"/>
          <w:sz w:val="36"/>
          <w:szCs w:val="28"/>
        </w:rPr>
      </w:pPr>
      <w:r>
        <w:rPr>
          <w:sz w:val="22"/>
          <w:szCs w:val="24"/>
        </w:rPr>
        <w:br w:type="page"/>
      </w:r>
    </w:p>
    <w:p xmlns:wp14="http://schemas.microsoft.com/office/word/2010/wordml" w:rsidR="00776867" w:rsidP="00776867" w:rsidRDefault="00776867" w14:paraId="59B6123F" wp14:textId="77777777">
      <w:pPr>
        <w:rPr>
          <w:b/>
          <w:bCs/>
          <w:i/>
          <w:color w:val="336666"/>
          <w:sz w:val="28"/>
          <w:szCs w:val="28"/>
        </w:rPr>
      </w:pPr>
      <w:r w:rsidRPr="00556430">
        <w:rPr>
          <w:b/>
          <w:bCs/>
          <w:color w:val="336666"/>
          <w:sz w:val="36"/>
          <w:szCs w:val="28"/>
        </w:rPr>
        <w:t xml:space="preserve">Task </w:t>
      </w:r>
      <w:r w:rsidR="000C4478">
        <w:rPr>
          <w:b/>
          <w:bCs/>
          <w:color w:val="336666"/>
          <w:sz w:val="36"/>
          <w:szCs w:val="28"/>
        </w:rPr>
        <w:t>3</w:t>
      </w:r>
      <w:r w:rsidRPr="00556430">
        <w:rPr>
          <w:b/>
          <w:bCs/>
          <w:color w:val="336666"/>
          <w:sz w:val="36"/>
          <w:szCs w:val="28"/>
        </w:rPr>
        <w:t xml:space="preserve">  </w:t>
      </w:r>
      <w:r w:rsidRPr="00556430">
        <w:rPr>
          <w:szCs w:val="28"/>
        </w:rPr>
        <w:t xml:space="preserve"> </w:t>
      </w:r>
      <w:r w:rsidRPr="0053085F" w:rsidR="0053085F">
        <w:rPr>
          <w:rFonts w:ascii="Arial,Bold" w:hAnsi="Arial,Bold" w:cs="Arial,Bold"/>
          <w:b/>
          <w:bCs/>
          <w:color w:val="336666"/>
          <w:sz w:val="26"/>
          <w:szCs w:val="28"/>
        </w:rPr>
        <w:t>Enable layer 3 links</w:t>
      </w:r>
      <w:r w:rsidR="0053085F">
        <w:rPr>
          <w:b/>
          <w:bCs/>
          <w:i/>
          <w:color w:val="336666"/>
          <w:sz w:val="28"/>
          <w:szCs w:val="28"/>
        </w:rPr>
        <w:t xml:space="preserve"> </w:t>
      </w:r>
      <w:r w:rsidR="00B81DB3">
        <w:rPr>
          <w:b/>
          <w:bCs/>
          <w:i/>
          <w:color w:val="336666"/>
          <w:sz w:val="28"/>
          <w:szCs w:val="28"/>
        </w:rPr>
        <w:t xml:space="preserve">  </w:t>
      </w:r>
      <w:r w:rsidR="0047710B">
        <w:rPr>
          <w:b/>
          <w:bCs/>
          <w:i/>
          <w:color w:val="336666"/>
          <w:sz w:val="28"/>
          <w:szCs w:val="28"/>
        </w:rPr>
        <w:t>3</w:t>
      </w:r>
      <w:r w:rsidR="00B81DB3">
        <w:rPr>
          <w:b/>
          <w:bCs/>
          <w:i/>
          <w:color w:val="336666"/>
          <w:sz w:val="28"/>
          <w:szCs w:val="28"/>
        </w:rPr>
        <w:t xml:space="preserve"> points</w:t>
      </w:r>
    </w:p>
    <w:p xmlns:wp14="http://schemas.microsoft.com/office/word/2010/wordml" w:rsidRPr="00550B63" w:rsidR="0053085F" w:rsidP="0053085F" w:rsidRDefault="0053085F" w14:paraId="423647BD" wp14:textId="77777777">
      <w:pPr>
        <w:autoSpaceDE w:val="0"/>
        <w:autoSpaceDN w:val="0"/>
        <w:adjustRightInd w:val="0"/>
        <w:rPr>
          <w:rFonts w:ascii="Arial,Bold" w:hAnsi="Arial,Bold" w:cs="Arial,Bold"/>
          <w:b/>
          <w:bCs/>
          <w:color w:val="336666"/>
          <w:sz w:val="20"/>
          <w:szCs w:val="24"/>
        </w:rPr>
      </w:pPr>
      <w:r>
        <w:rPr>
          <w:rFonts w:ascii="Arial,Bold" w:hAnsi="Arial,Bold" w:cs="Arial,Bold"/>
          <w:b/>
          <w:bCs/>
          <w:sz w:val="22"/>
          <w:szCs w:val="24"/>
        </w:rPr>
        <w:t xml:space="preserve">A     </w:t>
      </w:r>
      <w:r w:rsidRPr="00550B63">
        <w:rPr>
          <w:rFonts w:ascii="Arial,Bold" w:hAnsi="Arial,Bold" w:cs="Arial,Bold"/>
          <w:b/>
          <w:bCs/>
          <w:color w:val="336666"/>
          <w:sz w:val="20"/>
          <w:szCs w:val="24"/>
        </w:rPr>
        <w:t>Enable a layer 3 link between DLSw3 and the ISP1 router</w:t>
      </w:r>
    </w:p>
    <w:p xmlns:wp14="http://schemas.microsoft.com/office/word/2010/wordml" w:rsidR="00776867" w:rsidP="0053085F" w:rsidRDefault="0053085F" w14:paraId="623C3E25" wp14:textId="77777777">
      <w:pPr>
        <w:rPr>
          <w:rFonts w:ascii="Arial,Bold" w:hAnsi="Arial,Bold" w:cs="Arial,Bold"/>
          <w:b/>
          <w:bCs/>
          <w:sz w:val="22"/>
          <w:szCs w:val="24"/>
        </w:rPr>
      </w:pPr>
      <w:r w:rsidRPr="00937FE8">
        <w:rPr>
          <w:rFonts w:ascii="Arial,Bold" w:hAnsi="Arial,Bold" w:cs="Arial,Bold"/>
          <w:b/>
          <w:bCs/>
          <w:sz w:val="22"/>
          <w:szCs w:val="24"/>
        </w:rPr>
        <w:t>Configure por</w:t>
      </w:r>
      <w:r>
        <w:rPr>
          <w:rFonts w:ascii="Arial,Bold" w:hAnsi="Arial,Bold" w:cs="Arial,Bold"/>
          <w:b/>
          <w:bCs/>
          <w:sz w:val="22"/>
          <w:szCs w:val="24"/>
        </w:rPr>
        <w:t>t Gi0/2 on DLSw3</w:t>
      </w:r>
      <w:r w:rsidRPr="00937FE8">
        <w:rPr>
          <w:rFonts w:ascii="Arial,Bold" w:hAnsi="Arial,Bold" w:cs="Arial,Bold"/>
          <w:b/>
          <w:bCs/>
          <w:sz w:val="22"/>
          <w:szCs w:val="24"/>
        </w:rPr>
        <w:t xml:space="preserve"> as a</w:t>
      </w:r>
      <w:r>
        <w:rPr>
          <w:rFonts w:ascii="Arial,Bold" w:hAnsi="Arial,Bold" w:cs="Arial,Bold"/>
          <w:b/>
          <w:bCs/>
          <w:sz w:val="22"/>
          <w:szCs w:val="24"/>
        </w:rPr>
        <w:t xml:space="preserve"> routed port with the IP address 200.200.1.1</w:t>
      </w:r>
    </w:p>
    <w:p xmlns:wp14="http://schemas.microsoft.com/office/word/2010/wordml" w:rsidR="0053085F" w:rsidP="0053085F" w:rsidRDefault="0053085F" w14:paraId="07459315" wp14:textId="77777777">
      <w:pPr>
        <w:rPr>
          <w:rFonts w:ascii="Arial,Bold" w:hAnsi="Arial,Bold" w:cs="Arial,Bold"/>
          <w:b/>
          <w:bCs/>
          <w:sz w:val="22"/>
          <w:szCs w:val="24"/>
        </w:rPr>
      </w:pPr>
    </w:p>
    <w:p xmlns:wp14="http://schemas.microsoft.com/office/word/2010/wordml" w:rsidRPr="00550B63" w:rsidR="0053085F" w:rsidP="0053085F" w:rsidRDefault="0053085F" w14:paraId="3340F25D" wp14:textId="77777777">
      <w:pPr>
        <w:autoSpaceDE w:val="0"/>
        <w:autoSpaceDN w:val="0"/>
        <w:adjustRightInd w:val="0"/>
        <w:rPr>
          <w:rFonts w:ascii="Arial,Bold" w:hAnsi="Arial,Bold" w:cs="Arial,Bold"/>
          <w:b/>
          <w:bCs/>
          <w:color w:val="336666"/>
          <w:sz w:val="20"/>
          <w:szCs w:val="24"/>
        </w:rPr>
      </w:pPr>
      <w:r>
        <w:rPr>
          <w:rFonts w:ascii="Arial,Bold" w:hAnsi="Arial,Bold" w:cs="Arial,Bold"/>
          <w:b/>
          <w:bCs/>
          <w:sz w:val="22"/>
          <w:szCs w:val="24"/>
        </w:rPr>
        <w:t xml:space="preserve">B  </w:t>
      </w:r>
      <w:r w:rsidRPr="00550B63">
        <w:rPr>
          <w:rFonts w:ascii="Arial,Bold" w:hAnsi="Arial,Bold" w:cs="Arial,Bold"/>
          <w:b/>
          <w:bCs/>
          <w:color w:val="336666"/>
          <w:sz w:val="20"/>
          <w:szCs w:val="24"/>
        </w:rPr>
        <w:t xml:space="preserve">Enable </w:t>
      </w:r>
      <w:r>
        <w:rPr>
          <w:rFonts w:ascii="Arial,Bold" w:hAnsi="Arial,Bold" w:cs="Arial,Bold"/>
          <w:b/>
          <w:bCs/>
          <w:color w:val="336666"/>
          <w:sz w:val="20"/>
          <w:szCs w:val="24"/>
        </w:rPr>
        <w:t>a layer 3 link between DLSw4 and the Server_farm  router</w:t>
      </w:r>
    </w:p>
    <w:p xmlns:wp14="http://schemas.microsoft.com/office/word/2010/wordml" w:rsidR="0053085F" w:rsidP="0053085F" w:rsidRDefault="00785AE2" w14:paraId="3AF59DDF" wp14:textId="77777777">
      <w:pPr>
        <w:rPr>
          <w:b w:val="1"/>
          <w:bCs w:val="1"/>
          <w:color w:val="336666"/>
          <w:sz w:val="36"/>
          <w:szCs w:val="36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57728" behindDoc="0" locked="0" layoutInCell="1" allowOverlap="1" wp14:anchorId="4839068C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align>center</wp:align>
                </wp:positionH>
                <wp:positionV xmlns:wp="http://schemas.openxmlformats.org/drawingml/2006/wordprocessingDrawing" relativeFrom="paragraph">
                  <wp:posOffset>315595</wp:posOffset>
                </wp:positionV>
                <wp:extent cx="4630420" cy="6212840"/>
                <wp:effectExtent l="0" t="0" r="17780" b="16510"/>
                <wp:wrapSquare xmlns:wp="http://schemas.openxmlformats.org/drawingml/2006/wordprocessingDrawing" wrapText="bothSides"/>
                <wp:docPr xmlns:wp="http://schemas.openxmlformats.org/drawingml/2006/wordprocessingDrawing" id="7" name="Text Box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630420" cy="6212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lang w:val="en-US"/>
                              </w:rPr>
                              <w:t>3 points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A   </w:t>
                            </w:r>
                            <w:r>
                              <w:rPr>
                                <w:rFonts w:ascii="Arial,Bold" w:hAnsi="Arial,Bold" w:cs="Calibri"/>
                                <w:b/>
                                <w:bCs/>
                                <w:lang w:val="en-US"/>
                              </w:rPr>
                              <w:t>Configure port Gi0/2 on DLSw3 as a routed port with the IP address 200.200.1.1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!DLSw3</w:t>
                            </w:r>
                            <w:r>
                              <w:rPr>
                                <w:rFonts w:ascii="Arial,Bold" w:hAnsi="Arial,Bold" w:cs="Calibri"/>
                                <w:b/>
                                <w:bCs/>
                                <w:color w:val="0070C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,Bold" w:hAnsi="Arial,Bold" w:cs="Calibri"/>
                                <w:b/>
                                <w:bCs/>
                                <w:lang w:val="en-US"/>
                              </w:rPr>
                              <w:t>!the diagram shows it is a /24</w:t>
                            </w:r>
                            <w:r>
                              <w:rPr>
                                <w:rFonts w:ascii="Arial,Bold" w:hAnsi="Arial,Bold" w:cs="Calibr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,Bold" w:hAnsi="Arial,Bold" w:cs="Calibri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n-US"/>
                              </w:rPr>
                              <w:t>int gi0/2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hint="eastAsia" w:ascii="Arial,Bold" w:hAnsi="Arial,Bold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 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hint="eastAsia" w:ascii="Arial,Bold" w:hAnsi="Arial,Bold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lang w:val="en-US"/>
                              </w:rPr>
                              <w:t> no switchport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hint="eastAsia" w:ascii="Arial,Bold" w:hAnsi="Arial,Bold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lang w:val="en-US"/>
                              </w:rPr>
                              <w:t>ip address 200.200.1.1 255.255.255.0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hint="eastAsia" w:ascii="Arial,Bold" w:hAnsi="Arial,Bold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lang w:val="en-US"/>
                              </w:rPr>
                              <w:t>no shutdown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hint="eastAsia" w:ascii="Arial,Bold" w:hAnsi="Arial,Bold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lang w:val="en-US"/>
                              </w:rPr>
                              <w:t xml:space="preserve">B    Configure port fa0/8 on DLSw4 as a </w:t>
                            </w:r>
                            <w:r>
                              <w:rPr>
                                <w:rFonts w:ascii="Arial,Bold" w:hAnsi="Arial,Bold"/>
                                <w:b/>
                                <w:bCs/>
                                <w:lang w:val="en-US"/>
                              </w:rPr>
                              <w:t>routed port with an appropriate IP address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hint="eastAsia" w:ascii="Arial,Bold" w:hAnsi="Arial,Bold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lang w:val="en-US"/>
                              </w:rPr>
                              <w:t> 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!DLSw4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hint="eastAsia" w:ascii="Arial,Bold" w:hAnsi="Arial,Bold" w:cs="Times New Roman"/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lang w:val="en-US"/>
                              </w:rPr>
                              <w:br/>
                              <w:t>!the diagram shows it is a /30</w:t>
                            </w: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lang w:val="en-US"/>
                              </w:rPr>
                              <w:br/>
                              <w:t>!the other end is 10.1.200.2</w:t>
                            </w: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n-US"/>
                              </w:rPr>
                              <w:t>int fa0/8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hint="eastAsia"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 no switchport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hint="eastAsia"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ip address 10.1.200.1 255.255.255.252</w:t>
                            </w:r>
                          </w:p>
                          <w:p w:rsidR="002A4F31" w:rsidP="005C4D5D" w:rsidRDefault="002A4F31">
                            <w:pPr>
                              <w:spacing w:line="254" w:lineRule="auto"/>
                              <w:rPr>
                                <w:rFonts w:hint="eastAsia"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no shutdown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 w:rsidRPr="00937FE8" w:rsidR="0053085F">
        <w:rPr>
          <w:rFonts w:ascii="Arial,Bold" w:hAnsi="Arial,Bold" w:cs="Arial,Bold"/>
          <w:b w:val="1"/>
          <w:bCs w:val="1"/>
          <w:sz w:val="22"/>
          <w:szCs w:val="22"/>
        </w:rPr>
        <w:t>Configure por</w:t>
      </w:r>
      <w:r w:rsidR="0053085F">
        <w:rPr>
          <w:rFonts w:ascii="Arial,Bold" w:hAnsi="Arial,Bold" w:cs="Arial,Bold"/>
          <w:b w:val="1"/>
          <w:bCs w:val="1"/>
          <w:sz w:val="22"/>
          <w:szCs w:val="22"/>
        </w:rPr>
        <w:t>t fa0/8 on DLSw4</w:t>
      </w:r>
      <w:r w:rsidRPr="00937FE8" w:rsidR="0053085F">
        <w:rPr>
          <w:rFonts w:ascii="Arial,Bold" w:hAnsi="Arial,Bold" w:cs="Arial,Bold"/>
          <w:b w:val="1"/>
          <w:bCs w:val="1"/>
          <w:sz w:val="22"/>
          <w:szCs w:val="22"/>
        </w:rPr>
        <w:t xml:space="preserve"> as a routed port </w:t>
      </w:r>
      <w:r w:rsidR="0053085F">
        <w:rPr>
          <w:rFonts w:ascii="Arial,Bold" w:hAnsi="Arial,Bold" w:cs="Arial,Bold"/>
          <w:b w:val="1"/>
          <w:bCs w:val="1"/>
          <w:sz w:val="22"/>
          <w:szCs w:val="22"/>
        </w:rPr>
        <w:t xml:space="preserve">with </w:t>
      </w:r>
      <w:r w:rsidR="0053085F">
        <w:rPr>
          <w:rFonts w:ascii="Arial,Bold" w:hAnsi="Arial,Bold" w:cs="Arial,Bold"/>
          <w:b w:val="1"/>
          <w:bCs w:val="1"/>
          <w:sz w:val="22"/>
          <w:szCs w:val="22"/>
        </w:rPr>
        <w:t>an appropriate IP</w:t>
      </w:r>
      <w:r w:rsidR="0053085F">
        <w:rPr>
          <w:rFonts w:ascii="Arial,Bold" w:hAnsi="Arial,Bold" w:cs="Arial,Bold"/>
          <w:b w:val="1"/>
          <w:bCs w:val="1"/>
          <w:sz w:val="22"/>
          <w:szCs w:val="22"/>
        </w:rPr>
        <w:t xml:space="preserve"> address</w:t>
      </w:r>
    </w:p>
    <w:p xmlns:wp14="http://schemas.microsoft.com/office/word/2010/wordml" w:rsidR="00B81DB3" w:rsidP="0046126A" w:rsidRDefault="00B81DB3" w14:paraId="3B7B4B86" wp14:textId="77777777">
      <w:pPr>
        <w:autoSpaceDE w:val="0"/>
        <w:rPr>
          <w:b/>
          <w:bCs/>
          <w:color w:val="336666"/>
          <w:sz w:val="36"/>
          <w:szCs w:val="28"/>
        </w:rPr>
      </w:pPr>
    </w:p>
    <w:p w:rsidR="42821542" w:rsidP="42821542" w:rsidRDefault="42821542" w14:paraId="2A2E71BD" w14:textId="5161653D">
      <w:pPr>
        <w:pStyle w:val="Normal"/>
        <w:rPr>
          <w:b w:val="1"/>
          <w:bCs w:val="1"/>
          <w:color w:val="336666"/>
          <w:sz w:val="36"/>
          <w:szCs w:val="36"/>
        </w:rPr>
      </w:pPr>
    </w:p>
    <w:p xmlns:wp14="http://schemas.microsoft.com/office/word/2010/wordml" w:rsidR="00290895" w:rsidP="00B81DB3" w:rsidRDefault="00290895" w14:paraId="0F3CABC7" wp14:textId="77777777">
      <w:pPr>
        <w:rPr>
          <w:b/>
          <w:bCs/>
          <w:color w:val="336666"/>
          <w:sz w:val="36"/>
          <w:szCs w:val="28"/>
        </w:rPr>
      </w:pPr>
    </w:p>
    <w:p xmlns:wp14="http://schemas.microsoft.com/office/word/2010/wordml" w:rsidR="00290895" w:rsidP="00B81DB3" w:rsidRDefault="00290895" w14:paraId="5B08B5D1" wp14:textId="77777777">
      <w:pPr>
        <w:rPr>
          <w:b/>
          <w:bCs/>
          <w:color w:val="336666"/>
          <w:sz w:val="36"/>
          <w:szCs w:val="28"/>
        </w:rPr>
      </w:pPr>
    </w:p>
    <w:p xmlns:wp14="http://schemas.microsoft.com/office/word/2010/wordml" w:rsidR="00B81DB3" w:rsidP="00B81DB3" w:rsidRDefault="00B81DB3" w14:paraId="076CB706" wp14:textId="77777777">
      <w:pPr>
        <w:rPr>
          <w:b/>
          <w:bCs/>
          <w:i/>
          <w:color w:val="336666"/>
          <w:sz w:val="28"/>
          <w:szCs w:val="28"/>
        </w:rPr>
      </w:pPr>
      <w:r w:rsidRPr="00556430">
        <w:rPr>
          <w:b/>
          <w:bCs/>
          <w:color w:val="336666"/>
          <w:sz w:val="36"/>
          <w:szCs w:val="28"/>
        </w:rPr>
        <w:t xml:space="preserve">Task </w:t>
      </w:r>
      <w:r w:rsidR="000C4478">
        <w:rPr>
          <w:b/>
          <w:bCs/>
          <w:color w:val="336666"/>
          <w:sz w:val="36"/>
          <w:szCs w:val="28"/>
        </w:rPr>
        <w:t>4</w:t>
      </w:r>
      <w:r w:rsidRPr="00556430">
        <w:rPr>
          <w:b/>
          <w:bCs/>
          <w:color w:val="336666"/>
          <w:sz w:val="36"/>
          <w:szCs w:val="28"/>
        </w:rPr>
        <w:t xml:space="preserve">  </w:t>
      </w:r>
      <w:r w:rsidRPr="00556430">
        <w:rPr>
          <w:szCs w:val="28"/>
        </w:rPr>
        <w:t xml:space="preserve"> </w:t>
      </w:r>
      <w:r>
        <w:rPr>
          <w:rFonts w:ascii="Arial,Bold" w:hAnsi="Arial,Bold" w:cs="Arial,Bold"/>
          <w:b/>
          <w:bCs/>
          <w:color w:val="336666"/>
          <w:sz w:val="26"/>
          <w:szCs w:val="28"/>
        </w:rPr>
        <w:t xml:space="preserve">Access to </w:t>
      </w:r>
      <w:r w:rsidRPr="00210A4C" w:rsidR="00210A4C">
        <w:rPr>
          <w:rFonts w:ascii="Arial,Bold" w:hAnsi="Arial,Bold" w:cs="Arial,Bold"/>
          <w:b/>
          <w:bCs/>
          <w:color w:val="336666"/>
          <w:sz w:val="26"/>
          <w:szCs w:val="28"/>
        </w:rPr>
        <w:t xml:space="preserve">the </w:t>
      </w:r>
      <w:r w:rsidR="0047710B">
        <w:rPr>
          <w:rFonts w:ascii="Arial,Bold" w:hAnsi="Arial,Bold" w:cs="Arial,Bold"/>
          <w:b/>
          <w:bCs/>
          <w:color w:val="336666"/>
          <w:sz w:val="26"/>
          <w:szCs w:val="28"/>
        </w:rPr>
        <w:t xml:space="preserve">company </w:t>
      </w:r>
      <w:r w:rsidR="00210A4C">
        <w:rPr>
          <w:rFonts w:ascii="Arial,Bold" w:hAnsi="Arial,Bold" w:cs="Arial,Bold"/>
          <w:b/>
          <w:bCs/>
          <w:color w:val="336666"/>
          <w:sz w:val="26"/>
          <w:szCs w:val="28"/>
        </w:rPr>
        <w:t xml:space="preserve"> </w:t>
      </w:r>
      <w:r>
        <w:rPr>
          <w:rFonts w:ascii="Arial,Bold" w:hAnsi="Arial,Bold" w:cs="Arial,Bold"/>
          <w:b/>
          <w:bCs/>
          <w:color w:val="336666"/>
          <w:sz w:val="26"/>
          <w:szCs w:val="28"/>
        </w:rPr>
        <w:t xml:space="preserve">servers </w:t>
      </w:r>
      <w:r w:rsidR="0047710B">
        <w:rPr>
          <w:b/>
          <w:bCs/>
          <w:i/>
          <w:color w:val="336666"/>
          <w:sz w:val="28"/>
          <w:szCs w:val="28"/>
        </w:rPr>
        <w:t xml:space="preserve"> 2</w:t>
      </w:r>
      <w:r w:rsidR="00210A4C">
        <w:rPr>
          <w:b/>
          <w:bCs/>
          <w:i/>
          <w:color w:val="336666"/>
          <w:sz w:val="28"/>
          <w:szCs w:val="28"/>
        </w:rPr>
        <w:t xml:space="preserve"> points</w:t>
      </w:r>
    </w:p>
    <w:p xmlns:wp14="http://schemas.microsoft.com/office/word/2010/wordml" w:rsidRPr="00AC439A" w:rsidR="0047710B" w:rsidP="0047710B" w:rsidRDefault="0047710B" w14:paraId="5CE0A41A" wp14:textId="77777777">
      <w:pPr>
        <w:rPr>
          <w:b/>
          <w:bCs/>
          <w:color w:val="FF0000"/>
          <w:szCs w:val="28"/>
        </w:rPr>
      </w:pPr>
      <w:r>
        <w:rPr>
          <w:b/>
          <w:bCs/>
          <w:color w:val="FF0000"/>
          <w:szCs w:val="28"/>
        </w:rPr>
        <w:t>2</w:t>
      </w:r>
      <w:r w:rsidRPr="00AC439A">
        <w:rPr>
          <w:b/>
          <w:bCs/>
          <w:color w:val="FF0000"/>
          <w:szCs w:val="28"/>
        </w:rPr>
        <w:t xml:space="preserve"> points</w:t>
      </w:r>
    </w:p>
    <w:p xmlns:wp14="http://schemas.microsoft.com/office/word/2010/wordml" w:rsidRPr="0047710B" w:rsidR="0047710B" w:rsidP="0047710B" w:rsidRDefault="0047710B" w14:paraId="16DEB4AB" wp14:textId="77777777">
      <w:pPr>
        <w:autoSpaceDE w:val="0"/>
        <w:autoSpaceDN w:val="0"/>
        <w:adjustRightInd w:val="0"/>
        <w:rPr>
          <w:b/>
          <w:bCs/>
          <w:color w:val="FF0000"/>
          <w:szCs w:val="28"/>
        </w:rPr>
      </w:pPr>
      <w:r>
        <w:rPr>
          <w:b/>
          <w:bCs/>
          <w:color w:val="FF0000"/>
          <w:szCs w:val="28"/>
        </w:rPr>
        <w:br/>
      </w:r>
      <w:r>
        <w:rPr>
          <w:b/>
          <w:bCs/>
          <w:color w:val="FF0000"/>
          <w:szCs w:val="28"/>
        </w:rPr>
        <w:br/>
      </w:r>
    </w:p>
    <w:p xmlns:wp14="http://schemas.microsoft.com/office/word/2010/wordml" w:rsidR="009464B9" w:rsidP="00210A4C" w:rsidRDefault="00B81DB3" w14:paraId="6574AAD5" wp14:textId="77777777">
      <w:pPr>
        <w:autoSpaceDE w:val="0"/>
        <w:autoSpaceDN w:val="0"/>
        <w:adjustRightInd w:val="0"/>
        <w:rPr>
          <w:rFonts w:ascii="Arial,Bold" w:hAnsi="Arial,Bold" w:cs="Arial,Bold"/>
          <w:b/>
          <w:bCs/>
          <w:sz w:val="22"/>
          <w:szCs w:val="24"/>
        </w:rPr>
      </w:pPr>
      <w:r>
        <w:rPr>
          <w:rFonts w:ascii="Arial,Bold" w:hAnsi="Arial,Bold" w:cs="Arial,Bold"/>
          <w:b/>
          <w:bCs/>
          <w:sz w:val="22"/>
          <w:szCs w:val="24"/>
        </w:rPr>
        <w:t xml:space="preserve">A     </w:t>
      </w:r>
      <w:r w:rsidR="00151350">
        <w:rPr>
          <w:rFonts w:ascii="Arial,Bold" w:hAnsi="Arial,Bold" w:cs="Arial,Bold"/>
          <w:b/>
          <w:bCs/>
          <w:sz w:val="22"/>
          <w:szCs w:val="24"/>
        </w:rPr>
        <w:t>DLSw4 is to advertise its 3 VLAN networks to the server_farm router.</w:t>
      </w:r>
      <w:r w:rsidR="00151350">
        <w:rPr>
          <w:rFonts w:ascii="Arial,Bold" w:hAnsi="Arial,Bold" w:cs="Arial,Bold"/>
          <w:b/>
          <w:bCs/>
          <w:sz w:val="22"/>
          <w:szCs w:val="24"/>
        </w:rPr>
        <w:br/>
      </w:r>
      <w:r w:rsidR="00151350">
        <w:rPr>
          <w:rFonts w:ascii="Arial,Bold" w:hAnsi="Arial,Bold" w:cs="Arial,Bold"/>
          <w:b/>
          <w:bCs/>
          <w:sz w:val="22"/>
          <w:szCs w:val="24"/>
        </w:rPr>
        <w:t xml:space="preserve">Use a single OSPF network statement </w:t>
      </w:r>
      <w:r w:rsidR="00210A4C">
        <w:rPr>
          <w:rFonts w:ascii="Arial,Bold" w:hAnsi="Arial,Bold" w:cs="Arial,Bold"/>
          <w:b/>
          <w:bCs/>
          <w:sz w:val="22"/>
          <w:szCs w:val="24"/>
        </w:rPr>
        <w:t>.</w:t>
      </w:r>
    </w:p>
    <w:p xmlns:wp14="http://schemas.microsoft.com/office/word/2010/wordml" w:rsidRPr="009464B9" w:rsidR="009464B9" w:rsidP="009464B9" w:rsidRDefault="009464B9" w14:paraId="4036E075" wp14:textId="77777777">
      <w:pPr>
        <w:autoSpaceDE w:val="0"/>
        <w:rPr>
          <w:b/>
          <w:bCs/>
          <w:szCs w:val="28"/>
        </w:rPr>
      </w:pPr>
      <w:r w:rsidRPr="009464B9">
        <w:rPr>
          <w:b/>
          <w:bCs/>
          <w:szCs w:val="28"/>
        </w:rPr>
        <w:t>!DLSw4</w:t>
      </w:r>
    </w:p>
    <w:p xmlns:wp14="http://schemas.microsoft.com/office/word/2010/wordml" w:rsidRPr="009464B9" w:rsidR="009464B9" w:rsidP="009464B9" w:rsidRDefault="009464B9" w14:paraId="6EB953FF" wp14:textId="77777777">
      <w:pPr>
        <w:autoSpaceDE w:val="0"/>
        <w:autoSpaceDN w:val="0"/>
        <w:adjustRightInd w:val="0"/>
        <w:rPr>
          <w:rFonts w:ascii="Arial,Bold" w:hAnsi="Arial,Bold" w:cs="Arial,Bold"/>
          <w:b/>
          <w:bCs/>
          <w:color w:val="0070C0"/>
          <w:sz w:val="26"/>
          <w:szCs w:val="28"/>
        </w:rPr>
      </w:pPr>
      <w:r w:rsidRPr="009464B9">
        <w:rPr>
          <w:rFonts w:ascii="Arial,Bold" w:hAnsi="Arial,Bold" w:cs="Arial,Bold"/>
          <w:b/>
          <w:bCs/>
          <w:color w:val="0070C0"/>
          <w:sz w:val="26"/>
          <w:szCs w:val="28"/>
        </w:rPr>
        <w:br/>
      </w:r>
      <w:r w:rsidRPr="009464B9">
        <w:rPr>
          <w:rFonts w:ascii="Arial,Bold" w:hAnsi="Arial,Bold" w:cs="Arial,Bold"/>
          <w:b/>
          <w:bCs/>
          <w:color w:val="0070C0"/>
          <w:sz w:val="26"/>
          <w:szCs w:val="28"/>
        </w:rPr>
        <w:t>router ospf 1</w:t>
      </w:r>
    </w:p>
    <w:p xmlns:wp14="http://schemas.microsoft.com/office/word/2010/wordml" w:rsidR="009464B9" w:rsidP="009464B9" w:rsidRDefault="009464B9" w14:paraId="0AD9C6F4" wp14:textId="7BBE4E31">
      <w:pPr>
        <w:autoSpaceDE w:val="0"/>
        <w:autoSpaceDN w:val="0"/>
        <w:adjustRightInd w:val="0"/>
        <w:rPr>
          <w:rFonts w:ascii="Arial,Bold" w:hAnsi="Arial,Bold" w:cs="Arial,Bold"/>
          <w:b w:val="1"/>
          <w:bCs w:val="1"/>
          <w:color w:val="0070C0"/>
          <w:sz w:val="26"/>
          <w:szCs w:val="26"/>
        </w:rPr>
      </w:pPr>
      <w:r w:rsidRPr="42821542" w:rsidR="2FD5701E">
        <w:rPr>
          <w:rFonts w:ascii="Arial,Bold" w:hAnsi="Arial,Bold" w:cs="Arial,Bold"/>
          <w:b w:val="1"/>
          <w:bCs w:val="1"/>
          <w:color w:val="0070C0"/>
          <w:sz w:val="26"/>
          <w:szCs w:val="26"/>
        </w:rPr>
        <w:t>network 10.1.5.0 0.0.15.255 area 0</w:t>
      </w:r>
    </w:p>
    <w:p xmlns:wp14="http://schemas.microsoft.com/office/word/2010/wordml" w:rsidRPr="009464B9" w:rsidR="006D3B13" w:rsidP="009464B9" w:rsidRDefault="006D3B13" w14:paraId="4B1F511A" wp14:textId="77777777">
      <w:pPr>
        <w:autoSpaceDE w:val="0"/>
        <w:autoSpaceDN w:val="0"/>
        <w:adjustRightInd w:val="0"/>
        <w:rPr>
          <w:rFonts w:ascii="Arial,Bold" w:hAnsi="Arial,Bold" w:cs="Arial,Bold"/>
          <w:b/>
          <w:bCs/>
          <w:color w:val="0070C0"/>
          <w:sz w:val="26"/>
          <w:szCs w:val="28"/>
        </w:rPr>
      </w:pPr>
    </w:p>
    <w:p xmlns:wp14="http://schemas.microsoft.com/office/word/2010/wordml" w:rsidRPr="009464B9" w:rsidR="009464B9" w:rsidP="009464B9" w:rsidRDefault="009464B9" w14:paraId="69EC3117" wp14:textId="77777777">
      <w:pPr>
        <w:autoSpaceDE w:val="0"/>
        <w:rPr>
          <w:b/>
          <w:bCs/>
          <w:szCs w:val="28"/>
        </w:rPr>
      </w:pPr>
      <w:r w:rsidRPr="009464B9">
        <w:rPr>
          <w:b/>
          <w:bCs/>
          <w:szCs w:val="28"/>
        </w:rPr>
        <w:t>!</w:t>
      </w:r>
      <w:r w:rsidR="00151350">
        <w:rPr>
          <w:b/>
          <w:bCs/>
          <w:szCs w:val="28"/>
        </w:rPr>
        <w:t xml:space="preserve"> On the </w:t>
      </w:r>
      <w:r w:rsidRPr="009464B9">
        <w:rPr>
          <w:b/>
          <w:bCs/>
          <w:szCs w:val="28"/>
        </w:rPr>
        <w:t>Server-farm router</w:t>
      </w:r>
      <w:r w:rsidR="00151350">
        <w:rPr>
          <w:b/>
          <w:bCs/>
          <w:szCs w:val="28"/>
        </w:rPr>
        <w:t>, troubleshoot the existing OSPF configuration</w:t>
      </w:r>
    </w:p>
    <w:p xmlns:wp14="http://schemas.microsoft.com/office/word/2010/wordml" w:rsidRPr="009464B9" w:rsidR="009464B9" w:rsidP="009464B9" w:rsidRDefault="009464B9" w14:paraId="60567FEF" wp14:textId="77777777">
      <w:pPr>
        <w:autoSpaceDE w:val="0"/>
        <w:autoSpaceDN w:val="0"/>
        <w:adjustRightInd w:val="0"/>
        <w:rPr>
          <w:rFonts w:ascii="Arial,Bold" w:hAnsi="Arial,Bold" w:cs="Arial,Bold"/>
          <w:b/>
          <w:bCs/>
          <w:color w:val="0070C0"/>
          <w:sz w:val="26"/>
          <w:szCs w:val="28"/>
        </w:rPr>
      </w:pPr>
      <w:r w:rsidRPr="3D9BDC27" w:rsidR="009464B9">
        <w:rPr>
          <w:rFonts w:ascii="Arial,Bold" w:hAnsi="Arial,Bold" w:cs="Arial,Bold"/>
          <w:b w:val="1"/>
          <w:bCs w:val="1"/>
          <w:color w:val="0070C0"/>
          <w:sz w:val="26"/>
          <w:szCs w:val="26"/>
        </w:rPr>
        <w:t>router ospf 1</w:t>
      </w:r>
    </w:p>
    <w:p xmlns:wp14="http://schemas.microsoft.com/office/word/2010/wordml" w:rsidRPr="009464B9" w:rsidR="007F78C1" w:rsidP="3D9BDC27" w:rsidRDefault="00170078" w14:paraId="3326699F" wp14:textId="184A021E">
      <w:pPr>
        <w:pStyle w:val="Normal"/>
        <w:autoSpaceDE w:val="0"/>
        <w:autoSpaceDN w:val="0"/>
        <w:adjustRightInd w:val="0"/>
        <w:rPr>
          <w:rFonts w:ascii="Arial" w:hAnsi="Arial" w:eastAsia="Arial" w:cs="Arial"/>
        </w:rPr>
      </w:pPr>
      <w:r w:rsidRPr="3D9BDC27" w:rsidR="5E6B344F">
        <w:rPr>
          <w:rFonts w:ascii="Arial" w:hAnsi="Arial" w:eastAsia="Arial" w:cs="Arial"/>
        </w:rPr>
        <w:t>log-adjacency-changes</w:t>
      </w:r>
    </w:p>
    <w:p xmlns:wp14="http://schemas.microsoft.com/office/word/2010/wordml" w:rsidRPr="009464B9" w:rsidR="007F78C1" w:rsidP="3D9BDC27" w:rsidRDefault="00170078" w14:paraId="6DB45EC2" wp14:textId="36AB0A31">
      <w:pPr>
        <w:pStyle w:val="Normal"/>
        <w:autoSpaceDE w:val="0"/>
        <w:autoSpaceDN w:val="0"/>
        <w:adjustRightInd w:val="0"/>
      </w:pPr>
      <w:r w:rsidR="5E6B344F">
        <w:rPr/>
        <w:t>network 10.1.1.1 0.0.0.0 area 0</w:t>
      </w:r>
    </w:p>
    <w:p xmlns:wp14="http://schemas.microsoft.com/office/word/2010/wordml" w:rsidRPr="009464B9" w:rsidR="007F78C1" w:rsidP="3D9BDC27" w:rsidRDefault="00170078" w14:paraId="65F9C3DC" wp14:textId="16B3BF51">
      <w:pPr>
        <w:pStyle w:val="Normal"/>
        <w:autoSpaceDE w:val="0"/>
        <w:autoSpaceDN w:val="0"/>
        <w:adjustRightInd w:val="0"/>
        <w:rPr>
          <w:rFonts w:ascii="Arial,Bold" w:hAnsi="Arial,Bold" w:cs="Arial,Bold"/>
          <w:b w:val="1"/>
          <w:bCs w:val="1"/>
          <w:color w:val="0070C0"/>
          <w:sz w:val="26"/>
          <w:szCs w:val="26"/>
        </w:rPr>
      </w:pPr>
      <w:r w:rsidR="5E6B344F">
        <w:rPr/>
        <w:t>network 10.1.200.1 0.0.0.0 area 0</w:t>
      </w:r>
      <w:r>
        <w:br/>
      </w:r>
    </w:p>
    <w:p xmlns:wp14="http://schemas.microsoft.com/office/word/2010/wordml" w:rsidR="009464B9" w:rsidP="009464B9" w:rsidRDefault="009464B9" w14:paraId="5023141B" wp14:textId="77777777">
      <w:pPr>
        <w:suppressAutoHyphens w:val="0"/>
        <w:autoSpaceDE w:val="0"/>
        <w:autoSpaceDN w:val="0"/>
        <w:adjustRightInd w:val="0"/>
        <w:rPr>
          <w:rFonts w:ascii="Arial,Bold" w:hAnsi="Arial,Bold" w:cs="Arial,Bold"/>
          <w:b/>
          <w:bCs/>
          <w:sz w:val="22"/>
          <w:szCs w:val="24"/>
        </w:rPr>
      </w:pPr>
    </w:p>
    <w:p xmlns:wp14="http://schemas.microsoft.com/office/word/2010/wordml" w:rsidRPr="00210A4C" w:rsidR="00165119" w:rsidP="00210A4C" w:rsidRDefault="00165119" w14:paraId="1F3B1409" wp14:textId="77777777">
      <w:pPr>
        <w:suppressAutoHyphens w:val="0"/>
        <w:autoSpaceDE w:val="0"/>
        <w:autoSpaceDN w:val="0"/>
        <w:adjustRightInd w:val="0"/>
        <w:rPr>
          <w:rFonts w:ascii="Arial,Bold" w:hAnsi="Arial,Bold" w:cs="Arial,Bold"/>
          <w:b/>
          <w:bCs/>
          <w:sz w:val="22"/>
          <w:szCs w:val="24"/>
        </w:rPr>
      </w:pPr>
    </w:p>
    <w:p xmlns:wp14="http://schemas.microsoft.com/office/word/2010/wordml" w:rsidR="008B6453" w:rsidP="00776867" w:rsidRDefault="008B6453" w14:paraId="562C75D1" wp14:textId="77777777">
      <w:pPr>
        <w:autoSpaceDE w:val="0"/>
        <w:rPr>
          <w:b/>
          <w:bCs/>
          <w:color w:val="336666"/>
          <w:sz w:val="36"/>
          <w:szCs w:val="28"/>
        </w:rPr>
      </w:pPr>
      <w:r>
        <w:rPr>
          <w:b/>
          <w:bCs/>
          <w:color w:val="336666"/>
          <w:sz w:val="36"/>
          <w:szCs w:val="28"/>
        </w:rPr>
        <w:br w:type="page"/>
      </w:r>
    </w:p>
    <w:p xmlns:wp14="http://schemas.microsoft.com/office/word/2010/wordml" w:rsidRPr="00AC439A" w:rsidR="00151350" w:rsidP="00151350" w:rsidRDefault="00210A4C" w14:paraId="3E812E10" wp14:textId="77777777">
      <w:pPr>
        <w:rPr>
          <w:b/>
          <w:bCs/>
          <w:color w:val="FF0000"/>
          <w:szCs w:val="28"/>
        </w:rPr>
      </w:pPr>
      <w:r w:rsidRPr="00556430">
        <w:rPr>
          <w:b/>
          <w:bCs/>
          <w:color w:val="336666"/>
          <w:sz w:val="36"/>
          <w:szCs w:val="28"/>
        </w:rPr>
        <w:t xml:space="preserve">Task </w:t>
      </w:r>
      <w:r w:rsidR="00F9122C">
        <w:rPr>
          <w:b/>
          <w:bCs/>
          <w:color w:val="336666"/>
          <w:sz w:val="36"/>
          <w:szCs w:val="28"/>
        </w:rPr>
        <w:t>5</w:t>
      </w:r>
      <w:r w:rsidRPr="00556430">
        <w:rPr>
          <w:b/>
          <w:bCs/>
          <w:color w:val="336666"/>
          <w:sz w:val="36"/>
          <w:szCs w:val="28"/>
        </w:rPr>
        <w:t xml:space="preserve">  </w:t>
      </w:r>
      <w:r w:rsidRPr="00556430">
        <w:rPr>
          <w:szCs w:val="28"/>
        </w:rPr>
        <w:t xml:space="preserve"> </w:t>
      </w:r>
      <w:r w:rsidRPr="00151350" w:rsidR="00151350">
        <w:rPr>
          <w:b/>
          <w:bCs/>
          <w:color w:val="336666"/>
          <w:sz w:val="36"/>
          <w:szCs w:val="28"/>
        </w:rPr>
        <w:t>Access to the Internet for the HQ vlans</w:t>
      </w:r>
      <w:r w:rsidR="00151350">
        <w:rPr>
          <w:rFonts w:ascii="Arial,Bold" w:hAnsi="Arial,Bold" w:cs="Arial,Bold"/>
          <w:b/>
          <w:bCs/>
          <w:color w:val="336666"/>
          <w:sz w:val="26"/>
          <w:szCs w:val="28"/>
        </w:rPr>
        <w:t xml:space="preserve"> </w:t>
      </w:r>
      <w:r w:rsidR="00467FF5">
        <w:rPr>
          <w:rFonts w:ascii="Arial,Bold" w:hAnsi="Arial,Bold" w:cs="Arial,Bold"/>
          <w:b/>
          <w:bCs/>
          <w:color w:val="336666"/>
          <w:sz w:val="26"/>
          <w:szCs w:val="28"/>
        </w:rPr>
        <w:t>2</w:t>
      </w:r>
      <w:r w:rsidRPr="008A17D1" w:rsidR="008A17D1">
        <w:rPr>
          <w:rFonts w:ascii="Arial,Bold" w:hAnsi="Arial,Bold" w:cs="Arial,Bold"/>
          <w:b/>
          <w:bCs/>
          <w:color w:val="336666"/>
          <w:sz w:val="26"/>
          <w:szCs w:val="28"/>
        </w:rPr>
        <w:t xml:space="preserve"> points</w:t>
      </w:r>
      <w:r w:rsidR="00151350">
        <w:rPr>
          <w:rFonts w:ascii="Arial,Bold" w:hAnsi="Arial,Bold" w:cs="Arial,Bold"/>
          <w:b/>
          <w:bCs/>
          <w:color w:val="336666"/>
          <w:sz w:val="26"/>
          <w:szCs w:val="28"/>
        </w:rPr>
        <w:br/>
      </w:r>
      <w:r w:rsidR="00151350">
        <w:rPr>
          <w:b/>
          <w:bCs/>
          <w:color w:val="FF0000"/>
          <w:szCs w:val="28"/>
        </w:rPr>
        <w:t>3</w:t>
      </w:r>
      <w:r w:rsidRPr="00AC439A" w:rsidR="00151350">
        <w:rPr>
          <w:b/>
          <w:bCs/>
          <w:color w:val="FF0000"/>
          <w:szCs w:val="28"/>
        </w:rPr>
        <w:t xml:space="preserve"> points</w:t>
      </w:r>
    </w:p>
    <w:p xmlns:wp14="http://schemas.microsoft.com/office/word/2010/wordml" w:rsidR="00210A4C" w:rsidP="006D3B13" w:rsidRDefault="006D3B13" w14:paraId="69CEFCC6" wp14:textId="77777777">
      <w:pPr>
        <w:autoSpaceDE w:val="0"/>
        <w:rPr>
          <w:rFonts w:ascii="Arial,Bold" w:hAnsi="Arial,Bold" w:cs="Arial,Bold"/>
          <w:b/>
          <w:bCs/>
          <w:sz w:val="22"/>
          <w:szCs w:val="24"/>
        </w:rPr>
      </w:pPr>
      <w:r>
        <w:rPr>
          <w:b/>
          <w:bCs/>
          <w:color w:val="FF0000"/>
          <w:szCs w:val="28"/>
        </w:rPr>
        <w:br/>
      </w:r>
      <w:r w:rsidR="00210A4C">
        <w:rPr>
          <w:rFonts w:ascii="Arial,Bold" w:hAnsi="Arial,Bold" w:cs="Arial,Bold"/>
          <w:b/>
          <w:bCs/>
          <w:sz w:val="22"/>
          <w:szCs w:val="24"/>
        </w:rPr>
        <w:t>On DLSw3, configure a default route that points to the next hop router i.e. to the address of the ISP router</w:t>
      </w:r>
    </w:p>
    <w:p xmlns:wp14="http://schemas.microsoft.com/office/word/2010/wordml" w:rsidRPr="00210A4C" w:rsidR="00210A4C" w:rsidP="00210A4C" w:rsidRDefault="00210A4C" w14:paraId="0826E756" wp14:textId="77777777">
      <w:pPr>
        <w:numPr>
          <w:ilvl w:val="0"/>
          <w:numId w:val="9"/>
        </w:numPr>
        <w:suppressAutoHyphens w:val="0"/>
        <w:autoSpaceDE w:val="0"/>
        <w:autoSpaceDN w:val="0"/>
        <w:adjustRightInd w:val="0"/>
        <w:rPr>
          <w:rFonts w:ascii="Arial,Bold" w:hAnsi="Arial,Bold" w:cs="Arial,Bold"/>
          <w:b/>
          <w:bCs/>
          <w:sz w:val="22"/>
          <w:szCs w:val="24"/>
        </w:rPr>
      </w:pPr>
      <w:r w:rsidRPr="00210A4C">
        <w:rPr>
          <w:rFonts w:ascii="Arial,Bold" w:hAnsi="Arial,Bold" w:cs="Arial,Bold"/>
          <w:b/>
          <w:bCs/>
          <w:sz w:val="22"/>
          <w:szCs w:val="24"/>
        </w:rPr>
        <w:t>On DLSw3, configure EIGRP on its link to ISP1 and also on its 3 vlan networks</w:t>
      </w:r>
    </w:p>
    <w:p xmlns:wp14="http://schemas.microsoft.com/office/word/2010/wordml" w:rsidRPr="00807F5C" w:rsidR="00032008" w:rsidP="00210A4C" w:rsidRDefault="00210A4C" w14:paraId="22D4C547" wp14:textId="77777777">
      <w:pPr>
        <w:autoSpaceDE w:val="0"/>
        <w:ind w:left="720"/>
      </w:pPr>
      <w:r w:rsidR="00210A4C">
        <w:rPr>
          <w:rFonts w:ascii="Arial,Bold" w:hAnsi="Arial,Bold" w:cs="Arial,Bold"/>
          <w:b w:val="1"/>
          <w:bCs w:val="1"/>
          <w:sz w:val="22"/>
          <w:szCs w:val="22"/>
        </w:rPr>
        <w:t xml:space="preserve">Disable </w:t>
      </w:r>
      <w:r w:rsidR="00210A4C">
        <w:rPr>
          <w:rFonts w:ascii="Arial,Bold" w:hAnsi="Arial,Bold" w:cs="Arial,Bold"/>
          <w:b w:val="1"/>
          <w:bCs w:val="1"/>
          <w:sz w:val="22"/>
          <w:szCs w:val="22"/>
        </w:rPr>
        <w:t>eigrp</w:t>
      </w:r>
      <w:r w:rsidR="00210A4C">
        <w:rPr>
          <w:rFonts w:ascii="Arial,Bold" w:hAnsi="Arial,Bold" w:cs="Arial,Bold"/>
          <w:b w:val="1"/>
          <w:bCs w:val="1"/>
          <w:sz w:val="22"/>
          <w:szCs w:val="22"/>
        </w:rPr>
        <w:t xml:space="preserve"> auto-summarization</w:t>
      </w:r>
      <w:r w:rsidR="00032008">
        <w:rPr>
          <w:szCs w:val="28"/>
        </w:rPr>
        <w:br/>
      </w:r>
      <w:r w:rsidR="00785AE2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58752" behindDoc="0" locked="0" layoutInCell="1" allowOverlap="1" wp14:anchorId="4F017380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-57150</wp:posOffset>
                </wp:positionH>
                <wp:positionV xmlns:wp="http://schemas.openxmlformats.org/drawingml/2006/wordprocessingDrawing" relativeFrom="paragraph">
                  <wp:posOffset>460375</wp:posOffset>
                </wp:positionV>
                <wp:extent cx="5043805" cy="5543550"/>
                <wp:effectExtent l="0" t="0" r="23495" b="19050"/>
                <wp:wrapSquare xmlns:wp="http://schemas.openxmlformats.org/drawingml/2006/wordprocessingDrawing" wrapText="bothSides"/>
                <wp:docPr xmlns:wp="http://schemas.openxmlformats.org/drawingml/2006/wordprocessingDrawing" id="6" name="Text Box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043805" cy="554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 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A  </w:t>
                            </w:r>
                            <w:r>
                              <w:rPr>
                                <w:rFonts w:ascii="Arial,Bold" w:hAnsi="Arial,Bold" w:cs="Calibri"/>
                                <w:b/>
                                <w:bCs/>
                                <w:lang w:val="en-US"/>
                              </w:rPr>
                              <w:t xml:space="preserve"> On DLSw3, configure a default route that points to the next hop router i.e. to the address of the ISP router.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Arial,Bold" w:hAnsi="Arial,Bold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lang w:val="en-US"/>
                              </w:rPr>
                              <w:br/>
                              <w:t>!DLSw3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ip route 0.0.0.0 0.0.0.0 200.200.10.1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 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 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Arial,Bold" w:hAnsi="Arial,Bold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lang w:val="en-US"/>
                              </w:rPr>
                              <w:t>On DLSw3, configure EIGRP on its link to ISP1 and also on its 3 vlan networks. Use a single EIGRP network command.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Arial,Bold" w:hAnsi="Arial,Bold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lang w:val="en-US"/>
                              </w:rPr>
                              <w:br/>
                              <w:t>!DLSw3</w:t>
                            </w: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router eigrp 1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network 200.200.1.0 0.0.0.255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network 192.168.5.0 0.0.0.255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network 192.168.25.0 0.0.0.255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network 192.168.35.0 0.0.0.255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,Bold" w:hAnsi="Arial,Bold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en-US"/>
                              </w:rPr>
                              <w:t>no auto-summary</w:t>
                            </w:r>
                          </w:p>
                          <w:p w:rsidR="00B61B9B" w:rsidP="00B61B9B" w:rsidRDefault="00B61B9B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</w:p>
    <w:p xmlns:wp14="http://schemas.microsoft.com/office/word/2010/wordml" w:rsidR="00483572" w:rsidP="00434F88" w:rsidRDefault="00483572" w14:paraId="6E1831B3" wp14:textId="77777777">
      <w:pPr>
        <w:autoSpaceDE w:val="0"/>
        <w:rPr>
          <w:b/>
          <w:bCs/>
          <w:color w:val="336666"/>
          <w:sz w:val="40"/>
          <w:szCs w:val="32"/>
        </w:rPr>
      </w:pPr>
    </w:p>
    <w:p xmlns:wp14="http://schemas.microsoft.com/office/word/2010/wordml" w:rsidR="00483572" w:rsidP="00434F88" w:rsidRDefault="00483572" w14:paraId="54E11D2A" wp14:textId="77777777">
      <w:pPr>
        <w:autoSpaceDE w:val="0"/>
        <w:rPr>
          <w:b/>
          <w:bCs/>
          <w:color w:val="336666"/>
          <w:sz w:val="40"/>
          <w:szCs w:val="32"/>
        </w:rPr>
      </w:pPr>
    </w:p>
    <w:p xmlns:wp14="http://schemas.microsoft.com/office/word/2010/wordml" w:rsidR="00483572" w:rsidP="00434F88" w:rsidRDefault="00483572" w14:paraId="31126E5D" wp14:textId="77777777">
      <w:pPr>
        <w:autoSpaceDE w:val="0"/>
        <w:rPr>
          <w:b/>
          <w:bCs/>
          <w:color w:val="336666"/>
          <w:sz w:val="40"/>
          <w:szCs w:val="32"/>
        </w:rPr>
      </w:pPr>
    </w:p>
    <w:p xmlns:wp14="http://schemas.microsoft.com/office/word/2010/wordml" w:rsidR="0047710B" w:rsidP="0015084C" w:rsidRDefault="0047710B" w14:paraId="2DE403A5" wp14:textId="77777777">
      <w:pPr>
        <w:autoSpaceDE w:val="0"/>
        <w:autoSpaceDN w:val="0"/>
        <w:adjustRightInd w:val="0"/>
        <w:rPr>
          <w:b/>
          <w:bCs/>
          <w:color w:val="336666"/>
          <w:sz w:val="40"/>
          <w:szCs w:val="32"/>
        </w:rPr>
      </w:pPr>
    </w:p>
    <w:p xmlns:wp14="http://schemas.microsoft.com/office/word/2010/wordml" w:rsidR="0047710B" w:rsidP="42821542" w:rsidRDefault="0047710B" w14:paraId="5B95CD12" wp14:textId="34D705C4">
      <w:pPr>
        <w:pStyle w:val="Normal"/>
        <w:autoSpaceDE w:val="0"/>
        <w:autoSpaceDN w:val="0"/>
        <w:adjustRightInd w:val="0"/>
        <w:rPr>
          <w:b w:val="1"/>
          <w:bCs w:val="1"/>
          <w:color w:val="336666"/>
          <w:sz w:val="40"/>
          <w:szCs w:val="40"/>
        </w:rPr>
      </w:pPr>
    </w:p>
    <w:p xmlns:wp14="http://schemas.microsoft.com/office/word/2010/wordml" w:rsidR="0047710B" w:rsidP="0015084C" w:rsidRDefault="0047710B" w14:paraId="5220BBB2" wp14:textId="77777777">
      <w:pPr>
        <w:autoSpaceDE w:val="0"/>
        <w:autoSpaceDN w:val="0"/>
        <w:adjustRightInd w:val="0"/>
        <w:rPr>
          <w:b/>
          <w:bCs/>
          <w:color w:val="336666"/>
          <w:sz w:val="40"/>
          <w:szCs w:val="32"/>
        </w:rPr>
      </w:pPr>
    </w:p>
    <w:p xmlns:wp14="http://schemas.microsoft.com/office/word/2010/wordml" w:rsidR="0047710B" w:rsidP="0015084C" w:rsidRDefault="0047710B" w14:paraId="13CB595B" wp14:textId="77777777">
      <w:pPr>
        <w:autoSpaceDE w:val="0"/>
        <w:autoSpaceDN w:val="0"/>
        <w:adjustRightInd w:val="0"/>
        <w:rPr>
          <w:b/>
          <w:bCs/>
          <w:color w:val="336666"/>
          <w:sz w:val="40"/>
          <w:szCs w:val="32"/>
        </w:rPr>
      </w:pPr>
    </w:p>
    <w:p xmlns:wp14="http://schemas.microsoft.com/office/word/2010/wordml" w:rsidR="0047710B" w:rsidP="0015084C" w:rsidRDefault="0047710B" w14:paraId="6D9C8D39" wp14:textId="77777777">
      <w:pPr>
        <w:autoSpaceDE w:val="0"/>
        <w:autoSpaceDN w:val="0"/>
        <w:adjustRightInd w:val="0"/>
        <w:rPr>
          <w:b/>
          <w:bCs/>
          <w:color w:val="336666"/>
          <w:sz w:val="40"/>
          <w:szCs w:val="32"/>
        </w:rPr>
      </w:pPr>
    </w:p>
    <w:p xmlns:wp14="http://schemas.microsoft.com/office/word/2010/wordml" w:rsidR="0047710B" w:rsidP="0015084C" w:rsidRDefault="0047710B" w14:paraId="675E05EE" wp14:textId="77777777">
      <w:pPr>
        <w:autoSpaceDE w:val="0"/>
        <w:autoSpaceDN w:val="0"/>
        <w:adjustRightInd w:val="0"/>
        <w:rPr>
          <w:b/>
          <w:bCs/>
          <w:color w:val="336666"/>
          <w:sz w:val="40"/>
          <w:szCs w:val="32"/>
        </w:rPr>
      </w:pPr>
    </w:p>
    <w:p xmlns:wp14="http://schemas.microsoft.com/office/word/2010/wordml" w:rsidRPr="0015084C" w:rsidR="00434F88" w:rsidP="0015084C" w:rsidRDefault="00434F88" w14:paraId="5D53F8C9" wp14:textId="77777777">
      <w:pPr>
        <w:autoSpaceDE w:val="0"/>
        <w:autoSpaceDN w:val="0"/>
        <w:adjustRightInd w:val="0"/>
        <w:rPr>
          <w:rFonts w:ascii="Arial,Bold" w:hAnsi="Arial,Bold" w:cs="Arial,Bold"/>
          <w:b/>
          <w:bCs/>
          <w:color w:val="336666"/>
          <w:sz w:val="22"/>
          <w:szCs w:val="24"/>
        </w:rPr>
      </w:pPr>
      <w:r w:rsidRPr="009F0F97">
        <w:rPr>
          <w:b/>
          <w:bCs/>
          <w:color w:val="336666"/>
          <w:sz w:val="40"/>
          <w:szCs w:val="32"/>
        </w:rPr>
        <w:t xml:space="preserve">Task </w:t>
      </w:r>
      <w:r w:rsidR="00C52BCE">
        <w:rPr>
          <w:b/>
          <w:bCs/>
          <w:color w:val="336666"/>
          <w:sz w:val="40"/>
          <w:szCs w:val="32"/>
        </w:rPr>
        <w:t>6</w:t>
      </w:r>
      <w:r w:rsidRPr="009F0F97">
        <w:rPr>
          <w:b/>
          <w:bCs/>
          <w:color w:val="336666"/>
          <w:sz w:val="40"/>
          <w:szCs w:val="32"/>
        </w:rPr>
        <w:t xml:space="preserve">  </w:t>
      </w:r>
      <w:r w:rsidRPr="009F0F97">
        <w:rPr>
          <w:sz w:val="28"/>
          <w:szCs w:val="32"/>
        </w:rPr>
        <w:t xml:space="preserve"> </w:t>
      </w:r>
      <w:r w:rsidRPr="00483572" w:rsidR="00483572">
        <w:rPr>
          <w:b/>
          <w:bCs/>
          <w:i/>
          <w:color w:val="336666"/>
          <w:sz w:val="32"/>
          <w:szCs w:val="32"/>
        </w:rPr>
        <w:t>DHCP for the DLSw4 vlan 15 subnet</w:t>
      </w:r>
      <w:r w:rsidR="0015084C">
        <w:rPr>
          <w:b/>
          <w:bCs/>
          <w:i/>
          <w:color w:val="336666"/>
          <w:sz w:val="32"/>
          <w:szCs w:val="32"/>
        </w:rPr>
        <w:t xml:space="preserve">   </w:t>
      </w:r>
      <w:r w:rsidR="00210D18">
        <w:rPr>
          <w:b/>
          <w:bCs/>
          <w:i/>
          <w:color w:val="336666"/>
          <w:sz w:val="32"/>
          <w:szCs w:val="32"/>
        </w:rPr>
        <w:t>3</w:t>
      </w:r>
      <w:r w:rsidR="0015084C">
        <w:rPr>
          <w:b/>
          <w:bCs/>
          <w:i/>
          <w:color w:val="336666"/>
          <w:sz w:val="32"/>
          <w:szCs w:val="32"/>
        </w:rPr>
        <w:t xml:space="preserve"> points</w:t>
      </w:r>
    </w:p>
    <w:p xmlns:wp14="http://schemas.microsoft.com/office/word/2010/wordml" w:rsidRPr="009F0F97" w:rsidR="00434F88" w:rsidP="00434F88" w:rsidRDefault="00434F88" w14:paraId="2FC17F8B" wp14:textId="77777777">
      <w:pPr>
        <w:autoSpaceDE w:val="0"/>
        <w:rPr>
          <w:b/>
          <w:bCs/>
          <w:i/>
          <w:color w:val="336666"/>
          <w:szCs w:val="32"/>
        </w:rPr>
      </w:pPr>
    </w:p>
    <w:p xmlns:wp14="http://schemas.microsoft.com/office/word/2010/wordml" w:rsidR="00483572" w:rsidP="00483572" w:rsidRDefault="00483572" w14:paraId="38496EC3" wp14:textId="77777777">
      <w:pPr>
        <w:numPr>
          <w:ilvl w:val="0"/>
          <w:numId w:val="23"/>
        </w:numPr>
        <w:suppressAutoHyphens w:val="0"/>
        <w:autoSpaceDE w:val="0"/>
        <w:autoSpaceDN w:val="0"/>
        <w:adjustRightInd w:val="0"/>
        <w:rPr>
          <w:rFonts w:ascii="Arial,Bold" w:hAnsi="Arial,Bold" w:cs="Arial,Bold"/>
          <w:b/>
          <w:bCs/>
          <w:sz w:val="22"/>
          <w:szCs w:val="24"/>
        </w:rPr>
      </w:pPr>
      <w:bookmarkStart w:name="_Hlk107310081" w:id="4"/>
      <w:r>
        <w:rPr>
          <w:rFonts w:ascii="Arial,Bold" w:hAnsi="Arial,Bold" w:cs="Arial,Bold"/>
          <w:b/>
          <w:bCs/>
          <w:sz w:val="22"/>
          <w:szCs w:val="24"/>
        </w:rPr>
        <w:t xml:space="preserve">The DHCP server at 10.1.1.254 is to be configured to provide dhcp for the VLAN 15 network, 10.1.15.0/24. </w:t>
      </w:r>
      <w:r>
        <w:rPr>
          <w:rFonts w:ascii="Arial,Bold" w:hAnsi="Arial,Bold" w:cs="Arial,Bold"/>
          <w:b/>
          <w:bCs/>
          <w:sz w:val="22"/>
          <w:szCs w:val="24"/>
        </w:rPr>
        <w:br/>
      </w:r>
      <w:r>
        <w:rPr>
          <w:rFonts w:ascii="Arial,Bold" w:hAnsi="Arial,Bold" w:cs="Arial,Bold"/>
          <w:b/>
          <w:bCs/>
          <w:sz w:val="22"/>
          <w:szCs w:val="24"/>
        </w:rPr>
        <w:t>Create and modify  the dhcp settings on the pool called  V15_POOL. Paste a screenshot showing the dhcp settings on the server</w:t>
      </w:r>
    </w:p>
    <w:bookmarkEnd w:id="4"/>
    <w:p xmlns:wp14="http://schemas.microsoft.com/office/word/2010/wordml" w:rsidRPr="00B411F8" w:rsidR="00434F88" w:rsidP="00B411F8" w:rsidRDefault="00B411F8" w14:paraId="7E96D201" wp14:textId="77777777">
      <w:pPr>
        <w:numPr>
          <w:ilvl w:val="0"/>
          <w:numId w:val="23"/>
        </w:numPr>
        <w:suppressAutoHyphens w:val="0"/>
        <w:autoSpaceDE w:val="0"/>
        <w:autoSpaceDN w:val="0"/>
        <w:adjustRightInd w:val="0"/>
        <w:rPr>
          <w:rFonts w:ascii="Arial,Bold" w:hAnsi="Arial,Bold" w:cs="Arial,Bold"/>
          <w:b/>
          <w:bCs/>
          <w:color w:val="0070C0"/>
          <w:sz w:val="22"/>
          <w:szCs w:val="24"/>
        </w:rPr>
      </w:pPr>
      <w:r>
        <w:rPr>
          <w:rFonts w:ascii="Arial,Bold" w:hAnsi="Arial,Bold" w:cs="Arial,Bold"/>
          <w:b/>
          <w:bCs/>
          <w:sz w:val="22"/>
          <w:szCs w:val="24"/>
        </w:rPr>
        <w:t>Configure the DLSw4 vlan 15 SVI to forward the dhcp broadcast from PC_D to the dhcp server</w:t>
      </w:r>
      <w:r w:rsidRPr="00B411F8" w:rsidR="00434F88">
        <w:rPr>
          <w:sz w:val="28"/>
          <w:szCs w:val="32"/>
        </w:rPr>
        <w:br/>
      </w:r>
    </w:p>
    <w:p xmlns:wp14="http://schemas.microsoft.com/office/word/2010/wordml" w:rsidR="00434F88" w:rsidP="00434F88" w:rsidRDefault="00785AE2" w14:paraId="186FD69D" wp14:textId="77777777">
      <w:pPr>
        <w:autoSpaceDE w:val="0"/>
      </w:pPr>
      <w:r>
        <w:rPr>
          <w:noProof/>
          <w:lang w:val="en-AU" w:eastAsia="en-AU"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776" behindDoc="0" locked="0" layoutInCell="1" allowOverlap="1" wp14:anchorId="34969802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6350</wp:posOffset>
                </wp:positionH>
                <wp:positionV xmlns:wp="http://schemas.openxmlformats.org/drawingml/2006/wordprocessingDrawing" relativeFrom="paragraph">
                  <wp:posOffset>88265</wp:posOffset>
                </wp:positionV>
                <wp:extent cx="5391150" cy="5680710"/>
                <wp:effectExtent l="0" t="0" r="19050" b="15240"/>
                <wp:wrapNone xmlns:wp="http://schemas.openxmlformats.org/drawingml/2006/wordprocessingDrawing"/>
                <wp:docPr xmlns:wp="http://schemas.openxmlformats.org/drawingml/2006/wordprocessingDrawing" id="5" name="Text Box 24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391150" cy="5680710"/>
                          <a:chOff x="0" y="0"/>
                          <a:chExt cx="5391150" cy="5680710"/>
                        </a:xfrm>
                      </wpg:grpSpPr>
                      <wps:wsp xmlns:wps="http://schemas.microsoft.com/office/word/2010/wordprocessingShape">
                        <wps:cNvPr id="1186149279" name="Rectangle 1186149279"/>
                        <wps:cNvSpPr>
                          <a:spLocks noChangeArrowheads="1"/>
                        </wps:cNvSpPr>
                        <wps:spPr>
                          <a:xfrm>
                            <a:off x="0" y="0"/>
                            <a:ext cx="5391150" cy="5680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  <w:lang w:val="en-US"/>
                                </w:rPr>
                                <w:t>2 points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0000"/>
                                  <w:lang w:val="en-US"/>
                                </w:rPr>
                                <w:t>1 point for both changes =&gt;  10.1.15.254 and  non zero max users, 1 point helper-address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 w:cs="Times New Roman"/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lang w:val="en-US"/>
                                </w:rPr>
                                <w:t xml:space="preserve">A  </w:t>
                              </w: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 xml:space="preserve">The DHCP server at 10.1.1.254 is to be configured to provide dhcp for the VLAN 15 network, 10.1.15.0/24. </w:t>
                              </w: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br/>
                                <w:t>Check and modify  the dhcp settings on the pool called  V15_POOL. Paste a screenshot showing the new dhcp settings on the server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lang w:val="en-US"/>
                                </w:rPr>
                                <w:t>B     Configure the DLSw4 vlan 15 SVI to forward the dhcp broadcast from PC_D to the dhcp server</w:t>
                              </w: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lang w:val="en-US"/>
                                </w:rPr>
                                <w:br/>
                              </w: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lang w:val="en-US"/>
                                </w:rPr>
                                <w:br/>
                              </w: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!DLSw4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interface vlan 15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ip helper-address 10.1.1.254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color w:val="0070C0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color w:val="0070C0"/>
                                  <w:sz w:val="26"/>
                                  <w:szCs w:val="26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/>
                                  <w:b/>
                                  <w:bCs/>
                                  <w:color w:val="0070C0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color w:val="0070C0"/>
                                  <w:sz w:val="26"/>
                                  <w:szCs w:val="26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>END of this assessed Task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Arial,Bold" w:hAnsi="Arial,Bold" w:cs="Times New Roman"/>
                                  <w:b/>
                                  <w:bCs/>
                                  <w:color w:val="0070C0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>
                                <w:rPr>
                                  <w:rFonts w:ascii="Arial,Bold" w:hAnsi="Arial,Bold"/>
                                  <w:b/>
                                  <w:bCs/>
                                  <w:color w:val="0070C0"/>
                                  <w:sz w:val="26"/>
                                  <w:szCs w:val="26"/>
                                  <w:lang w:val="en-US"/>
                                </w:rPr>
                                <w:t> </w:t>
                              </w:r>
                            </w:p>
                            <w:p w:rsidR="005D4B58" w:rsidP="005D4B58" w:rsidRDefault="005D4B58">
                              <w:pPr>
                                <w:spacing w:line="252" w:lineRule="auto"/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wrap="square" lIns="91440" tIns="45720" rIns="91440" bIns="45720" anchor="t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6509074" name="Picture 193650907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7346779"/>
                          <a:stretch>
                            <a:fillRect/>
                          </a:stretch>
                        </pic:blipFill>
                        <pic:spPr>
                          <a:xfrm>
                            <a:off x="209550" y="1287780"/>
                            <a:ext cx="4019550" cy="2773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xmlns:wp14="http://schemas.microsoft.com/office/word/2010/wordprocessingDrawing" relativeFrom="page">
                  <wp14:pctWidth>0</wp14:pctWidth>
                </wp14:sizeRelH>
                <wp14:sizeRelV xmlns:wp14="http://schemas.microsoft.com/office/word/2010/wordprocessingDrawing" relativeFrom="page">
                  <wp14:pctHeight>0</wp14:pctHeight>
                </wp14:sizeRelV>
              </wp:anchor>
            </w:drawing>
          </mc:Choice>
          <mc:Fallback/>
        </mc:AlternateContent>
      </w:r>
    </w:p>
    <w:p xmlns:wp14="http://schemas.microsoft.com/office/word/2010/wordml" w:rsidR="00434F88" w:rsidP="00434F88" w:rsidRDefault="00434F88" w14:paraId="1A939487" wp14:textId="77777777"/>
    <w:p xmlns:wp14="http://schemas.microsoft.com/office/word/2010/wordml" w:rsidR="00434F88" w:rsidP="00434F88" w:rsidRDefault="00434F88" w14:paraId="6AA258D8" wp14:textId="77777777"/>
    <w:p xmlns:wp14="http://schemas.microsoft.com/office/word/2010/wordml" w:rsidR="00434F88" w:rsidP="00776867" w:rsidRDefault="00434F88" w14:paraId="6FFBD3EC" wp14:textId="77777777">
      <w:pPr>
        <w:autoSpaceDE w:val="0"/>
        <w:rPr>
          <w:b/>
          <w:bCs/>
          <w:color w:val="336666"/>
          <w:sz w:val="36"/>
          <w:szCs w:val="28"/>
        </w:rPr>
      </w:pPr>
    </w:p>
    <w:sectPr w:rsidR="00434F88" w:rsidSect="0025384B">
      <w:headerReference w:type="default" r:id="rId9"/>
      <w:footerReference w:type="default" r:id="rId10"/>
      <w:footnotePr>
        <w:pos w:val="beneathText"/>
      </w:footnotePr>
      <w:pgSz w:w="11905" w:h="16837" w:orient="portrait"/>
      <w:pgMar w:top="720" w:right="720" w:bottom="720" w:left="720" w:header="708" w:footer="708" w:gutter="0"/>
      <w:pgBorders>
        <w:top w:val="single" w:color="000000" w:sz="4" w:space="11"/>
        <w:left w:val="single" w:color="000000" w:sz="4" w:space="31"/>
        <w:bottom w:val="single" w:color="000000" w:sz="4" w:space="11"/>
        <w:right w:val="single" w:color="000000" w:sz="4" w:space="3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F678DE" w:rsidRDefault="00F678DE" w14:paraId="30DCCCAD" wp14:textId="77777777">
      <w:r>
        <w:separator/>
      </w:r>
    </w:p>
  </w:endnote>
  <w:endnote w:type="continuationSeparator" w:id="0">
    <w:p xmlns:wp14="http://schemas.microsoft.com/office/word/2010/wordml" w:rsidR="00F678DE" w:rsidRDefault="00F678DE" w14:paraId="36AF688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F4556" w:rsidRDefault="009929C9" w14:paraId="3BDAAECC" wp14:textId="77777777">
    <w:pPr>
      <w:pStyle w:val="Footer"/>
      <w:tabs>
        <w:tab w:val="center" w:pos="-567"/>
        <w:tab w:val="right" w:pos="10348"/>
      </w:tabs>
    </w:pPr>
    <w:r>
      <w:rPr>
        <w:b/>
        <w:bCs/>
      </w:rPr>
      <w:t>EAT  IVR Extension</w:t>
    </w:r>
    <w:r w:rsidR="000C4478">
      <w:rPr>
        <w:b/>
        <w:bCs/>
      </w:rPr>
      <w:t>v2</w:t>
    </w:r>
    <w:r w:rsidR="000A7555">
      <w:rPr>
        <w:b/>
        <w:bCs/>
      </w:rPr>
      <w:t xml:space="preserve"> s</w:t>
    </w:r>
    <w:r>
      <w:rPr>
        <w:b/>
        <w:bCs/>
      </w:rPr>
      <w:t xml:space="preserve">em </w:t>
    </w:r>
    <w:r w:rsidR="00AF2D05">
      <w:rPr>
        <w:b/>
        <w:bCs/>
      </w:rPr>
      <w:t>1 2023 Answers Sheet</w:t>
    </w:r>
    <w:r w:rsidR="002F4556">
      <w:rPr>
        <w:lang w:val="en-US"/>
      </w:rPr>
      <w:t xml:space="preserve"> </w:t>
    </w:r>
    <w:r w:rsidR="002F4556">
      <w:rPr>
        <w:rStyle w:val="PageNumber"/>
      </w:rPr>
      <w:fldChar w:fldCharType="begin"/>
    </w:r>
    <w:r w:rsidR="002F4556">
      <w:rPr>
        <w:rStyle w:val="PageNumber"/>
      </w:rPr>
      <w:instrText xml:space="preserve"> PAGE </w:instrText>
    </w:r>
    <w:r w:rsidR="002F4556">
      <w:rPr>
        <w:rStyle w:val="PageNumber"/>
      </w:rPr>
      <w:fldChar w:fldCharType="separate"/>
    </w:r>
    <w:r w:rsidR="001211CB">
      <w:rPr>
        <w:rStyle w:val="PageNumber"/>
        <w:noProof/>
      </w:rPr>
      <w:t>1</w:t>
    </w:r>
    <w:r w:rsidR="002F4556">
      <w:rPr>
        <w:rStyle w:val="PageNumber"/>
      </w:rPr>
      <w:fldChar w:fldCharType="end"/>
    </w:r>
    <w:r w:rsidR="002F4556">
      <w:rPr>
        <w:rStyle w:val="PageNumber"/>
      </w:rPr>
      <w:t xml:space="preserve"> of </w:t>
    </w:r>
    <w:r w:rsidR="002F4556">
      <w:rPr>
        <w:rStyle w:val="PageNumber"/>
      </w:rPr>
      <w:fldChar w:fldCharType="begin"/>
    </w:r>
    <w:r w:rsidR="002F4556">
      <w:rPr>
        <w:rStyle w:val="PageNumber"/>
      </w:rPr>
      <w:instrText xml:space="preserve"> NUMPAGES \*Arabic </w:instrText>
    </w:r>
    <w:r w:rsidR="002F4556">
      <w:rPr>
        <w:rStyle w:val="PageNumber"/>
      </w:rPr>
      <w:fldChar w:fldCharType="separate"/>
    </w:r>
    <w:r w:rsidR="001211CB">
      <w:rPr>
        <w:rStyle w:val="PageNumber"/>
        <w:noProof/>
      </w:rPr>
      <w:t>1</w:t>
    </w:r>
    <w:r w:rsidR="002F4556">
      <w:rPr>
        <w:rStyle w:val="PageNumber"/>
      </w:rPr>
      <w:fldChar w:fldCharType="end"/>
    </w:r>
    <w:r w:rsidR="002F4556">
      <w:tab/>
    </w:r>
    <w:r w:rsidR="00AF2D05">
      <w:t xml:space="preserve">  </w:t>
    </w:r>
    <w:r w:rsidR="002F4556">
      <w:t>Rudy Drew RMIT University</w:t>
    </w:r>
    <w:r w:rsidR="002F4556">
      <w:br/>
    </w:r>
    <w:r w:rsidR="002F4556">
      <w:t xml:space="preserve"> </w:t>
    </w:r>
  </w:p>
  <w:p xmlns:wp14="http://schemas.microsoft.com/office/word/2010/wordml" w:rsidR="002F4556" w:rsidRDefault="002F4556" w14:paraId="3691E7B2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F678DE" w:rsidRDefault="00F678DE" w14:paraId="54C529ED" wp14:textId="77777777">
      <w:r>
        <w:separator/>
      </w:r>
    </w:p>
  </w:footnote>
  <w:footnote w:type="continuationSeparator" w:id="0">
    <w:p xmlns:wp14="http://schemas.microsoft.com/office/word/2010/wordml" w:rsidR="00F678DE" w:rsidRDefault="00F678DE" w14:paraId="1C0157D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xmlns:wp14="http://schemas.microsoft.com/office/word/2010/wordml" w:rsidR="002F4556" w:rsidRDefault="00785AE2" w14:paraId="5AAE8F66" wp14:textId="77777777">
    <w:pPr>
      <w:pStyle w:val="Header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0" allowOverlap="1" wp14:anchorId="083EE9D4" wp14:editId="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9675" cy="273685"/>
              <wp:effectExtent l="0" t="0" r="3175" b="2540"/>
              <wp:wrapNone/>
              <wp:docPr id="3" name="MSIPCMb3e243dc9e21c4d1ed0d8a44" descr="{&quot;HashCode&quot;:1610746136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9675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Pr="00F50643" w:rsidR="00F50643" w:rsidP="00F50643" w:rsidRDefault="00F50643" w14:paraId="50BE311C" wp14:textId="77777777">
                          <w:pPr>
                            <w:jc w:val="center"/>
                            <w:rPr>
                              <w:rFonts w:ascii="Calibri" w:hAnsi="Calibri" w:cs="Calibri"/>
                              <w:color w:val="EEDC00"/>
                            </w:rPr>
                          </w:pPr>
                          <w:r w:rsidRPr="00F50643">
                            <w:rPr>
                              <w:rFonts w:ascii="Calibri" w:hAnsi="Calibri" w:cs="Calibri"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208AD1E9"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b3e243dc9e21c4d1ed0d8a44" style="position:absolute;margin-left:0;margin-top:15pt;width:595.25pt;height:21.5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1610746136,&quot;Height&quot;:841.0,&quot;Width&quot;:595.0,&quot;Placement&quot;:&quot;Header&quot;,&quot;Index&quot;:&quot;Primary&quot;,&quot;Section&quot;:1,&quot;Top&quot;:0.0,&quot;Left&quot;:0.0}" o:spid="_x0000_s1031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">
              <v:textbox inset=",0,,0">
                <w:txbxContent>
                  <w:p w:rsidRPr="00F50643" w:rsidR="00F50643" w:rsidP="00F50643" w:rsidRDefault="00F50643" w14:paraId="6912580B" wp14:textId="77777777">
                    <w:pPr>
                      <w:jc w:val="center"/>
                      <w:rPr>
                        <w:rFonts w:ascii="Calibri" w:hAnsi="Calibri" w:cs="Calibri"/>
                        <w:color w:val="EEDC00"/>
                      </w:rPr>
                    </w:pPr>
                    <w:r w:rsidRPr="00F50643">
                      <w:rPr>
                        <w:rFonts w:ascii="Calibri" w:hAnsi="Calibri" w:cs="Calibri"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xmlns:wp14="http://schemas.microsoft.com/office/word/2010/wordprocessingDrawing" distT="0" distB="0" distL="0" distR="0" wp14:anchorId="6F8EF605" wp14:editId="7777777">
          <wp:extent cx="962025" cy="4476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025" cy="4476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 w:rsidR="00D219A6">
      <w:t xml:space="preserve">     </w:t>
    </w:r>
    <w:r w:rsidR="00D219A6">
      <w:tab/>
    </w:r>
    <w:r>
      <w:rPr>
        <w:noProof/>
      </w:rPr>
      <w:drawing>
        <wp:inline xmlns:wp14="http://schemas.microsoft.com/office/word/2010/wordprocessingDrawing" distT="0" distB="0" distL="0" distR="0" wp14:anchorId="085CBDC1" wp14:editId="7777777">
          <wp:extent cx="1143000" cy="8953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8953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156C1726"/>
    <w:multiLevelType w:val="hybridMultilevel"/>
    <w:tmpl w:val="87D4717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26466"/>
    <w:multiLevelType w:val="hybridMultilevel"/>
    <w:tmpl w:val="6480E932"/>
    <w:lvl w:ilvl="0" w:tplc="EFA2D57A"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1A15E89"/>
    <w:multiLevelType w:val="multilevel"/>
    <w:tmpl w:val="E982AC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28BC7451"/>
    <w:multiLevelType w:val="multilevel"/>
    <w:tmpl w:val="455C25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29BC5ACF"/>
    <w:multiLevelType w:val="hybridMultilevel"/>
    <w:tmpl w:val="2B18C3EC"/>
    <w:lvl w:ilvl="0" w:tplc="D65876FC"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35F0737E"/>
    <w:multiLevelType w:val="multilevel"/>
    <w:tmpl w:val="0CA69C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9" w15:restartNumberingAfterBreak="0">
    <w:nsid w:val="396E7B85"/>
    <w:multiLevelType w:val="hybridMultilevel"/>
    <w:tmpl w:val="0978B4C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15A5AEB"/>
    <w:multiLevelType w:val="hybridMultilevel"/>
    <w:tmpl w:val="FADE9F7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3B41002"/>
    <w:multiLevelType w:val="multilevel"/>
    <w:tmpl w:val="98A43CD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451D1CCB"/>
    <w:multiLevelType w:val="hybridMultilevel"/>
    <w:tmpl w:val="5E008E0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8676069"/>
    <w:multiLevelType w:val="hybridMultilevel"/>
    <w:tmpl w:val="DC707746"/>
    <w:lvl w:ilvl="0" w:tplc="0C090015">
      <w:start w:val="1"/>
      <w:numFmt w:val="upp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92010DF"/>
    <w:multiLevelType w:val="multilevel"/>
    <w:tmpl w:val="F624527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5" w15:restartNumberingAfterBreak="0">
    <w:nsid w:val="4C7B49AE"/>
    <w:multiLevelType w:val="hybridMultilevel"/>
    <w:tmpl w:val="5A747AA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F6133"/>
    <w:multiLevelType w:val="hybridMultilevel"/>
    <w:tmpl w:val="5344EF4E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B756F7"/>
    <w:multiLevelType w:val="multilevel"/>
    <w:tmpl w:val="455C25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8" w15:restartNumberingAfterBreak="0">
    <w:nsid w:val="58A579A6"/>
    <w:multiLevelType w:val="hybridMultilevel"/>
    <w:tmpl w:val="55A63CB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18D1E94"/>
    <w:multiLevelType w:val="hybridMultilevel"/>
    <w:tmpl w:val="5A747AA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7085F84"/>
    <w:multiLevelType w:val="hybridMultilevel"/>
    <w:tmpl w:val="ED0465A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32533AF"/>
    <w:multiLevelType w:val="hybridMultilevel"/>
    <w:tmpl w:val="1F008BD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DA3358D"/>
    <w:multiLevelType w:val="multilevel"/>
    <w:tmpl w:val="4B2AE0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 w16cid:durableId="2107647529">
    <w:abstractNumId w:val="0"/>
  </w:num>
  <w:num w:numId="2" w16cid:durableId="996416186">
    <w:abstractNumId w:val="1"/>
  </w:num>
  <w:num w:numId="3" w16cid:durableId="1962498170">
    <w:abstractNumId w:val="2"/>
  </w:num>
  <w:num w:numId="4" w16cid:durableId="448545963">
    <w:abstractNumId w:val="4"/>
  </w:num>
  <w:num w:numId="5" w16cid:durableId="189690416">
    <w:abstractNumId w:val="7"/>
  </w:num>
  <w:num w:numId="6" w16cid:durableId="1527984139">
    <w:abstractNumId w:val="15"/>
  </w:num>
  <w:num w:numId="7" w16cid:durableId="1088230814">
    <w:abstractNumId w:val="22"/>
  </w:num>
  <w:num w:numId="8" w16cid:durableId="2033219853">
    <w:abstractNumId w:val="5"/>
  </w:num>
  <w:num w:numId="9" w16cid:durableId="981468101">
    <w:abstractNumId w:val="6"/>
  </w:num>
  <w:num w:numId="10" w16cid:durableId="1418595220">
    <w:abstractNumId w:val="11"/>
  </w:num>
  <w:num w:numId="11" w16cid:durableId="1785615654">
    <w:abstractNumId w:val="14"/>
  </w:num>
  <w:num w:numId="12" w16cid:durableId="1244098006">
    <w:abstractNumId w:val="3"/>
  </w:num>
  <w:num w:numId="13" w16cid:durableId="1827432886">
    <w:abstractNumId w:val="19"/>
  </w:num>
  <w:num w:numId="14" w16cid:durableId="947472481">
    <w:abstractNumId w:val="8"/>
  </w:num>
  <w:num w:numId="15" w16cid:durableId="1880892915">
    <w:abstractNumId w:val="18"/>
  </w:num>
  <w:num w:numId="16" w16cid:durableId="580023201">
    <w:abstractNumId w:val="16"/>
  </w:num>
  <w:num w:numId="17" w16cid:durableId="789665612">
    <w:abstractNumId w:val="20"/>
  </w:num>
  <w:num w:numId="18" w16cid:durableId="1031954822">
    <w:abstractNumId w:val="12"/>
  </w:num>
  <w:num w:numId="19" w16cid:durableId="312564944">
    <w:abstractNumId w:val="21"/>
  </w:num>
  <w:num w:numId="20" w16cid:durableId="1546796853">
    <w:abstractNumId w:val="10"/>
  </w:num>
  <w:num w:numId="21" w16cid:durableId="143739685">
    <w:abstractNumId w:val="17"/>
  </w:num>
  <w:num w:numId="22" w16cid:durableId="2103258413">
    <w:abstractNumId w:val="9"/>
  </w:num>
  <w:num w:numId="23" w16cid:durableId="1392995261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5D"/>
    <w:rsid w:val="00002771"/>
    <w:rsid w:val="00002806"/>
    <w:rsid w:val="00002DEE"/>
    <w:rsid w:val="00005B91"/>
    <w:rsid w:val="00012244"/>
    <w:rsid w:val="00015E95"/>
    <w:rsid w:val="00022072"/>
    <w:rsid w:val="000227E2"/>
    <w:rsid w:val="00025685"/>
    <w:rsid w:val="00032008"/>
    <w:rsid w:val="00034992"/>
    <w:rsid w:val="00040949"/>
    <w:rsid w:val="00042CBC"/>
    <w:rsid w:val="00053A7F"/>
    <w:rsid w:val="00056259"/>
    <w:rsid w:val="00060B2F"/>
    <w:rsid w:val="000624C8"/>
    <w:rsid w:val="000643BA"/>
    <w:rsid w:val="00092419"/>
    <w:rsid w:val="00092637"/>
    <w:rsid w:val="00097411"/>
    <w:rsid w:val="000A6133"/>
    <w:rsid w:val="000A7555"/>
    <w:rsid w:val="000B2C5D"/>
    <w:rsid w:val="000C0846"/>
    <w:rsid w:val="000C4478"/>
    <w:rsid w:val="000C52B0"/>
    <w:rsid w:val="000D5862"/>
    <w:rsid w:val="000D5FB4"/>
    <w:rsid w:val="000E043A"/>
    <w:rsid w:val="000E6719"/>
    <w:rsid w:val="000F42E8"/>
    <w:rsid w:val="0010136C"/>
    <w:rsid w:val="00106454"/>
    <w:rsid w:val="00111BE7"/>
    <w:rsid w:val="00114A40"/>
    <w:rsid w:val="00114DF9"/>
    <w:rsid w:val="0011662C"/>
    <w:rsid w:val="00117C13"/>
    <w:rsid w:val="001208CE"/>
    <w:rsid w:val="00120B44"/>
    <w:rsid w:val="00120D16"/>
    <w:rsid w:val="001211CB"/>
    <w:rsid w:val="00121FFB"/>
    <w:rsid w:val="00130189"/>
    <w:rsid w:val="00130E0F"/>
    <w:rsid w:val="00137777"/>
    <w:rsid w:val="001440BE"/>
    <w:rsid w:val="0015084C"/>
    <w:rsid w:val="00151350"/>
    <w:rsid w:val="001549BE"/>
    <w:rsid w:val="0015657C"/>
    <w:rsid w:val="00156FEB"/>
    <w:rsid w:val="00160284"/>
    <w:rsid w:val="00162850"/>
    <w:rsid w:val="00164E51"/>
    <w:rsid w:val="00165119"/>
    <w:rsid w:val="00170078"/>
    <w:rsid w:val="0017298A"/>
    <w:rsid w:val="00173986"/>
    <w:rsid w:val="001774E1"/>
    <w:rsid w:val="0018067C"/>
    <w:rsid w:val="00192D2A"/>
    <w:rsid w:val="00192D2D"/>
    <w:rsid w:val="00194177"/>
    <w:rsid w:val="00196ABC"/>
    <w:rsid w:val="001A2547"/>
    <w:rsid w:val="001A3411"/>
    <w:rsid w:val="001A6C3E"/>
    <w:rsid w:val="001B0710"/>
    <w:rsid w:val="001B21D9"/>
    <w:rsid w:val="001B3AE6"/>
    <w:rsid w:val="001B50FC"/>
    <w:rsid w:val="001C1C76"/>
    <w:rsid w:val="001D1569"/>
    <w:rsid w:val="001D3CEC"/>
    <w:rsid w:val="001E2623"/>
    <w:rsid w:val="001E3D5D"/>
    <w:rsid w:val="001E69BC"/>
    <w:rsid w:val="001E7759"/>
    <w:rsid w:val="001F17E4"/>
    <w:rsid w:val="00210A4C"/>
    <w:rsid w:val="00210D18"/>
    <w:rsid w:val="0021126C"/>
    <w:rsid w:val="0021130E"/>
    <w:rsid w:val="00213AA0"/>
    <w:rsid w:val="0021721E"/>
    <w:rsid w:val="00226588"/>
    <w:rsid w:val="00235CAB"/>
    <w:rsid w:val="002370D9"/>
    <w:rsid w:val="0024346D"/>
    <w:rsid w:val="00243F06"/>
    <w:rsid w:val="002453E7"/>
    <w:rsid w:val="00247B8F"/>
    <w:rsid w:val="002524B7"/>
    <w:rsid w:val="00253718"/>
    <w:rsid w:val="0025384B"/>
    <w:rsid w:val="00254647"/>
    <w:rsid w:val="00254664"/>
    <w:rsid w:val="002622F0"/>
    <w:rsid w:val="00263A43"/>
    <w:rsid w:val="002657E1"/>
    <w:rsid w:val="00273CFD"/>
    <w:rsid w:val="00275246"/>
    <w:rsid w:val="002833DA"/>
    <w:rsid w:val="00284C8F"/>
    <w:rsid w:val="0028646B"/>
    <w:rsid w:val="00287B1C"/>
    <w:rsid w:val="00290895"/>
    <w:rsid w:val="00293EA8"/>
    <w:rsid w:val="002A2E4C"/>
    <w:rsid w:val="002B73CC"/>
    <w:rsid w:val="002C2F90"/>
    <w:rsid w:val="002C74E0"/>
    <w:rsid w:val="002D33F8"/>
    <w:rsid w:val="002D51DE"/>
    <w:rsid w:val="002D6319"/>
    <w:rsid w:val="002E29C6"/>
    <w:rsid w:val="002F4556"/>
    <w:rsid w:val="003011D8"/>
    <w:rsid w:val="003053CD"/>
    <w:rsid w:val="00311DA4"/>
    <w:rsid w:val="003131E6"/>
    <w:rsid w:val="00313F4C"/>
    <w:rsid w:val="00315522"/>
    <w:rsid w:val="00316494"/>
    <w:rsid w:val="00332697"/>
    <w:rsid w:val="003367CB"/>
    <w:rsid w:val="003372F3"/>
    <w:rsid w:val="00347CA5"/>
    <w:rsid w:val="00350308"/>
    <w:rsid w:val="0035304C"/>
    <w:rsid w:val="00366E15"/>
    <w:rsid w:val="00366EF8"/>
    <w:rsid w:val="00370A5B"/>
    <w:rsid w:val="0037651F"/>
    <w:rsid w:val="00377D86"/>
    <w:rsid w:val="00380112"/>
    <w:rsid w:val="0038278B"/>
    <w:rsid w:val="00382B7A"/>
    <w:rsid w:val="003845FD"/>
    <w:rsid w:val="00385D5C"/>
    <w:rsid w:val="00390C7B"/>
    <w:rsid w:val="00391764"/>
    <w:rsid w:val="00396342"/>
    <w:rsid w:val="003B2563"/>
    <w:rsid w:val="003B2C1F"/>
    <w:rsid w:val="003B394F"/>
    <w:rsid w:val="003B3B14"/>
    <w:rsid w:val="003B4398"/>
    <w:rsid w:val="003B595B"/>
    <w:rsid w:val="003C1095"/>
    <w:rsid w:val="003C1ED2"/>
    <w:rsid w:val="003C38E4"/>
    <w:rsid w:val="003C599E"/>
    <w:rsid w:val="003C6B8A"/>
    <w:rsid w:val="003C7613"/>
    <w:rsid w:val="003D6797"/>
    <w:rsid w:val="003E086A"/>
    <w:rsid w:val="003E44B1"/>
    <w:rsid w:val="003F0884"/>
    <w:rsid w:val="003F30EB"/>
    <w:rsid w:val="003F513D"/>
    <w:rsid w:val="003F68D3"/>
    <w:rsid w:val="0040212D"/>
    <w:rsid w:val="00410EEB"/>
    <w:rsid w:val="004117D3"/>
    <w:rsid w:val="00413A87"/>
    <w:rsid w:val="00421466"/>
    <w:rsid w:val="0042222F"/>
    <w:rsid w:val="004227D4"/>
    <w:rsid w:val="004227DE"/>
    <w:rsid w:val="00434F88"/>
    <w:rsid w:val="004356F7"/>
    <w:rsid w:val="00436399"/>
    <w:rsid w:val="00440592"/>
    <w:rsid w:val="004435EB"/>
    <w:rsid w:val="004455A6"/>
    <w:rsid w:val="00446F32"/>
    <w:rsid w:val="00450004"/>
    <w:rsid w:val="00450DEB"/>
    <w:rsid w:val="004534BB"/>
    <w:rsid w:val="004562DE"/>
    <w:rsid w:val="004563D7"/>
    <w:rsid w:val="00457BA7"/>
    <w:rsid w:val="004608D6"/>
    <w:rsid w:val="0046126A"/>
    <w:rsid w:val="00464C22"/>
    <w:rsid w:val="00467FF5"/>
    <w:rsid w:val="004744D4"/>
    <w:rsid w:val="0047710B"/>
    <w:rsid w:val="004806AB"/>
    <w:rsid w:val="00483572"/>
    <w:rsid w:val="004854C5"/>
    <w:rsid w:val="0048555E"/>
    <w:rsid w:val="00494B26"/>
    <w:rsid w:val="004A3096"/>
    <w:rsid w:val="004A7265"/>
    <w:rsid w:val="004A7844"/>
    <w:rsid w:val="004B087F"/>
    <w:rsid w:val="004B2860"/>
    <w:rsid w:val="004B3190"/>
    <w:rsid w:val="004B7D23"/>
    <w:rsid w:val="004C3297"/>
    <w:rsid w:val="004D3EA2"/>
    <w:rsid w:val="004D7503"/>
    <w:rsid w:val="004E5889"/>
    <w:rsid w:val="004E64BE"/>
    <w:rsid w:val="004F2A22"/>
    <w:rsid w:val="00503B38"/>
    <w:rsid w:val="005066F4"/>
    <w:rsid w:val="00507AAD"/>
    <w:rsid w:val="00521A32"/>
    <w:rsid w:val="0053085F"/>
    <w:rsid w:val="005309EF"/>
    <w:rsid w:val="00530DA6"/>
    <w:rsid w:val="00531C8D"/>
    <w:rsid w:val="0053664C"/>
    <w:rsid w:val="0054101A"/>
    <w:rsid w:val="00542FB1"/>
    <w:rsid w:val="0054635B"/>
    <w:rsid w:val="00556430"/>
    <w:rsid w:val="0055695D"/>
    <w:rsid w:val="00556AB4"/>
    <w:rsid w:val="005635D2"/>
    <w:rsid w:val="00566C1B"/>
    <w:rsid w:val="005830B2"/>
    <w:rsid w:val="005854DE"/>
    <w:rsid w:val="005950B5"/>
    <w:rsid w:val="00595E48"/>
    <w:rsid w:val="00597986"/>
    <w:rsid w:val="005A334D"/>
    <w:rsid w:val="005B27DA"/>
    <w:rsid w:val="005B4455"/>
    <w:rsid w:val="005C27C4"/>
    <w:rsid w:val="005C6098"/>
    <w:rsid w:val="005C702B"/>
    <w:rsid w:val="005E784D"/>
    <w:rsid w:val="005F0264"/>
    <w:rsid w:val="005F13F3"/>
    <w:rsid w:val="005F77FA"/>
    <w:rsid w:val="005F7E93"/>
    <w:rsid w:val="005F7EA4"/>
    <w:rsid w:val="00601691"/>
    <w:rsid w:val="00603335"/>
    <w:rsid w:val="006065E6"/>
    <w:rsid w:val="006071D3"/>
    <w:rsid w:val="00616076"/>
    <w:rsid w:val="00616B01"/>
    <w:rsid w:val="006172E1"/>
    <w:rsid w:val="006220A8"/>
    <w:rsid w:val="00626B44"/>
    <w:rsid w:val="00626BB9"/>
    <w:rsid w:val="00632898"/>
    <w:rsid w:val="0065091B"/>
    <w:rsid w:val="0065359D"/>
    <w:rsid w:val="00677A44"/>
    <w:rsid w:val="00677DB0"/>
    <w:rsid w:val="0068174D"/>
    <w:rsid w:val="0068358E"/>
    <w:rsid w:val="00685D03"/>
    <w:rsid w:val="006963BC"/>
    <w:rsid w:val="006965EB"/>
    <w:rsid w:val="006B1368"/>
    <w:rsid w:val="006B2256"/>
    <w:rsid w:val="006B57B4"/>
    <w:rsid w:val="006B743C"/>
    <w:rsid w:val="006D312B"/>
    <w:rsid w:val="006D3B13"/>
    <w:rsid w:val="006D4CF0"/>
    <w:rsid w:val="006E0A94"/>
    <w:rsid w:val="006E2727"/>
    <w:rsid w:val="006E3FD1"/>
    <w:rsid w:val="006F3293"/>
    <w:rsid w:val="00701AEB"/>
    <w:rsid w:val="00701CDD"/>
    <w:rsid w:val="0070369E"/>
    <w:rsid w:val="00704546"/>
    <w:rsid w:val="007046AB"/>
    <w:rsid w:val="0071291D"/>
    <w:rsid w:val="0072038C"/>
    <w:rsid w:val="00721075"/>
    <w:rsid w:val="00723B8C"/>
    <w:rsid w:val="007309DF"/>
    <w:rsid w:val="0074023A"/>
    <w:rsid w:val="0074146E"/>
    <w:rsid w:val="007440F3"/>
    <w:rsid w:val="007448C7"/>
    <w:rsid w:val="00744DD1"/>
    <w:rsid w:val="00745B82"/>
    <w:rsid w:val="00752BEB"/>
    <w:rsid w:val="00752FD8"/>
    <w:rsid w:val="0076438D"/>
    <w:rsid w:val="00765435"/>
    <w:rsid w:val="0076732F"/>
    <w:rsid w:val="00776867"/>
    <w:rsid w:val="00776B52"/>
    <w:rsid w:val="0077777A"/>
    <w:rsid w:val="007809FE"/>
    <w:rsid w:val="007858B4"/>
    <w:rsid w:val="00785AE2"/>
    <w:rsid w:val="007934B7"/>
    <w:rsid w:val="007954B3"/>
    <w:rsid w:val="00796A1A"/>
    <w:rsid w:val="007A0179"/>
    <w:rsid w:val="007A09DA"/>
    <w:rsid w:val="007A0E7B"/>
    <w:rsid w:val="007A1CCD"/>
    <w:rsid w:val="007A2E28"/>
    <w:rsid w:val="007B06F1"/>
    <w:rsid w:val="007C2D15"/>
    <w:rsid w:val="007C71B7"/>
    <w:rsid w:val="007D2C10"/>
    <w:rsid w:val="007D4DB9"/>
    <w:rsid w:val="007D7662"/>
    <w:rsid w:val="007E396E"/>
    <w:rsid w:val="007F005C"/>
    <w:rsid w:val="007F06CC"/>
    <w:rsid w:val="007F78C1"/>
    <w:rsid w:val="00800822"/>
    <w:rsid w:val="00805056"/>
    <w:rsid w:val="008078A9"/>
    <w:rsid w:val="00807F5C"/>
    <w:rsid w:val="00810397"/>
    <w:rsid w:val="00810E97"/>
    <w:rsid w:val="00811A84"/>
    <w:rsid w:val="008125E6"/>
    <w:rsid w:val="00814921"/>
    <w:rsid w:val="00815919"/>
    <w:rsid w:val="00816629"/>
    <w:rsid w:val="0081736B"/>
    <w:rsid w:val="00822500"/>
    <w:rsid w:val="00825FD8"/>
    <w:rsid w:val="00837C5F"/>
    <w:rsid w:val="0085291F"/>
    <w:rsid w:val="00855C62"/>
    <w:rsid w:val="008571DF"/>
    <w:rsid w:val="0085751A"/>
    <w:rsid w:val="00864DAA"/>
    <w:rsid w:val="008712BB"/>
    <w:rsid w:val="00875B2D"/>
    <w:rsid w:val="00875C06"/>
    <w:rsid w:val="008828B3"/>
    <w:rsid w:val="00883C52"/>
    <w:rsid w:val="008A0700"/>
    <w:rsid w:val="008A1363"/>
    <w:rsid w:val="008A17D1"/>
    <w:rsid w:val="008B3319"/>
    <w:rsid w:val="008B439F"/>
    <w:rsid w:val="008B58F7"/>
    <w:rsid w:val="008B603F"/>
    <w:rsid w:val="008B6453"/>
    <w:rsid w:val="008B69E8"/>
    <w:rsid w:val="008C3221"/>
    <w:rsid w:val="008C3521"/>
    <w:rsid w:val="008C4D78"/>
    <w:rsid w:val="008C7736"/>
    <w:rsid w:val="008D0296"/>
    <w:rsid w:val="008D1F5B"/>
    <w:rsid w:val="008D4D13"/>
    <w:rsid w:val="00903473"/>
    <w:rsid w:val="00906EA6"/>
    <w:rsid w:val="009214A7"/>
    <w:rsid w:val="00924332"/>
    <w:rsid w:val="009265F9"/>
    <w:rsid w:val="00933DE2"/>
    <w:rsid w:val="009345B7"/>
    <w:rsid w:val="009451C5"/>
    <w:rsid w:val="009464B9"/>
    <w:rsid w:val="00947D40"/>
    <w:rsid w:val="00951173"/>
    <w:rsid w:val="009623BC"/>
    <w:rsid w:val="009665FD"/>
    <w:rsid w:val="0097086E"/>
    <w:rsid w:val="009732ED"/>
    <w:rsid w:val="00973581"/>
    <w:rsid w:val="00983FCA"/>
    <w:rsid w:val="009872FE"/>
    <w:rsid w:val="009915AA"/>
    <w:rsid w:val="009929C9"/>
    <w:rsid w:val="00995015"/>
    <w:rsid w:val="009A313C"/>
    <w:rsid w:val="009A6B48"/>
    <w:rsid w:val="009B11CA"/>
    <w:rsid w:val="009B3182"/>
    <w:rsid w:val="009B5780"/>
    <w:rsid w:val="009B59C2"/>
    <w:rsid w:val="009C12DE"/>
    <w:rsid w:val="009C35A4"/>
    <w:rsid w:val="009C49A4"/>
    <w:rsid w:val="009C6BAF"/>
    <w:rsid w:val="009D0DDD"/>
    <w:rsid w:val="009D6E30"/>
    <w:rsid w:val="009D78B6"/>
    <w:rsid w:val="009D7A2E"/>
    <w:rsid w:val="009F0F97"/>
    <w:rsid w:val="009F3C66"/>
    <w:rsid w:val="00A0176F"/>
    <w:rsid w:val="00A1469B"/>
    <w:rsid w:val="00A27277"/>
    <w:rsid w:val="00A27504"/>
    <w:rsid w:val="00A4320A"/>
    <w:rsid w:val="00A4423F"/>
    <w:rsid w:val="00A46A93"/>
    <w:rsid w:val="00A47301"/>
    <w:rsid w:val="00A51B08"/>
    <w:rsid w:val="00A618AC"/>
    <w:rsid w:val="00A66A7E"/>
    <w:rsid w:val="00A70CDF"/>
    <w:rsid w:val="00A859DC"/>
    <w:rsid w:val="00A91348"/>
    <w:rsid w:val="00A9154F"/>
    <w:rsid w:val="00A9319F"/>
    <w:rsid w:val="00A93CF3"/>
    <w:rsid w:val="00A93FA5"/>
    <w:rsid w:val="00A94F0A"/>
    <w:rsid w:val="00A95E28"/>
    <w:rsid w:val="00AA71F0"/>
    <w:rsid w:val="00AA7959"/>
    <w:rsid w:val="00AB074C"/>
    <w:rsid w:val="00AB0CCD"/>
    <w:rsid w:val="00AC2F48"/>
    <w:rsid w:val="00AC439A"/>
    <w:rsid w:val="00AC554A"/>
    <w:rsid w:val="00AD3F49"/>
    <w:rsid w:val="00AD3FCB"/>
    <w:rsid w:val="00AD6981"/>
    <w:rsid w:val="00AE46DA"/>
    <w:rsid w:val="00AE647B"/>
    <w:rsid w:val="00AE7EF2"/>
    <w:rsid w:val="00AF2D05"/>
    <w:rsid w:val="00AF4136"/>
    <w:rsid w:val="00B01B65"/>
    <w:rsid w:val="00B06EEF"/>
    <w:rsid w:val="00B140A2"/>
    <w:rsid w:val="00B14D84"/>
    <w:rsid w:val="00B1573F"/>
    <w:rsid w:val="00B20848"/>
    <w:rsid w:val="00B23142"/>
    <w:rsid w:val="00B23792"/>
    <w:rsid w:val="00B24760"/>
    <w:rsid w:val="00B26CF8"/>
    <w:rsid w:val="00B27BDA"/>
    <w:rsid w:val="00B31AF5"/>
    <w:rsid w:val="00B40165"/>
    <w:rsid w:val="00B411F8"/>
    <w:rsid w:val="00B47C05"/>
    <w:rsid w:val="00B50100"/>
    <w:rsid w:val="00B55713"/>
    <w:rsid w:val="00B6360C"/>
    <w:rsid w:val="00B660E6"/>
    <w:rsid w:val="00B67DA1"/>
    <w:rsid w:val="00B77302"/>
    <w:rsid w:val="00B81DB3"/>
    <w:rsid w:val="00B86409"/>
    <w:rsid w:val="00B960F0"/>
    <w:rsid w:val="00BA0AC6"/>
    <w:rsid w:val="00BA0E02"/>
    <w:rsid w:val="00BA1CF0"/>
    <w:rsid w:val="00BA1FD2"/>
    <w:rsid w:val="00BA3A90"/>
    <w:rsid w:val="00BA6DAB"/>
    <w:rsid w:val="00BB4360"/>
    <w:rsid w:val="00BB5D8B"/>
    <w:rsid w:val="00BB5E3C"/>
    <w:rsid w:val="00BB770D"/>
    <w:rsid w:val="00BC14AC"/>
    <w:rsid w:val="00BD2C04"/>
    <w:rsid w:val="00BD317D"/>
    <w:rsid w:val="00BD476E"/>
    <w:rsid w:val="00BD7BC7"/>
    <w:rsid w:val="00BE01E0"/>
    <w:rsid w:val="00BE02A3"/>
    <w:rsid w:val="00BE106E"/>
    <w:rsid w:val="00BE35CC"/>
    <w:rsid w:val="00BE7F32"/>
    <w:rsid w:val="00BF51AE"/>
    <w:rsid w:val="00BF7750"/>
    <w:rsid w:val="00C0548F"/>
    <w:rsid w:val="00C24837"/>
    <w:rsid w:val="00C2581D"/>
    <w:rsid w:val="00C2693E"/>
    <w:rsid w:val="00C318BB"/>
    <w:rsid w:val="00C33F1F"/>
    <w:rsid w:val="00C35C69"/>
    <w:rsid w:val="00C369BF"/>
    <w:rsid w:val="00C37011"/>
    <w:rsid w:val="00C43124"/>
    <w:rsid w:val="00C4322F"/>
    <w:rsid w:val="00C4377D"/>
    <w:rsid w:val="00C43B50"/>
    <w:rsid w:val="00C44F7F"/>
    <w:rsid w:val="00C45B7B"/>
    <w:rsid w:val="00C52368"/>
    <w:rsid w:val="00C52AC2"/>
    <w:rsid w:val="00C52BCE"/>
    <w:rsid w:val="00C52BFE"/>
    <w:rsid w:val="00C54815"/>
    <w:rsid w:val="00C63291"/>
    <w:rsid w:val="00C674B5"/>
    <w:rsid w:val="00C82AA5"/>
    <w:rsid w:val="00CB2B28"/>
    <w:rsid w:val="00CB4814"/>
    <w:rsid w:val="00CB4DF5"/>
    <w:rsid w:val="00CC061D"/>
    <w:rsid w:val="00CD5A67"/>
    <w:rsid w:val="00CE0F31"/>
    <w:rsid w:val="00CE3FE8"/>
    <w:rsid w:val="00CF01F4"/>
    <w:rsid w:val="00CF03B5"/>
    <w:rsid w:val="00CF1A5B"/>
    <w:rsid w:val="00CF3639"/>
    <w:rsid w:val="00D03791"/>
    <w:rsid w:val="00D05387"/>
    <w:rsid w:val="00D14BB8"/>
    <w:rsid w:val="00D14E0D"/>
    <w:rsid w:val="00D219A6"/>
    <w:rsid w:val="00D26987"/>
    <w:rsid w:val="00D331B7"/>
    <w:rsid w:val="00D41637"/>
    <w:rsid w:val="00D5745C"/>
    <w:rsid w:val="00D64D14"/>
    <w:rsid w:val="00D744EF"/>
    <w:rsid w:val="00D915F5"/>
    <w:rsid w:val="00D96F07"/>
    <w:rsid w:val="00DB6848"/>
    <w:rsid w:val="00DC3187"/>
    <w:rsid w:val="00DC3A8F"/>
    <w:rsid w:val="00DC50B7"/>
    <w:rsid w:val="00DD08BE"/>
    <w:rsid w:val="00DD0E05"/>
    <w:rsid w:val="00DD5E82"/>
    <w:rsid w:val="00DE51FF"/>
    <w:rsid w:val="00DF052D"/>
    <w:rsid w:val="00DF174F"/>
    <w:rsid w:val="00DF3A6E"/>
    <w:rsid w:val="00DF5D1A"/>
    <w:rsid w:val="00DF7CBD"/>
    <w:rsid w:val="00E11C24"/>
    <w:rsid w:val="00E14728"/>
    <w:rsid w:val="00E16145"/>
    <w:rsid w:val="00E4198D"/>
    <w:rsid w:val="00E50AF0"/>
    <w:rsid w:val="00E55E15"/>
    <w:rsid w:val="00E71FD4"/>
    <w:rsid w:val="00E77772"/>
    <w:rsid w:val="00E80F1A"/>
    <w:rsid w:val="00E916B3"/>
    <w:rsid w:val="00EA6469"/>
    <w:rsid w:val="00EB38B5"/>
    <w:rsid w:val="00EC017C"/>
    <w:rsid w:val="00EC0497"/>
    <w:rsid w:val="00EC2712"/>
    <w:rsid w:val="00EC29F0"/>
    <w:rsid w:val="00EE1CA2"/>
    <w:rsid w:val="00EE233E"/>
    <w:rsid w:val="00EE38DB"/>
    <w:rsid w:val="00EE40D8"/>
    <w:rsid w:val="00EE44B4"/>
    <w:rsid w:val="00EE794B"/>
    <w:rsid w:val="00EE7F95"/>
    <w:rsid w:val="00EF0BB5"/>
    <w:rsid w:val="00EF1B9A"/>
    <w:rsid w:val="00EF3D3F"/>
    <w:rsid w:val="00EF594A"/>
    <w:rsid w:val="00F23A8F"/>
    <w:rsid w:val="00F24A9C"/>
    <w:rsid w:val="00F463FE"/>
    <w:rsid w:val="00F50643"/>
    <w:rsid w:val="00F54AAE"/>
    <w:rsid w:val="00F56FFA"/>
    <w:rsid w:val="00F624CF"/>
    <w:rsid w:val="00F678DE"/>
    <w:rsid w:val="00F90A05"/>
    <w:rsid w:val="00F9122C"/>
    <w:rsid w:val="00F92D3A"/>
    <w:rsid w:val="00F95AEB"/>
    <w:rsid w:val="00F972A1"/>
    <w:rsid w:val="00FA1631"/>
    <w:rsid w:val="00FA16BE"/>
    <w:rsid w:val="00FA389D"/>
    <w:rsid w:val="00FB3EB6"/>
    <w:rsid w:val="00FB43DD"/>
    <w:rsid w:val="00FB63AE"/>
    <w:rsid w:val="00FC30B1"/>
    <w:rsid w:val="00FD6A67"/>
    <w:rsid w:val="00FD7D65"/>
    <w:rsid w:val="00FE651C"/>
    <w:rsid w:val="00FF088F"/>
    <w:rsid w:val="00FF3588"/>
    <w:rsid w:val="00FF5031"/>
    <w:rsid w:val="00FF539B"/>
    <w:rsid w:val="00FF58FB"/>
    <w:rsid w:val="00FF7A5F"/>
    <w:rsid w:val="02A4C703"/>
    <w:rsid w:val="03B0AB0C"/>
    <w:rsid w:val="077B5173"/>
    <w:rsid w:val="086D3C50"/>
    <w:rsid w:val="13311D33"/>
    <w:rsid w:val="2052DFF3"/>
    <w:rsid w:val="2359F964"/>
    <w:rsid w:val="2FD5701E"/>
    <w:rsid w:val="3D9BDC27"/>
    <w:rsid w:val="42821542"/>
    <w:rsid w:val="490052DA"/>
    <w:rsid w:val="4F624F88"/>
    <w:rsid w:val="5821DF49"/>
    <w:rsid w:val="5E51A27E"/>
    <w:rsid w:val="5E6B344F"/>
    <w:rsid w:val="5E83436C"/>
    <w:rsid w:val="61031C68"/>
    <w:rsid w:val="612196D4"/>
    <w:rsid w:val="665B1920"/>
    <w:rsid w:val="7167194E"/>
    <w:rsid w:val="7779D6E6"/>
    <w:rsid w:val="785B9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145AACC1"/>
  <w15:chartTrackingRefBased/>
  <w15:docId w15:val="{2A7E2C32-1E03-459B-B16A-73B5B6CC7A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uppressAutoHyphens/>
    </w:pPr>
    <w:rPr>
      <w:sz w:val="24"/>
      <w:lang w:eastAsia="ar-SA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sz w:val="32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character" w:styleId="WW8Num1z0" w:customStyle="1">
    <w:name w:val="WW8Num1z0"/>
    <w:rPr>
      <w:rFonts w:ascii="Symbol" w:hAnsi="Symbol"/>
      <w:sz w:val="20"/>
    </w:rPr>
  </w:style>
  <w:style w:type="character" w:styleId="WW8Num1z1" w:customStyle="1">
    <w:name w:val="WW8Num1z1"/>
    <w:rPr>
      <w:rFonts w:ascii="Courier New" w:hAnsi="Courier New"/>
      <w:sz w:val="20"/>
    </w:rPr>
  </w:style>
  <w:style w:type="character" w:styleId="WW8Num1z2" w:customStyle="1">
    <w:name w:val="WW8Num1z2"/>
    <w:rPr>
      <w:rFonts w:ascii="Wingdings" w:hAnsi="Wingdings"/>
      <w:sz w:val="20"/>
    </w:rPr>
  </w:style>
  <w:style w:type="character" w:styleId="WW8Num3z0" w:customStyle="1">
    <w:name w:val="WW8Num3z0"/>
    <w:rPr>
      <w:rFonts w:ascii="Symbol" w:hAnsi="Symbol"/>
    </w:rPr>
  </w:style>
  <w:style w:type="character" w:styleId="WW8Num3z1" w:customStyle="1">
    <w:name w:val="WW8Num3z1"/>
    <w:rPr>
      <w:rFonts w:ascii="Courier New" w:hAnsi="Courier New" w:cs="Courier New"/>
    </w:rPr>
  </w:style>
  <w:style w:type="character" w:styleId="WW8Num3z2" w:customStyle="1">
    <w:name w:val="WW8Num3z2"/>
    <w:rPr>
      <w:rFonts w:ascii="Wingdings" w:hAnsi="Wingdings"/>
    </w:rPr>
  </w:style>
  <w:style w:type="character" w:styleId="WW8Num4z0" w:customStyle="1">
    <w:name w:val="WW8Num4z0"/>
    <w:rPr>
      <w:rFonts w:ascii="Wingdings" w:hAnsi="Wingdings"/>
    </w:rPr>
  </w:style>
  <w:style w:type="character" w:styleId="WW8Num6z0" w:customStyle="1">
    <w:name w:val="WW8Num6z0"/>
    <w:rPr>
      <w:rFonts w:ascii="Symbol" w:hAnsi="Symbol"/>
    </w:rPr>
  </w:style>
  <w:style w:type="character" w:styleId="WW8Num6z1" w:customStyle="1">
    <w:name w:val="WW8Num6z1"/>
    <w:rPr>
      <w:rFonts w:ascii="Courier New" w:hAnsi="Courier New" w:cs="Courier New"/>
    </w:rPr>
  </w:style>
  <w:style w:type="character" w:styleId="WW8Num6z2" w:customStyle="1">
    <w:name w:val="WW8Num6z2"/>
    <w:rPr>
      <w:rFonts w:ascii="Wingdings" w:hAnsi="Wingdings"/>
    </w:rPr>
  </w:style>
  <w:style w:type="character" w:styleId="WW8Num7z0" w:customStyle="1">
    <w:name w:val="WW8Num7z0"/>
    <w:rPr>
      <w:rFonts w:ascii="Symbol" w:hAnsi="Symbol"/>
    </w:rPr>
  </w:style>
  <w:style w:type="character" w:styleId="WW8Num7z1" w:customStyle="1">
    <w:name w:val="WW8Num7z1"/>
    <w:rPr>
      <w:rFonts w:ascii="Courier New" w:hAnsi="Courier New" w:cs="Courier New"/>
    </w:rPr>
  </w:style>
  <w:style w:type="character" w:styleId="WW8Num7z2" w:customStyle="1">
    <w:name w:val="WW8Num7z2"/>
    <w:rPr>
      <w:rFonts w:ascii="Wingdings" w:hAnsi="Wingdings"/>
    </w:rPr>
  </w:style>
  <w:style w:type="character" w:styleId="WW8Num8z0" w:customStyle="1">
    <w:name w:val="WW8Num8z0"/>
    <w:rPr>
      <w:rFonts w:ascii="Wingdings" w:hAnsi="Wingdings"/>
    </w:rPr>
  </w:style>
  <w:style w:type="character" w:styleId="WW8Num9z1" w:customStyle="1">
    <w:name w:val="WW8Num9z1"/>
    <w:rPr>
      <w:rFonts w:ascii="Symbol" w:hAnsi="Symbol"/>
    </w:rPr>
  </w:style>
  <w:style w:type="character" w:styleId="WW8Num12z1" w:customStyle="1">
    <w:name w:val="WW8Num12z1"/>
    <w:rPr>
      <w:rFonts w:ascii="Symbol" w:hAnsi="Symbol"/>
    </w:rPr>
  </w:style>
  <w:style w:type="character" w:styleId="WW8Num13z1" w:customStyle="1">
    <w:name w:val="WW8Num13z1"/>
    <w:rPr>
      <w:rFonts w:ascii="Courier New" w:hAnsi="Courier New" w:cs="Courier New"/>
    </w:rPr>
  </w:style>
  <w:style w:type="character" w:styleId="WW8Num13z2" w:customStyle="1">
    <w:name w:val="WW8Num13z2"/>
    <w:rPr>
      <w:rFonts w:ascii="Wingdings" w:hAnsi="Wingdings"/>
    </w:rPr>
  </w:style>
  <w:style w:type="character" w:styleId="WW8Num13z3" w:customStyle="1">
    <w:name w:val="WW8Num13z3"/>
    <w:rPr>
      <w:rFonts w:ascii="Symbol" w:hAnsi="Symbol"/>
    </w:rPr>
  </w:style>
  <w:style w:type="character" w:styleId="WW8Num16z0" w:customStyle="1">
    <w:name w:val="WW8Num16z0"/>
    <w:rPr>
      <w:rFonts w:ascii="Symbol" w:hAnsi="Symbol"/>
    </w:rPr>
  </w:style>
  <w:style w:type="character" w:styleId="WW8Num16z1" w:customStyle="1">
    <w:name w:val="WW8Num16z1"/>
    <w:rPr>
      <w:rFonts w:ascii="Courier New" w:hAnsi="Courier New" w:cs="Courier New"/>
    </w:rPr>
  </w:style>
  <w:style w:type="character" w:styleId="WW8Num16z2" w:customStyle="1">
    <w:name w:val="WW8Num16z2"/>
    <w:rPr>
      <w:rFonts w:ascii="Wingdings" w:hAnsi="Wingdings"/>
    </w:rPr>
  </w:style>
  <w:style w:type="character" w:styleId="WW8Num17z0" w:customStyle="1">
    <w:name w:val="WW8Num17z0"/>
    <w:rPr>
      <w:rFonts w:ascii="Symbol" w:hAnsi="Symbol"/>
    </w:rPr>
  </w:style>
  <w:style w:type="character" w:styleId="WW8Num17z1" w:customStyle="1">
    <w:name w:val="WW8Num17z1"/>
    <w:rPr>
      <w:rFonts w:ascii="Courier New" w:hAnsi="Courier New" w:cs="Courier New"/>
    </w:rPr>
  </w:style>
  <w:style w:type="character" w:styleId="WW8Num17z2" w:customStyle="1">
    <w:name w:val="WW8Num17z2"/>
    <w:rPr>
      <w:rFonts w:ascii="Wingdings" w:hAnsi="Wingdings"/>
    </w:rPr>
  </w:style>
  <w:style w:type="character" w:styleId="DefaultParagraphFont1" w:customStyle="1">
    <w:name w:val="Default Paragraph Font1"/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DefaultParagraphFont1"/>
  </w:style>
  <w:style w:type="character" w:styleId="Bullets" w:customStyle="1">
    <w:name w:val="Bullets"/>
    <w:rPr>
      <w:rFonts w:ascii="OpenSymbol" w:hAnsi="OpenSymbol" w:eastAsia="OpenSymbol" w:cs="OpenSymbol"/>
    </w:rPr>
  </w:style>
  <w:style w:type="character" w:styleId="NumberingSymbols" w:customStyle="1">
    <w:name w:val="Numbering Symbols"/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styleId="Index" w:customStyle="1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uiPriority w:val="99"/>
    <w:pPr>
      <w:spacing w:before="280" w:after="280"/>
    </w:pPr>
    <w:rPr>
      <w:rFonts w:ascii="Arial Unicode MS" w:hAnsi="Arial Unicode MS" w:eastAsia="Arial Unicode MS" w:cs="Arial Unicode MS"/>
      <w:szCs w:val="24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styleId="Hyperlink">
    <w:name w:val="Hyperlink"/>
    <w:rsid w:val="00CE3FE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E3F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95E2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4.png" Id="rId24734677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A3195-D604-42F5-BA2F-CB28E73DEBD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RMIT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Standard Topology Faultfinding v2</dc:title>
  <dc:subject/>
  <dc:creator>Rudy Drew</dc:creator>
  <keywords/>
  <lastModifiedBy>Vu Nguyen</lastModifiedBy>
  <revision>6</revision>
  <lastPrinted>2019-10-09T21:42:00.0000000Z</lastPrinted>
  <dcterms:created xsi:type="dcterms:W3CDTF">2024-08-11T10:45:00.0000000Z</dcterms:created>
  <dcterms:modified xsi:type="dcterms:W3CDTF">2024-08-15T07:46:22.8716676Z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3d088b-6243-4963-a2e2-8b321ab7f8fc_Enabled">
    <vt:lpwstr>true</vt:lpwstr>
  </property>
  <property fmtid="{D5CDD505-2E9C-101B-9397-08002B2CF9AE}" pid="3" name="MSIP_Label_8c3d088b-6243-4963-a2e2-8b321ab7f8fc_SetDate">
    <vt:lpwstr>2023-02-07T04:45:56Z</vt:lpwstr>
  </property>
  <property fmtid="{D5CDD505-2E9C-101B-9397-08002B2CF9AE}" pid="4" name="MSIP_Label_8c3d088b-6243-4963-a2e2-8b321ab7f8fc_Method">
    <vt:lpwstr>Standard</vt:lpwstr>
  </property>
  <property fmtid="{D5CDD505-2E9C-101B-9397-08002B2CF9AE}" pid="5" name="MSIP_Label_8c3d088b-6243-4963-a2e2-8b321ab7f8fc_Name">
    <vt:lpwstr>Trusted</vt:lpwstr>
  </property>
  <property fmtid="{D5CDD505-2E9C-101B-9397-08002B2CF9AE}" pid="6" name="MSIP_Label_8c3d088b-6243-4963-a2e2-8b321ab7f8fc_SiteId">
    <vt:lpwstr>d1323671-cdbe-4417-b4d4-bdb24b51316b</vt:lpwstr>
  </property>
  <property fmtid="{D5CDD505-2E9C-101B-9397-08002B2CF9AE}" pid="7" name="MSIP_Label_8c3d088b-6243-4963-a2e2-8b321ab7f8fc_ActionId">
    <vt:lpwstr>2c67f45d-9ee5-46fc-9d74-c52199e43314</vt:lpwstr>
  </property>
  <property fmtid="{D5CDD505-2E9C-101B-9397-08002B2CF9AE}" pid="8" name="MSIP_Label_8c3d088b-6243-4963-a2e2-8b321ab7f8fc_ContentBits">
    <vt:lpwstr>1</vt:lpwstr>
  </property>
</Properties>
</file>